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一、什么是自动化测试</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通过测试工具或其他手段，按照</w:t>
      </w:r>
      <w:r>
        <w:rPr>
          <w:rFonts w:ascii="Helvetica Neue" w:hAnsi="Helvetica Neue" w:cs="Helvetica Neue"/>
          <w:b/>
          <w:bCs/>
          <w:color w:val="262626"/>
          <w:kern w:val="0"/>
          <w:sz w:val="24"/>
          <w:szCs w:val="24"/>
        </w:rPr>
        <w:t>测试人员的预定计划对软件产品进行自动化测试</w:t>
      </w:r>
      <w:r>
        <w:rPr>
          <w:rFonts w:ascii="Helvetica Neue" w:hAnsi="Helvetica Neue" w:cs="Helvetica Neue"/>
          <w:color w:val="262626"/>
          <w:kern w:val="0"/>
          <w:sz w:val="24"/>
          <w:szCs w:val="24"/>
        </w:rPr>
        <w:t>，能</w:t>
      </w:r>
      <w:r>
        <w:rPr>
          <w:rFonts w:ascii="Helvetica Neue" w:hAnsi="Helvetica Neue" w:cs="Helvetica Neue"/>
          <w:b/>
          <w:bCs/>
          <w:color w:val="262626"/>
          <w:kern w:val="0"/>
          <w:sz w:val="24"/>
          <w:szCs w:val="24"/>
        </w:rPr>
        <w:t>快速、全面</w:t>
      </w:r>
      <w:r>
        <w:rPr>
          <w:rFonts w:ascii="Helvetica Neue" w:hAnsi="Helvetica Neue" w:cs="Helvetica Neue"/>
          <w:color w:val="262626"/>
          <w:kern w:val="0"/>
          <w:sz w:val="24"/>
          <w:szCs w:val="24"/>
        </w:rPr>
        <w:t>对软件进行测试，提升软件质量，节省经费，缩短软件发布周期</w:t>
      </w: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二、了解为什么要进行自动化测试</w:t>
      </w:r>
    </w:p>
    <w:p>
      <w:pPr>
        <w:widowControl/>
        <w:numPr>
          <w:ilvl w:val="0"/>
          <w:numId w:val="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缩短测试周期</w:t>
      </w:r>
    </w:p>
    <w:p>
      <w:pPr>
        <w:widowControl/>
        <w:numPr>
          <w:ilvl w:val="0"/>
          <w:numId w:val="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避免人为出错</w:t>
      </w:r>
    </w:p>
    <w:p>
      <w:pPr>
        <w:widowControl/>
        <w:numPr>
          <w:ilvl w:val="0"/>
          <w:numId w:val="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测试信息存储，交接方便</w:t>
      </w:r>
    </w:p>
    <w:p>
      <w:pPr>
        <w:widowControl/>
        <w:numPr>
          <w:ilvl w:val="0"/>
          <w:numId w:val="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轻易获取覆盖率</w:t>
      </w:r>
    </w:p>
    <w:p>
      <w:pPr>
        <w:widowControl/>
        <w:numPr>
          <w:ilvl w:val="0"/>
          <w:numId w:val="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可以自动或定时执行</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三、自动化测试的分类</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1.整体分类</w:t>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自动化功能测试</w:t>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自动化性能测试</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2.自动化功能测试的分类</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单元测试（开发人员）</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功能测试</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接口测试</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大中型项目或长期项目可以采用自动化测试</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3.性能测试：主要是使用测试工具Loadrunner、Jmeter等，对软件进行压力测试、负载测试、强度测试等</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为了测试一个web站点的服务能力，需要模拟上千上万的请求(比如打开浏览器访问站点)，人的速度是远远达不到这样的操作的</w:t>
      </w: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四、使用条件和场景</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1.使用自动化的前提条件</w:t>
      </w:r>
    </w:p>
    <w:p>
      <w:pPr>
        <w:widowControl/>
        <w:numPr>
          <w:ilvl w:val="0"/>
          <w:numId w:val="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手动测试已经完成，后期不影响进度的情况下逐渐实现自动化</w:t>
      </w:r>
    </w:p>
    <w:p>
      <w:pPr>
        <w:widowControl/>
        <w:numPr>
          <w:ilvl w:val="0"/>
          <w:numId w:val="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项目周期长，重复性工作交给机器实现</w:t>
      </w:r>
    </w:p>
    <w:p>
      <w:pPr>
        <w:widowControl/>
        <w:numPr>
          <w:ilvl w:val="0"/>
          <w:numId w:val="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需求稳定，项目变动不大</w:t>
      </w:r>
    </w:p>
    <w:p>
      <w:pPr>
        <w:widowControl/>
        <w:numPr>
          <w:ilvl w:val="0"/>
          <w:numId w:val="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自动化测试脚本复杂度比较低</w:t>
      </w:r>
    </w:p>
    <w:p>
      <w:pPr>
        <w:widowControl/>
        <w:numPr>
          <w:ilvl w:val="0"/>
          <w:numId w:val="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可重复利用</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2.使用自动化测试的场景</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频繁的回归测试</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冒烟测试</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互联网迭代频繁</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传统行业需求变化不大，应用频繁</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性能测试</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五、自动化测试工具</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1.QTP（收费）：记录对应用的操作并进行回放</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w:t>
      </w:r>
      <w:r>
        <w:rPr>
          <w:rFonts w:ascii="Helvetica Neue" w:hAnsi="Helvetica Neue" w:cs="Helvetica Neue"/>
          <w:b/>
          <w:bCs/>
          <w:color w:val="262626"/>
          <w:kern w:val="0"/>
          <w:sz w:val="24"/>
          <w:szCs w:val="24"/>
        </w:rPr>
        <w:t>Selenium（开源）</w:t>
      </w:r>
      <w:r>
        <w:rPr>
          <w:rFonts w:ascii="Helvetica Neue" w:hAnsi="Helvetica Neue" w:cs="Helvetica Neue"/>
          <w:color w:val="262626"/>
          <w:kern w:val="0"/>
          <w:sz w:val="24"/>
          <w:szCs w:val="24"/>
        </w:rPr>
        <w:t>：一个测试框架，只需编写程序，跨平台且支持更多编程语言</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3.RFT（收费）：主要用于功能测试和回归测试</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4.Watir</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5.Sahi</w:t>
      </w: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六、元素的定位</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计算机通过一系列计数手段找到元素（按钮、输入框、模拟键盘等）</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元素定位的工具</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css选择器、xpath</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自定义安装firefox，安装维护服务不勾选</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xpath即为XML路径语言，它是一种用来（标准通用标记语言的子集）在HTML／XML文档中查找信息的语言</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Courier" w:hAnsi="Courier" w:cs="Courier"/>
          <w:color w:val="262626"/>
          <w:kern w:val="0"/>
          <w:sz w:val="24"/>
          <w:szCs w:val="24"/>
        </w:rPr>
        <w:drawing>
          <wp:inline distT="0" distB="0" distL="0" distR="0">
            <wp:extent cx="6049645" cy="2038350"/>
            <wp:effectExtent l="0" t="0" r="0" b="0"/>
            <wp:docPr id="1026" name="图片 45"/>
            <wp:cNvGraphicFramePr/>
            <a:graphic xmlns:a="http://schemas.openxmlformats.org/drawingml/2006/main">
              <a:graphicData uri="http://schemas.openxmlformats.org/drawingml/2006/picture">
                <pic:pic xmlns:pic="http://schemas.openxmlformats.org/drawingml/2006/picture">
                  <pic:nvPicPr>
                    <pic:cNvPr id="1026" name="图片 45"/>
                    <pic:cNvPicPr/>
                  </pic:nvPicPr>
                  <pic:blipFill>
                    <a:blip r:embed="rId4" cstate="print"/>
                    <a:srcRect/>
                    <a:stretch>
                      <a:fillRect/>
                    </a:stretch>
                  </pic:blipFill>
                  <pic:spPr>
                    <a:xfrm>
                      <a:off x="0" y="0"/>
                      <a:ext cx="6049792" cy="2038405"/>
                    </a:xfrm>
                    <a:prstGeom prst="rect">
                      <a:avLst/>
                    </a:prstGeom>
                    <a:ln>
                      <a:noFill/>
                    </a:ln>
                  </pic:spPr>
                </pic:pic>
              </a:graphicData>
            </a:graphic>
          </wp:inline>
        </w:drawing>
      </w:r>
      <w:r>
        <w:rPr>
          <w:rFonts w:ascii="Helvetica Neue" w:hAnsi="Helvetica Neue" w:cs="Helvetica Neue"/>
          <w:b/>
          <w:bCs/>
          <w:color w:val="262626"/>
          <w:kern w:val="0"/>
          <w:sz w:val="24"/>
          <w:szCs w:val="24"/>
        </w:rPr>
        <w:t>节点</w:t>
      </w:r>
      <w:r>
        <w:rPr>
          <w:rFonts w:ascii="Helvetica Neue" w:hAnsi="Helvetica Neue" w:cs="Helvetica Neue"/>
          <w:color w:val="262626"/>
          <w:kern w:val="0"/>
          <w:sz w:val="24"/>
          <w:szCs w:val="24"/>
        </w:rPr>
        <w:t>：每个XML/HTML的标签我们都称之为节点</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Courier" w:hAnsi="Courier" w:cs="Courier"/>
          <w:color w:val="262626"/>
          <w:kern w:val="0"/>
          <w:sz w:val="24"/>
          <w:szCs w:val="24"/>
        </w:rPr>
        <w:drawing>
          <wp:inline distT="0" distB="0" distL="0" distR="0">
            <wp:extent cx="5557520" cy="2622550"/>
            <wp:effectExtent l="0" t="0" r="5080" b="0"/>
            <wp:docPr id="1027" name="图片 44"/>
            <wp:cNvGraphicFramePr/>
            <a:graphic xmlns:a="http://schemas.openxmlformats.org/drawingml/2006/main">
              <a:graphicData uri="http://schemas.openxmlformats.org/drawingml/2006/picture">
                <pic:pic xmlns:pic="http://schemas.openxmlformats.org/drawingml/2006/picture">
                  <pic:nvPicPr>
                    <pic:cNvPr id="1027" name="图片 44"/>
                    <pic:cNvPicPr/>
                  </pic:nvPicPr>
                  <pic:blipFill>
                    <a:blip r:embed="rId5" cstate="print"/>
                    <a:srcRect/>
                    <a:stretch>
                      <a:fillRect/>
                    </a:stretch>
                  </pic:blipFill>
                  <pic:spPr>
                    <a:xfrm>
                      <a:off x="0" y="0"/>
                      <a:ext cx="5557667" cy="2623008"/>
                    </a:xfrm>
                    <a:prstGeom prst="rect">
                      <a:avLst/>
                    </a:prstGeom>
                    <a:ln>
                      <a:noFill/>
                    </a:ln>
                  </pic:spPr>
                </pic:pic>
              </a:graphicData>
            </a:graphic>
          </wp:inline>
        </w:drawing>
      </w:r>
      <w:r>
        <w:rPr>
          <w:rFonts w:ascii="Helvetica Neue" w:hAnsi="Helvetica Neue" w:cs="Helvetica Neue"/>
          <w:color w:val="262626"/>
          <w:kern w:val="0"/>
          <w:sz w:val="24"/>
          <w:szCs w:val="24"/>
        </w:rPr>
        <w:t>XPath 使用</w:t>
      </w:r>
      <w:r>
        <w:rPr>
          <w:rFonts w:ascii="Helvetica Neue" w:hAnsi="Helvetica Neue" w:cs="Helvetica Neue"/>
          <w:b/>
          <w:bCs/>
          <w:color w:val="262626"/>
          <w:kern w:val="0"/>
          <w:sz w:val="24"/>
          <w:szCs w:val="24"/>
        </w:rPr>
        <w:t>路径表达式</w:t>
      </w:r>
      <w:r>
        <w:rPr>
          <w:rFonts w:ascii="Helvetica Neue" w:hAnsi="Helvetica Neue" w:cs="Helvetica Neue"/>
          <w:color w:val="262626"/>
          <w:kern w:val="0"/>
          <w:sz w:val="24"/>
          <w:szCs w:val="24"/>
        </w:rPr>
        <w:t>来选取 XML 文档中的节点或者节点集</w:t>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513070" cy="2015490"/>
            <wp:effectExtent l="0" t="0" r="0" b="0"/>
            <wp:docPr id="1028" name="图片 43"/>
            <wp:cNvGraphicFramePr/>
            <a:graphic xmlns:a="http://schemas.openxmlformats.org/drawingml/2006/main">
              <a:graphicData uri="http://schemas.openxmlformats.org/drawingml/2006/picture">
                <pic:pic xmlns:pic="http://schemas.openxmlformats.org/drawingml/2006/picture">
                  <pic:nvPicPr>
                    <pic:cNvPr id="1028" name="图片 43"/>
                    <pic:cNvPicPr/>
                  </pic:nvPicPr>
                  <pic:blipFill>
                    <a:blip r:embed="rId6" cstate="print"/>
                    <a:srcRect/>
                    <a:stretch>
                      <a:fillRect/>
                    </a:stretch>
                  </pic:blipFill>
                  <pic:spPr>
                    <a:xfrm>
                      <a:off x="0" y="0"/>
                      <a:ext cx="5513217" cy="2015648"/>
                    </a:xfrm>
                    <a:prstGeom prst="rect">
                      <a:avLst/>
                    </a:prstGeom>
                    <a:ln>
                      <a:noFill/>
                    </a:ln>
                  </pic:spPr>
                </pic:pic>
              </a:graphicData>
            </a:graphic>
          </wp:inline>
        </w:drawing>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写法：//meta[@name='author']</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查找某个特定的节点或者包含某个指定的值的节点</w:t>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452110" cy="2931795"/>
            <wp:effectExtent l="0" t="0" r="8890" b="0"/>
            <wp:docPr id="1029" name="图片 42"/>
            <wp:cNvGraphicFramePr/>
            <a:graphic xmlns:a="http://schemas.openxmlformats.org/drawingml/2006/main">
              <a:graphicData uri="http://schemas.openxmlformats.org/drawingml/2006/picture">
                <pic:pic xmlns:pic="http://schemas.openxmlformats.org/drawingml/2006/picture">
                  <pic:nvPicPr>
                    <pic:cNvPr id="1029" name="图片 42"/>
                    <pic:cNvPicPr/>
                  </pic:nvPicPr>
                  <pic:blipFill>
                    <a:blip r:embed="rId7" cstate="print"/>
                    <a:srcRect/>
                    <a:stretch>
                      <a:fillRect/>
                    </a:stretch>
                  </pic:blipFill>
                  <pic:spPr>
                    <a:xfrm>
                      <a:off x="0" y="0"/>
                      <a:ext cx="5452257" cy="2931976"/>
                    </a:xfrm>
                    <a:prstGeom prst="rect">
                      <a:avLst/>
                    </a:prstGeom>
                    <a:ln>
                      <a:noFill/>
                    </a:ln>
                  </pic:spPr>
                </pic:pic>
              </a:graphicData>
            </a:graphic>
          </wp:inline>
        </w:drawing>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选择未知节点，通配符：统一匹配任意字符</w:t>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325745" cy="2882265"/>
            <wp:effectExtent l="0" t="0" r="8255" b="0"/>
            <wp:docPr id="1030" name="图片 41"/>
            <wp:cNvGraphicFramePr/>
            <a:graphic xmlns:a="http://schemas.openxmlformats.org/drawingml/2006/main">
              <a:graphicData uri="http://schemas.openxmlformats.org/drawingml/2006/picture">
                <pic:pic xmlns:pic="http://schemas.openxmlformats.org/drawingml/2006/picture">
                  <pic:nvPicPr>
                    <pic:cNvPr id="1030" name="图片 41"/>
                    <pic:cNvPicPr/>
                  </pic:nvPicPr>
                  <pic:blipFill>
                    <a:blip r:embed="rId8" cstate="print"/>
                    <a:srcRect/>
                    <a:stretch>
                      <a:fillRect/>
                    </a:stretch>
                  </pic:blipFill>
                  <pic:spPr>
                    <a:xfrm>
                      <a:off x="0" y="0"/>
                      <a:ext cx="5326244" cy="2882265"/>
                    </a:xfrm>
                    <a:prstGeom prst="rect">
                      <a:avLst/>
                    </a:prstGeom>
                    <a:ln>
                      <a:noFill/>
                    </a:ln>
                  </pic:spPr>
                </pic:pic>
              </a:graphicData>
            </a:graphic>
          </wp:inline>
        </w:drawing>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选取若干路径</w:t>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415280" cy="1515745"/>
            <wp:effectExtent l="0" t="0" r="0" b="8255"/>
            <wp:docPr id="1031" name="图片 40"/>
            <wp:cNvGraphicFramePr/>
            <a:graphic xmlns:a="http://schemas.openxmlformats.org/drawingml/2006/main">
              <a:graphicData uri="http://schemas.openxmlformats.org/drawingml/2006/picture">
                <pic:pic xmlns:pic="http://schemas.openxmlformats.org/drawingml/2006/picture">
                  <pic:nvPicPr>
                    <pic:cNvPr id="1031" name="图片 40"/>
                    <pic:cNvPicPr/>
                  </pic:nvPicPr>
                  <pic:blipFill>
                    <a:blip r:embed="rId9" cstate="print"/>
                    <a:srcRect/>
                    <a:stretch>
                      <a:fillRect/>
                    </a:stretch>
                  </pic:blipFill>
                  <pic:spPr>
                    <a:xfrm>
                      <a:off x="0" y="0"/>
                      <a:ext cx="5415427" cy="1516049"/>
                    </a:xfrm>
                    <a:prstGeom prst="rect">
                      <a:avLst/>
                    </a:prstGeom>
                    <a:ln>
                      <a:noFill/>
                    </a:ln>
                  </pic:spPr>
                </pic:pic>
              </a:graphicData>
            </a:graphic>
          </wp:inline>
        </w:drawing>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419725" cy="1629410"/>
            <wp:effectExtent l="0" t="0" r="0" b="0"/>
            <wp:docPr id="1032" name="图片 39"/>
            <wp:cNvGraphicFramePr/>
            <a:graphic xmlns:a="http://schemas.openxmlformats.org/drawingml/2006/main">
              <a:graphicData uri="http://schemas.openxmlformats.org/drawingml/2006/picture">
                <pic:pic xmlns:pic="http://schemas.openxmlformats.org/drawingml/2006/picture">
                  <pic:nvPicPr>
                    <pic:cNvPr id="1032" name="图片 39"/>
                    <pic:cNvPicPr/>
                  </pic:nvPicPr>
                  <pic:blipFill>
                    <a:blip r:embed="rId10" cstate="print"/>
                    <a:srcRect/>
                    <a:stretch>
                      <a:fillRect/>
                    </a:stretch>
                  </pic:blipFill>
                  <pic:spPr>
                    <a:xfrm>
                      <a:off x="0" y="0"/>
                      <a:ext cx="5419872" cy="1629842"/>
                    </a:xfrm>
                    <a:prstGeom prst="rect">
                      <a:avLst/>
                    </a:prstGeom>
                    <a:ln>
                      <a:noFill/>
                    </a:ln>
                  </pic:spPr>
                </pic:pic>
              </a:graphicData>
            </a:graphic>
          </wp:inline>
        </w:drawing>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CSS选择器</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最常用的选择器</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1.通过伪类名、id、标签名定位</w:t>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878195" cy="1054100"/>
            <wp:effectExtent l="0" t="0" r="0" b="12700"/>
            <wp:docPr id="1033" name="图片 38"/>
            <wp:cNvGraphicFramePr/>
            <a:graphic xmlns:a="http://schemas.openxmlformats.org/drawingml/2006/main">
              <a:graphicData uri="http://schemas.openxmlformats.org/drawingml/2006/picture">
                <pic:pic xmlns:pic="http://schemas.openxmlformats.org/drawingml/2006/picture">
                  <pic:nvPicPr>
                    <pic:cNvPr id="1033" name="图片 38"/>
                    <pic:cNvPicPr/>
                  </pic:nvPicPr>
                  <pic:blipFill>
                    <a:blip r:embed="rId11" cstate="print"/>
                    <a:srcRect/>
                    <a:stretch>
                      <a:fillRect/>
                    </a:stretch>
                  </pic:blipFill>
                  <pic:spPr>
                    <a:xfrm>
                      <a:off x="0" y="0"/>
                      <a:ext cx="5878361" cy="1054697"/>
                    </a:xfrm>
                    <a:prstGeom prst="rect">
                      <a:avLst/>
                    </a:prstGeom>
                    <a:ln>
                      <a:noFill/>
                    </a:ln>
                  </pic:spPr>
                </pic:pic>
              </a:graphicData>
            </a:graphic>
          </wp:inline>
        </w:drawing>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2.通过元素之间嵌套关系  </w:t>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879465" cy="1090295"/>
            <wp:effectExtent l="0" t="0" r="0" b="1905"/>
            <wp:docPr id="1034" name="图片 37"/>
            <wp:cNvGraphicFramePr/>
            <a:graphic xmlns:a="http://schemas.openxmlformats.org/drawingml/2006/main">
              <a:graphicData uri="http://schemas.openxmlformats.org/drawingml/2006/picture">
                <pic:pic xmlns:pic="http://schemas.openxmlformats.org/drawingml/2006/picture">
                  <pic:nvPicPr>
                    <pic:cNvPr id="1034" name="图片 37"/>
                    <pic:cNvPicPr/>
                  </pic:nvPicPr>
                  <pic:blipFill>
                    <a:blip r:embed="rId12" cstate="print"/>
                    <a:srcRect/>
                    <a:stretch>
                      <a:fillRect/>
                    </a:stretch>
                  </pic:blipFill>
                  <pic:spPr>
                    <a:xfrm>
                      <a:off x="0" y="0"/>
                      <a:ext cx="5879947" cy="1090404"/>
                    </a:xfrm>
                    <a:prstGeom prst="rect">
                      <a:avLst/>
                    </a:prstGeom>
                    <a:ln>
                      <a:noFill/>
                    </a:ln>
                  </pic:spPr>
                </pic:pic>
              </a:graphicData>
            </a:graphic>
          </wp:inline>
        </w:drawing>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3.通过属性</w:t>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468620" cy="1137920"/>
            <wp:effectExtent l="0" t="0" r="0" b="5080"/>
            <wp:docPr id="1035" name="图片 36"/>
            <wp:cNvGraphicFramePr/>
            <a:graphic xmlns:a="http://schemas.openxmlformats.org/drawingml/2006/main">
              <a:graphicData uri="http://schemas.openxmlformats.org/drawingml/2006/picture">
                <pic:pic xmlns:pic="http://schemas.openxmlformats.org/drawingml/2006/picture">
                  <pic:nvPicPr>
                    <pic:cNvPr id="1035" name="图片 36"/>
                    <pic:cNvPicPr/>
                  </pic:nvPicPr>
                  <pic:blipFill>
                    <a:blip r:embed="rId13" cstate="print"/>
                    <a:srcRect/>
                    <a:stretch>
                      <a:fillRect/>
                    </a:stretch>
                  </pic:blipFill>
                  <pic:spPr>
                    <a:xfrm>
                      <a:off x="0" y="0"/>
                      <a:ext cx="5468767" cy="1138362"/>
                    </a:xfrm>
                    <a:prstGeom prst="rect">
                      <a:avLst/>
                    </a:prstGeom>
                    <a:ln>
                      <a:noFill/>
                    </a:ln>
                  </pic:spPr>
                </pic:pic>
              </a:graphicData>
            </a:graphic>
          </wp:inline>
        </w:drawing>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468620" cy="869315"/>
            <wp:effectExtent l="0" t="0" r="0" b="0"/>
            <wp:docPr id="1036" name="图片 35"/>
            <wp:cNvGraphicFramePr/>
            <a:graphic xmlns:a="http://schemas.openxmlformats.org/drawingml/2006/main">
              <a:graphicData uri="http://schemas.openxmlformats.org/drawingml/2006/picture">
                <pic:pic xmlns:pic="http://schemas.openxmlformats.org/drawingml/2006/picture">
                  <pic:nvPicPr>
                    <pic:cNvPr id="1036" name="图片 35"/>
                    <pic:cNvPicPr/>
                  </pic:nvPicPr>
                  <pic:blipFill>
                    <a:blip r:embed="rId14" cstate="print"/>
                    <a:srcRect/>
                    <a:stretch>
                      <a:fillRect/>
                    </a:stretch>
                  </pic:blipFill>
                  <pic:spPr>
                    <a:xfrm>
                      <a:off x="0" y="0"/>
                      <a:ext cx="5468767" cy="869910"/>
                    </a:xfrm>
                    <a:prstGeom prst="rect">
                      <a:avLst/>
                    </a:prstGeom>
                    <a:ln>
                      <a:noFill/>
                    </a:ln>
                  </pic:spPr>
                </pic:pic>
              </a:graphicData>
            </a:graphic>
          </wp:inline>
        </w:drawing>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4.通过父子关系</w:t>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468620" cy="863600"/>
            <wp:effectExtent l="0" t="0" r="0" b="0"/>
            <wp:docPr id="1037" name="图片 34"/>
            <wp:cNvGraphicFramePr/>
            <a:graphic xmlns:a="http://schemas.openxmlformats.org/drawingml/2006/main">
              <a:graphicData uri="http://schemas.openxmlformats.org/drawingml/2006/picture">
                <pic:pic xmlns:pic="http://schemas.openxmlformats.org/drawingml/2006/picture">
                  <pic:nvPicPr>
                    <pic:cNvPr id="1037" name="图片 34"/>
                    <pic:cNvPicPr/>
                  </pic:nvPicPr>
                  <pic:blipFill>
                    <a:blip r:embed="rId15" cstate="print"/>
                    <a:srcRect/>
                    <a:stretch>
                      <a:fillRect/>
                    </a:stretch>
                  </pic:blipFill>
                  <pic:spPr>
                    <a:xfrm>
                      <a:off x="0" y="0"/>
                      <a:ext cx="5468767" cy="863677"/>
                    </a:xfrm>
                    <a:prstGeom prst="rect">
                      <a:avLst/>
                    </a:prstGeom>
                    <a:ln>
                      <a:noFill/>
                    </a:ln>
                  </pic:spPr>
                </pic:pic>
              </a:graphicData>
            </a:graphic>
          </wp:inline>
        </w:drawing>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5.元素状态</w:t>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478145" cy="1851660"/>
            <wp:effectExtent l="0" t="0" r="8255" b="2540"/>
            <wp:docPr id="1038" name="图片 33"/>
            <wp:cNvGraphicFramePr/>
            <a:graphic xmlns:a="http://schemas.openxmlformats.org/drawingml/2006/main">
              <a:graphicData uri="http://schemas.openxmlformats.org/drawingml/2006/picture">
                <pic:pic xmlns:pic="http://schemas.openxmlformats.org/drawingml/2006/picture">
                  <pic:nvPicPr>
                    <pic:cNvPr id="1038" name="图片 33"/>
                    <pic:cNvPicPr/>
                  </pic:nvPicPr>
                  <pic:blipFill>
                    <a:blip r:embed="rId16" cstate="print"/>
                    <a:srcRect/>
                    <a:stretch>
                      <a:fillRect/>
                    </a:stretch>
                  </pic:blipFill>
                  <pic:spPr>
                    <a:xfrm>
                      <a:off x="0" y="0"/>
                      <a:ext cx="5478292" cy="1852081"/>
                    </a:xfrm>
                    <a:prstGeom prst="rect">
                      <a:avLst/>
                    </a:prstGeom>
                    <a:ln>
                      <a:noFill/>
                    </a:ln>
                  </pic:spPr>
                </pic:pic>
              </a:graphicData>
            </a:graphic>
          </wp:inline>
        </w:drawing>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6.元素状态</w:t>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430520" cy="1835785"/>
            <wp:effectExtent l="0" t="0" r="5080" b="0"/>
            <wp:docPr id="1039" name="图片 32"/>
            <wp:cNvGraphicFramePr/>
            <a:graphic xmlns:a="http://schemas.openxmlformats.org/drawingml/2006/main">
              <a:graphicData uri="http://schemas.openxmlformats.org/drawingml/2006/picture">
                <pic:pic xmlns:pic="http://schemas.openxmlformats.org/drawingml/2006/picture">
                  <pic:nvPicPr>
                    <pic:cNvPr id="1039" name="图片 32"/>
                    <pic:cNvPicPr/>
                  </pic:nvPicPr>
                  <pic:blipFill>
                    <a:blip r:embed="rId16" cstate="print"/>
                    <a:srcRect/>
                    <a:stretch>
                      <a:fillRect/>
                    </a:stretch>
                  </pic:blipFill>
                  <pic:spPr>
                    <a:xfrm>
                      <a:off x="0" y="0"/>
                      <a:ext cx="5430972" cy="1836082"/>
                    </a:xfrm>
                    <a:prstGeom prst="rect">
                      <a:avLst/>
                    </a:prstGeom>
                    <a:ln>
                      <a:noFill/>
                    </a:ln>
                  </pic:spPr>
                </pic:pic>
              </a:graphicData>
            </a:graphic>
          </wp:inline>
        </w:drawing>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477510" cy="4291330"/>
            <wp:effectExtent l="0" t="0" r="8890" b="1270"/>
            <wp:docPr id="1040" name="图片 31"/>
            <wp:cNvGraphicFramePr/>
            <a:graphic xmlns:a="http://schemas.openxmlformats.org/drawingml/2006/main">
              <a:graphicData uri="http://schemas.openxmlformats.org/drawingml/2006/picture">
                <pic:pic xmlns:pic="http://schemas.openxmlformats.org/drawingml/2006/picture">
                  <pic:nvPicPr>
                    <pic:cNvPr id="1040" name="图片 31"/>
                    <pic:cNvPicPr/>
                  </pic:nvPicPr>
                  <pic:blipFill>
                    <a:blip r:embed="rId17" cstate="print"/>
                    <a:srcRect/>
                    <a:stretch>
                      <a:fillRect/>
                    </a:stretch>
                  </pic:blipFill>
                  <pic:spPr>
                    <a:xfrm>
                      <a:off x="0" y="0"/>
                      <a:ext cx="5477918" cy="4291330"/>
                    </a:xfrm>
                    <a:prstGeom prst="rect">
                      <a:avLst/>
                    </a:prstGeom>
                    <a:ln>
                      <a:noFill/>
                    </a:ln>
                  </pic:spPr>
                </pic:pic>
              </a:graphicData>
            </a:graphic>
          </wp:inline>
        </w:drawing>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例：</w:t>
      </w:r>
    </w:p>
    <w:p>
      <w:pPr>
        <w:widowControl/>
        <w:numPr>
          <w:ilvl w:val="0"/>
          <w:numId w:val="6"/>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//*[@id="csdnc-alevel-14"]/path[3]</w:t>
      </w:r>
    </w:p>
    <w:p>
      <w:pPr>
        <w:widowControl/>
        <w:numPr>
          <w:ilvl w:val="0"/>
          <w:numId w:val="6"/>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csdnc-alevel-14 &gt; path:nth-child(3)</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七、Selenium自动化测试框架</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 框架是</w:t>
      </w:r>
      <w:r>
        <w:rPr>
          <w:rFonts w:ascii="Helvetica Neue" w:hAnsi="Helvetica Neue" w:cs="Helvetica Neue"/>
          <w:b/>
          <w:bCs/>
          <w:color w:val="262626"/>
          <w:kern w:val="0"/>
          <w:sz w:val="24"/>
          <w:szCs w:val="24"/>
        </w:rPr>
        <w:t>整个或部分系统的可重用设计</w:t>
      </w:r>
      <w:r>
        <w:rPr>
          <w:rFonts w:ascii="Helvetica Neue" w:hAnsi="Helvetica Neue" w:cs="Helvetica Neue"/>
          <w:color w:val="262626"/>
          <w:kern w:val="0"/>
          <w:sz w:val="24"/>
          <w:szCs w:val="24"/>
        </w:rPr>
        <w:t>，表现为一组抽象构件及构件实例间交互的方法；另一种定义认为，框架是可被应用开发者定制的应用骨架。前者是从应用方面而后者是从目的方面给出的定义</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概述</w:t>
      </w:r>
      <w:r>
        <w:rPr>
          <w:rFonts w:ascii="Helvetica Neue" w:hAnsi="Helvetica Neue" w:cs="Helvetica Neue"/>
          <w:color w:val="262626"/>
          <w:kern w:val="0"/>
          <w:sz w:val="24"/>
          <w:szCs w:val="24"/>
        </w:rPr>
        <w:t>：Selenium是ThoughtWorks公司的一个强大的开源Web功能测试工具系列，采用Javascript来管理整个测试过程，包括读入测试套件、执行测试和记录测试结果。</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特点</w:t>
      </w:r>
      <w:r>
        <w:rPr>
          <w:rFonts w:ascii="Helvetica Neue" w:hAnsi="Helvetica Neue" w:cs="Helvetica Neue"/>
          <w:color w:val="262626"/>
          <w:kern w:val="0"/>
          <w:sz w:val="24"/>
          <w:szCs w:val="24"/>
        </w:rPr>
        <w:t>：</w:t>
      </w:r>
    </w:p>
    <w:p>
      <w:pPr>
        <w:widowControl/>
        <w:numPr>
          <w:ilvl w:val="0"/>
          <w:numId w:val="7"/>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采用Javascript单元测试工具JSUnit为核心，只要在测试用例中把预期的用户行为与结果都描述出来，我们就得到了一个可以自动化运行的功能测试套件</w:t>
      </w:r>
    </w:p>
    <w:p>
      <w:pPr>
        <w:widowControl/>
        <w:numPr>
          <w:ilvl w:val="0"/>
          <w:numId w:val="7"/>
        </w:numPr>
        <w:tabs>
          <w:tab w:val="left" w:pos="220"/>
          <w:tab w:val="left" w:pos="720"/>
        </w:tabs>
        <w:autoSpaceDE w:val="0"/>
        <w:autoSpaceDN w:val="0"/>
        <w:adjustRightInd w:val="0"/>
        <w:spacing w:line="360" w:lineRule="atLeast"/>
        <w:ind w:hanging="720"/>
        <w:jc w:val="left"/>
        <w:rPr>
          <w:rFonts w:ascii="Times" w:hAnsi="Times" w:cs="Times"/>
          <w:color w:val="000000"/>
          <w:kern w:val="0"/>
          <w:sz w:val="28"/>
          <w:szCs w:val="21"/>
        </w:rPr>
      </w:pPr>
      <w:r>
        <w:rPr>
          <w:rFonts w:ascii="Helvetica Neue" w:hAnsi="Helvetica Neue" w:cs="Helvetica Neue"/>
          <w:color w:val="262626"/>
          <w:kern w:val="0"/>
          <w:sz w:val="24"/>
          <w:szCs w:val="24"/>
        </w:rPr>
        <w:t>Selenium测试直接运行在浏览器中，就像真正的用户在操作一样</w:t>
      </w:r>
    </w:p>
    <w:p>
      <w:pPr>
        <w:widowControl/>
        <w:numPr>
          <w:ilvl w:val="0"/>
          <w:numId w:val="0"/>
        </w:numPr>
        <w:tabs>
          <w:tab w:val="left" w:pos="220"/>
          <w:tab w:val="left" w:pos="720"/>
        </w:tabs>
        <w:autoSpaceDE w:val="0"/>
        <w:autoSpaceDN w:val="0"/>
        <w:adjustRightInd w:val="0"/>
        <w:spacing w:line="360" w:lineRule="atLeast"/>
        <w:ind w:left="720" w:firstLine="0"/>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Selenium API基础</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导入webdriver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from</w:t>
      </w:r>
      <w:r>
        <w:rPr>
          <w:rFonts w:ascii="Times" w:hAnsi="Times" w:cs="Times"/>
          <w:color w:val="262626"/>
          <w:kern w:val="0"/>
          <w:sz w:val="22"/>
          <w:szCs w:val="18"/>
        </w:rPr>
        <w:t xml:space="preserve"> </w:t>
      </w:r>
      <w:r>
        <w:rPr>
          <w:rFonts w:ascii="Times" w:hAnsi="Times" w:cs="Times"/>
          <w:color w:val="000000"/>
          <w:kern w:val="0"/>
          <w:sz w:val="22"/>
          <w:szCs w:val="18"/>
        </w:rPr>
        <w:t>selenium</w:t>
      </w:r>
      <w:r>
        <w:rPr>
          <w:rFonts w:ascii="Times" w:hAnsi="Times" w:cs="Times"/>
          <w:color w:val="262626"/>
          <w:kern w:val="0"/>
          <w:sz w:val="22"/>
          <w:szCs w:val="18"/>
        </w:rPr>
        <w:t xml:space="preserve"> </w:t>
      </w:r>
      <w:r>
        <w:rPr>
          <w:rFonts w:ascii="Times" w:hAnsi="Times" w:cs="Times"/>
          <w:color w:val="620075"/>
          <w:kern w:val="0"/>
          <w:sz w:val="22"/>
          <w:szCs w:val="18"/>
        </w:rPr>
        <w:t>import</w:t>
      </w:r>
      <w:r>
        <w:rPr>
          <w:rFonts w:ascii="Times" w:hAnsi="Times" w:cs="Times"/>
          <w:color w:val="262626"/>
          <w:kern w:val="0"/>
          <w:sz w:val="22"/>
          <w:szCs w:val="18"/>
        </w:rPr>
        <w:t xml:space="preserve"> </w:t>
      </w:r>
      <w:r>
        <w:rPr>
          <w:rFonts w:ascii="Times" w:hAnsi="Times" w:cs="Times"/>
          <w:color w:val="000000"/>
          <w:kern w:val="0"/>
          <w:sz w:val="22"/>
          <w:szCs w:val="18"/>
        </w:rPr>
        <w:t>webdriver</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创建一个浏览器对象</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 xml:space="preserve"> = </w:t>
      </w:r>
      <w:r>
        <w:rPr>
          <w:rFonts w:ascii="Times" w:hAnsi="Times" w:cs="Times"/>
          <w:color w:val="000000"/>
          <w:kern w:val="0"/>
          <w:sz w:val="22"/>
          <w:szCs w:val="18"/>
        </w:rPr>
        <w:t>webdriver</w:t>
      </w:r>
      <w:r>
        <w:rPr>
          <w:rFonts w:ascii="Times" w:hAnsi="Times" w:cs="Times"/>
          <w:color w:val="262626"/>
          <w:kern w:val="0"/>
          <w:sz w:val="22"/>
          <w:szCs w:val="18"/>
        </w:rPr>
        <w:t>.</w:t>
      </w:r>
      <w:r>
        <w:rPr>
          <w:rFonts w:ascii="Times" w:hAnsi="Times" w:cs="Times"/>
          <w:color w:val="000000"/>
          <w:kern w:val="0"/>
          <w:sz w:val="22"/>
          <w:szCs w:val="18"/>
        </w:rPr>
        <w:t>Chrome</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#设置全屏</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maximize_window</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获取当前浏览器的尺寸</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size</w:t>
      </w:r>
      <w:r>
        <w:rPr>
          <w:rFonts w:ascii="Times" w:hAnsi="Times" w:cs="Times"/>
          <w:color w:val="262626"/>
          <w:kern w:val="0"/>
          <w:sz w:val="22"/>
          <w:szCs w:val="18"/>
        </w:rPr>
        <w:t xml:space="preserve"> = </w:t>
      </w: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get_window_size</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50099"/>
          <w:kern w:val="0"/>
          <w:sz w:val="22"/>
          <w:szCs w:val="18"/>
        </w:rPr>
        <w:t>print</w:t>
      </w:r>
      <w:r>
        <w:rPr>
          <w:rFonts w:ascii="Times" w:hAnsi="Times" w:cs="Times"/>
          <w:color w:val="262626"/>
          <w:kern w:val="0"/>
          <w:sz w:val="22"/>
          <w:szCs w:val="18"/>
        </w:rPr>
        <w:t>(</w:t>
      </w:r>
      <w:r>
        <w:rPr>
          <w:rFonts w:ascii="Times" w:hAnsi="Times" w:cs="Times"/>
          <w:color w:val="000000"/>
          <w:kern w:val="0"/>
          <w:sz w:val="22"/>
          <w:szCs w:val="18"/>
        </w:rPr>
        <w:t>size</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设置浏览器的尺寸</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set_window_size</w:t>
      </w:r>
      <w:r>
        <w:rPr>
          <w:rFonts w:ascii="Times" w:hAnsi="Times" w:cs="Times"/>
          <w:color w:val="262626"/>
          <w:kern w:val="0"/>
          <w:sz w:val="22"/>
          <w:szCs w:val="18"/>
        </w:rPr>
        <w:t>(</w:t>
      </w:r>
      <w:r>
        <w:rPr>
          <w:rFonts w:ascii="Times" w:hAnsi="Times" w:cs="Times"/>
          <w:color w:val="135534"/>
          <w:kern w:val="0"/>
          <w:sz w:val="22"/>
          <w:szCs w:val="18"/>
        </w:rPr>
        <w:t>500</w:t>
      </w:r>
      <w:r>
        <w:rPr>
          <w:rFonts w:ascii="Times" w:hAnsi="Times" w:cs="Times"/>
          <w:color w:val="262626"/>
          <w:kern w:val="0"/>
          <w:sz w:val="22"/>
          <w:szCs w:val="18"/>
        </w:rPr>
        <w:t>,</w:t>
      </w:r>
      <w:r>
        <w:rPr>
          <w:rFonts w:ascii="Times" w:hAnsi="Times" w:cs="Times"/>
          <w:color w:val="135534"/>
          <w:kern w:val="0"/>
          <w:sz w:val="22"/>
          <w:szCs w:val="18"/>
        </w:rPr>
        <w:t>500</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文件夹</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print((dir(driver)))</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获取浏览器的位置</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position</w:t>
      </w:r>
      <w:r>
        <w:rPr>
          <w:rFonts w:ascii="Times" w:hAnsi="Times" w:cs="Times"/>
          <w:color w:val="262626"/>
          <w:kern w:val="0"/>
          <w:sz w:val="22"/>
          <w:szCs w:val="18"/>
        </w:rPr>
        <w:t xml:space="preserve"> = </w:t>
      </w: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get_window_position</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50099"/>
          <w:kern w:val="0"/>
          <w:sz w:val="22"/>
          <w:szCs w:val="18"/>
        </w:rPr>
        <w:t>print</w:t>
      </w:r>
      <w:r>
        <w:rPr>
          <w:rFonts w:ascii="Times" w:hAnsi="Times" w:cs="Times"/>
          <w:color w:val="262626"/>
          <w:kern w:val="0"/>
          <w:sz w:val="22"/>
          <w:szCs w:val="18"/>
        </w:rPr>
        <w:t>((</w:t>
      </w:r>
      <w:r>
        <w:rPr>
          <w:rFonts w:ascii="Times" w:hAnsi="Times" w:cs="Times"/>
          <w:color w:val="000000"/>
          <w:kern w:val="0"/>
          <w:sz w:val="22"/>
          <w:szCs w:val="18"/>
        </w:rPr>
        <w:t>position</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设置浏览器的位置，x轴=100,y轴=30</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set_window_position</w:t>
      </w:r>
      <w:r>
        <w:rPr>
          <w:rFonts w:ascii="Times" w:hAnsi="Times" w:cs="Times"/>
          <w:color w:val="262626"/>
          <w:kern w:val="0"/>
          <w:sz w:val="22"/>
          <w:szCs w:val="18"/>
        </w:rPr>
        <w:t>(</w:t>
      </w:r>
      <w:r>
        <w:rPr>
          <w:rFonts w:ascii="Times" w:hAnsi="Times" w:cs="Times"/>
          <w:color w:val="135534"/>
          <w:kern w:val="0"/>
          <w:sz w:val="22"/>
          <w:szCs w:val="18"/>
        </w:rPr>
        <w:t>100</w:t>
      </w:r>
      <w:r>
        <w:rPr>
          <w:rFonts w:ascii="Times" w:hAnsi="Times" w:cs="Times"/>
          <w:color w:val="262626"/>
          <w:kern w:val="0"/>
          <w:sz w:val="22"/>
          <w:szCs w:val="18"/>
        </w:rPr>
        <w:t>,</w:t>
      </w:r>
      <w:r>
        <w:rPr>
          <w:rFonts w:ascii="Times" w:hAnsi="Times" w:cs="Times"/>
          <w:color w:val="135534"/>
          <w:kern w:val="0"/>
          <w:sz w:val="22"/>
          <w:szCs w:val="18"/>
        </w:rPr>
        <w:t>30</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关闭当前标签／窗口</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close</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关闭所有标签／窗口</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quit</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from</w:t>
      </w:r>
      <w:r>
        <w:rPr>
          <w:rFonts w:ascii="Times" w:hAnsi="Times" w:cs="Times"/>
          <w:color w:val="262626"/>
          <w:kern w:val="0"/>
          <w:sz w:val="22"/>
          <w:szCs w:val="18"/>
        </w:rPr>
        <w:t xml:space="preserve"> </w:t>
      </w:r>
      <w:r>
        <w:rPr>
          <w:rFonts w:ascii="Times" w:hAnsi="Times" w:cs="Times"/>
          <w:color w:val="000000"/>
          <w:kern w:val="0"/>
          <w:sz w:val="22"/>
          <w:szCs w:val="18"/>
        </w:rPr>
        <w:t>selenium</w:t>
      </w:r>
      <w:r>
        <w:rPr>
          <w:rFonts w:ascii="Times" w:hAnsi="Times" w:cs="Times"/>
          <w:color w:val="262626"/>
          <w:kern w:val="0"/>
          <w:sz w:val="22"/>
          <w:szCs w:val="18"/>
        </w:rPr>
        <w:t xml:space="preserve"> </w:t>
      </w:r>
      <w:r>
        <w:rPr>
          <w:rFonts w:ascii="Times" w:hAnsi="Times" w:cs="Times"/>
          <w:color w:val="620075"/>
          <w:kern w:val="0"/>
          <w:sz w:val="22"/>
          <w:szCs w:val="18"/>
        </w:rPr>
        <w:t>import</w:t>
      </w:r>
      <w:r>
        <w:rPr>
          <w:rFonts w:ascii="Times" w:hAnsi="Times" w:cs="Times"/>
          <w:color w:val="262626"/>
          <w:kern w:val="0"/>
          <w:sz w:val="22"/>
          <w:szCs w:val="18"/>
        </w:rPr>
        <w:t xml:space="preserve"> </w:t>
      </w:r>
      <w:r>
        <w:rPr>
          <w:rFonts w:ascii="Times" w:hAnsi="Times" w:cs="Times"/>
          <w:color w:val="000000"/>
          <w:kern w:val="0"/>
          <w:sz w:val="22"/>
          <w:szCs w:val="18"/>
        </w:rPr>
        <w:t>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import</w:t>
      </w:r>
      <w:r>
        <w:rPr>
          <w:rFonts w:ascii="Times" w:hAnsi="Times" w:cs="Times"/>
          <w:color w:val="262626"/>
          <w:kern w:val="0"/>
          <w:sz w:val="22"/>
          <w:szCs w:val="18"/>
        </w:rPr>
        <w:t xml:space="preserve"> </w:t>
      </w:r>
      <w:r>
        <w:rPr>
          <w:rFonts w:ascii="Times" w:hAnsi="Times" w:cs="Times"/>
          <w:color w:val="000000"/>
          <w:kern w:val="0"/>
          <w:sz w:val="22"/>
          <w:szCs w:val="18"/>
        </w:rPr>
        <w:t>time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wd</w:t>
      </w:r>
      <w:r>
        <w:rPr>
          <w:rFonts w:ascii="Times" w:hAnsi="Times" w:cs="Times"/>
          <w:color w:val="262626"/>
          <w:kern w:val="0"/>
          <w:sz w:val="22"/>
          <w:szCs w:val="18"/>
        </w:rPr>
        <w:t xml:space="preserve"> = </w:t>
      </w:r>
      <w:r>
        <w:rPr>
          <w:rFonts w:ascii="Times" w:hAnsi="Times" w:cs="Times"/>
          <w:color w:val="000000"/>
          <w:kern w:val="0"/>
          <w:sz w:val="22"/>
          <w:szCs w:val="18"/>
        </w:rPr>
        <w:t>webdriver</w:t>
      </w:r>
      <w:r>
        <w:rPr>
          <w:rFonts w:ascii="Times" w:hAnsi="Times" w:cs="Times"/>
          <w:color w:val="262626"/>
          <w:kern w:val="0"/>
          <w:sz w:val="22"/>
          <w:szCs w:val="18"/>
        </w:rPr>
        <w:t>.</w:t>
      </w:r>
      <w:r>
        <w:rPr>
          <w:rFonts w:ascii="Times" w:hAnsi="Times" w:cs="Times"/>
          <w:color w:val="000000"/>
          <w:kern w:val="0"/>
          <w:sz w:val="22"/>
          <w:szCs w:val="18"/>
        </w:rPr>
        <w:t>Chrome</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wd</w:t>
      </w:r>
      <w:r>
        <w:rPr>
          <w:rFonts w:ascii="Times" w:hAnsi="Times" w:cs="Times"/>
          <w:color w:val="262626"/>
          <w:kern w:val="0"/>
          <w:sz w:val="22"/>
          <w:szCs w:val="18"/>
        </w:rPr>
        <w:t>.</w:t>
      </w:r>
      <w:r>
        <w:rPr>
          <w:rFonts w:ascii="Times" w:hAnsi="Times" w:cs="Times"/>
          <w:color w:val="000000"/>
          <w:kern w:val="0"/>
          <w:sz w:val="22"/>
          <w:szCs w:val="18"/>
        </w:rPr>
        <w:t>get</w:t>
      </w:r>
      <w:r>
        <w:rPr>
          <w:rFonts w:ascii="Times" w:hAnsi="Times" w:cs="Times"/>
          <w:color w:val="262626"/>
          <w:kern w:val="0"/>
          <w:sz w:val="22"/>
          <w:szCs w:val="18"/>
        </w:rPr>
        <w:t>(</w:t>
      </w:r>
      <w:r>
        <w:rPr>
          <w:rFonts w:ascii="Times" w:hAnsi="Times" w:cs="Times"/>
          <w:color w:val="98000F"/>
          <w:kern w:val="0"/>
          <w:sz w:val="22"/>
          <w:szCs w:val="18"/>
        </w:rPr>
        <w:t>"https://www.baidu.com"</w:t>
      </w:r>
      <w:r>
        <w:rPr>
          <w:rFonts w:ascii="Times" w:hAnsi="Times" w:cs="Times"/>
          <w:color w:val="262626"/>
          <w:kern w:val="0"/>
          <w:sz w:val="22"/>
          <w:szCs w:val="18"/>
        </w:rPr>
        <w:t xml:space="preserve">) </w:t>
      </w:r>
      <w:r>
        <w:rPr>
          <w:rFonts w:ascii="Times" w:hAnsi="Times" w:cs="Times"/>
          <w:color w:val="984203"/>
          <w:kern w:val="0"/>
          <w:sz w:val="22"/>
          <w:szCs w:val="18"/>
        </w:rPr>
        <w:t># 打开百度浏览器</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wd</w:t>
      </w:r>
      <w:r>
        <w:rPr>
          <w:rFonts w:ascii="Times" w:hAnsi="Times" w:cs="Times"/>
          <w:color w:val="262626"/>
          <w:kern w:val="0"/>
          <w:sz w:val="22"/>
          <w:szCs w:val="18"/>
        </w:rPr>
        <w:t>.</w:t>
      </w:r>
      <w:r>
        <w:rPr>
          <w:rFonts w:ascii="Times" w:hAnsi="Times" w:cs="Times"/>
          <w:color w:val="000000"/>
          <w:kern w:val="0"/>
          <w:sz w:val="22"/>
          <w:szCs w:val="18"/>
        </w:rPr>
        <w:t>find_element_by_id</w:t>
      </w:r>
      <w:r>
        <w:rPr>
          <w:rFonts w:ascii="Times" w:hAnsi="Times" w:cs="Times"/>
          <w:color w:val="262626"/>
          <w:kern w:val="0"/>
          <w:sz w:val="22"/>
          <w:szCs w:val="18"/>
        </w:rPr>
        <w:t>(</w:t>
      </w:r>
      <w:r>
        <w:rPr>
          <w:rFonts w:ascii="Times" w:hAnsi="Times" w:cs="Times"/>
          <w:color w:val="98000F"/>
          <w:kern w:val="0"/>
          <w:sz w:val="22"/>
          <w:szCs w:val="18"/>
        </w:rPr>
        <w:t>"kw"</w:t>
      </w:r>
      <w:r>
        <w:rPr>
          <w:rFonts w:ascii="Times" w:hAnsi="Times" w:cs="Times"/>
          <w:color w:val="262626"/>
          <w:kern w:val="0"/>
          <w:sz w:val="22"/>
          <w:szCs w:val="18"/>
        </w:rPr>
        <w:t>).</w:t>
      </w:r>
      <w:r>
        <w:rPr>
          <w:rFonts w:ascii="Times" w:hAnsi="Times" w:cs="Times"/>
          <w:color w:val="000000"/>
          <w:kern w:val="0"/>
          <w:sz w:val="22"/>
          <w:szCs w:val="18"/>
        </w:rPr>
        <w:t>send_keys</w:t>
      </w:r>
      <w:r>
        <w:rPr>
          <w:rFonts w:ascii="Times" w:hAnsi="Times" w:cs="Times"/>
          <w:color w:val="262626"/>
          <w:kern w:val="0"/>
          <w:sz w:val="22"/>
          <w:szCs w:val="18"/>
        </w:rPr>
        <w:t>(</w:t>
      </w:r>
      <w:r>
        <w:rPr>
          <w:rFonts w:ascii="Times" w:hAnsi="Times" w:cs="Times"/>
          <w:color w:val="98000F"/>
          <w:kern w:val="0"/>
          <w:sz w:val="22"/>
          <w:szCs w:val="18"/>
        </w:rPr>
        <w:t>"selenium"</w:t>
      </w:r>
      <w:r>
        <w:rPr>
          <w:rFonts w:ascii="Times" w:hAnsi="Times" w:cs="Times"/>
          <w:color w:val="262626"/>
          <w:kern w:val="0"/>
          <w:sz w:val="22"/>
          <w:szCs w:val="18"/>
        </w:rPr>
        <w:t xml:space="preserve">) </w:t>
      </w:r>
      <w:r>
        <w:rPr>
          <w:rFonts w:ascii="Times" w:hAnsi="Times" w:cs="Times"/>
          <w:color w:val="984203"/>
          <w:kern w:val="0"/>
          <w:sz w:val="22"/>
          <w:szCs w:val="18"/>
        </w:rPr>
        <w:t># 定位输入框并输入关键字</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wd</w:t>
      </w:r>
      <w:r>
        <w:rPr>
          <w:rFonts w:ascii="Times" w:hAnsi="Times" w:cs="Times"/>
          <w:color w:val="262626"/>
          <w:kern w:val="0"/>
          <w:sz w:val="22"/>
          <w:szCs w:val="18"/>
        </w:rPr>
        <w:t>.</w:t>
      </w:r>
      <w:r>
        <w:rPr>
          <w:rFonts w:ascii="Times" w:hAnsi="Times" w:cs="Times"/>
          <w:color w:val="000000"/>
          <w:kern w:val="0"/>
          <w:sz w:val="22"/>
          <w:szCs w:val="18"/>
        </w:rPr>
        <w:t>find_element_by_id</w:t>
      </w:r>
      <w:r>
        <w:rPr>
          <w:rFonts w:ascii="Times" w:hAnsi="Times" w:cs="Times"/>
          <w:color w:val="262626"/>
          <w:kern w:val="0"/>
          <w:sz w:val="22"/>
          <w:szCs w:val="18"/>
        </w:rPr>
        <w:t>(</w:t>
      </w:r>
      <w:r>
        <w:rPr>
          <w:rFonts w:ascii="Times" w:hAnsi="Times" w:cs="Times"/>
          <w:color w:val="98000F"/>
          <w:kern w:val="0"/>
          <w:sz w:val="22"/>
          <w:szCs w:val="18"/>
        </w:rPr>
        <w:t>"su"</w:t>
      </w:r>
      <w:r>
        <w:rPr>
          <w:rFonts w:ascii="Times" w:hAnsi="Times" w:cs="Times"/>
          <w:color w:val="262626"/>
          <w:kern w:val="0"/>
          <w:sz w:val="22"/>
          <w:szCs w:val="18"/>
        </w:rPr>
        <w:t>).</w:t>
      </w:r>
      <w:r>
        <w:rPr>
          <w:rFonts w:ascii="Times" w:hAnsi="Times" w:cs="Times"/>
          <w:color w:val="000000"/>
          <w:kern w:val="0"/>
          <w:sz w:val="22"/>
          <w:szCs w:val="18"/>
        </w:rPr>
        <w:t>click</w:t>
      </w:r>
      <w:r>
        <w:rPr>
          <w:rFonts w:ascii="Times" w:hAnsi="Times" w:cs="Times"/>
          <w:color w:val="262626"/>
          <w:kern w:val="0"/>
          <w:sz w:val="22"/>
          <w:szCs w:val="18"/>
        </w:rPr>
        <w:t xml:space="preserve">() </w:t>
      </w:r>
      <w:r>
        <w:rPr>
          <w:rFonts w:ascii="Times" w:hAnsi="Times" w:cs="Times"/>
          <w:color w:val="984203"/>
          <w:kern w:val="0"/>
          <w:sz w:val="22"/>
          <w:szCs w:val="18"/>
        </w:rPr>
        <w:t># 点击【百度一下】搜索</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time</w:t>
      </w:r>
      <w:r>
        <w:rPr>
          <w:rFonts w:ascii="Times" w:hAnsi="Times" w:cs="Times"/>
          <w:color w:val="262626"/>
          <w:kern w:val="0"/>
          <w:sz w:val="22"/>
          <w:szCs w:val="18"/>
        </w:rPr>
        <w:t>.</w:t>
      </w:r>
      <w:r>
        <w:rPr>
          <w:rFonts w:ascii="Times" w:hAnsi="Times" w:cs="Times"/>
          <w:color w:val="000000"/>
          <w:kern w:val="0"/>
          <w:sz w:val="22"/>
          <w:szCs w:val="18"/>
        </w:rPr>
        <w:t>sleep</w:t>
      </w:r>
      <w:r>
        <w:rPr>
          <w:rFonts w:ascii="Times" w:hAnsi="Times" w:cs="Times"/>
          <w:color w:val="262626"/>
          <w:kern w:val="0"/>
          <w:sz w:val="22"/>
          <w:szCs w:val="18"/>
        </w:rPr>
        <w:t>(</w:t>
      </w:r>
      <w:r>
        <w:rPr>
          <w:rFonts w:ascii="Times" w:hAnsi="Times" w:cs="Times"/>
          <w:color w:val="135534"/>
          <w:kern w:val="0"/>
          <w:sz w:val="22"/>
          <w:szCs w:val="18"/>
        </w:rPr>
        <w:t>3</w:t>
      </w:r>
      <w:r>
        <w:rPr>
          <w:rFonts w:ascii="Times" w:hAnsi="Times" w:cs="Times"/>
          <w:color w:val="262626"/>
          <w:kern w:val="0"/>
          <w:sz w:val="22"/>
          <w:szCs w:val="18"/>
        </w:rPr>
        <w:t xml:space="preserve">) </w:t>
      </w:r>
      <w:r>
        <w:rPr>
          <w:rFonts w:ascii="Times" w:hAnsi="Times" w:cs="Times"/>
          <w:color w:val="984203"/>
          <w:kern w:val="0"/>
          <w:sz w:val="22"/>
          <w:szCs w:val="18"/>
        </w:rPr>
        <w:t># 在页面停留3秒</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wd</w:t>
      </w:r>
      <w:r>
        <w:rPr>
          <w:rFonts w:ascii="Times" w:hAnsi="Times" w:cs="Times"/>
          <w:color w:val="262626"/>
          <w:kern w:val="0"/>
          <w:sz w:val="22"/>
          <w:szCs w:val="18"/>
        </w:rPr>
        <w:t>.</w:t>
      </w:r>
      <w:r>
        <w:rPr>
          <w:rFonts w:ascii="Times" w:hAnsi="Times" w:cs="Times"/>
          <w:color w:val="000000"/>
          <w:kern w:val="0"/>
          <w:sz w:val="22"/>
          <w:szCs w:val="18"/>
        </w:rPr>
        <w:t>quit</w:t>
      </w:r>
      <w:r>
        <w:rPr>
          <w:rFonts w:ascii="Times" w:hAnsi="Times" w:cs="Times"/>
          <w:color w:val="262626"/>
          <w:kern w:val="0"/>
          <w:sz w:val="22"/>
          <w:szCs w:val="18"/>
        </w:rPr>
        <w:t xml:space="preserve">() </w:t>
      </w:r>
      <w:r>
        <w:rPr>
          <w:rFonts w:ascii="Times" w:hAnsi="Times" w:cs="Times"/>
          <w:color w:val="984203"/>
          <w:kern w:val="0"/>
          <w:sz w:val="22"/>
          <w:szCs w:val="18"/>
        </w:rPr>
        <w:t>#关闭浏览器</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断言</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表示为一些布尔表达式，程序员相信在程序中的某个特定点该表达式值为真，可以在任何时候启用和禁用断言验证，因此可以在测试时启用断言而在部署时禁用断言</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1.获取断言信息的操作</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current_url   获取当前访问页面</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url  title     获取当前浏览器标题 </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get_screenshot_as_png()          保存图片</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get_screenshot_as_file(file)      直接保存快照</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page_source     网页源码</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#需求：得到qq网页源码</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from</w:t>
      </w:r>
      <w:r>
        <w:rPr>
          <w:rFonts w:ascii="Times" w:hAnsi="Times" w:cs="Times"/>
          <w:color w:val="262626"/>
          <w:kern w:val="0"/>
          <w:sz w:val="22"/>
          <w:szCs w:val="18"/>
        </w:rPr>
        <w:t xml:space="preserve"> </w:t>
      </w:r>
      <w:r>
        <w:rPr>
          <w:rFonts w:ascii="Times" w:hAnsi="Times" w:cs="Times"/>
          <w:color w:val="000000"/>
          <w:kern w:val="0"/>
          <w:sz w:val="22"/>
          <w:szCs w:val="18"/>
        </w:rPr>
        <w:t>selenium</w:t>
      </w:r>
      <w:r>
        <w:rPr>
          <w:rFonts w:ascii="Times" w:hAnsi="Times" w:cs="Times"/>
          <w:color w:val="262626"/>
          <w:kern w:val="0"/>
          <w:sz w:val="22"/>
          <w:szCs w:val="18"/>
        </w:rPr>
        <w:t xml:space="preserve"> </w:t>
      </w:r>
      <w:r>
        <w:rPr>
          <w:rFonts w:ascii="Times" w:hAnsi="Times" w:cs="Times"/>
          <w:color w:val="620075"/>
          <w:kern w:val="0"/>
          <w:sz w:val="22"/>
          <w:szCs w:val="18"/>
        </w:rPr>
        <w:t>import</w:t>
      </w:r>
      <w:r>
        <w:rPr>
          <w:rFonts w:ascii="Times" w:hAnsi="Times" w:cs="Times"/>
          <w:color w:val="262626"/>
          <w:kern w:val="0"/>
          <w:sz w:val="22"/>
          <w:szCs w:val="18"/>
        </w:rPr>
        <w:t xml:space="preserve"> </w:t>
      </w:r>
      <w:r>
        <w:rPr>
          <w:rFonts w:ascii="Times" w:hAnsi="Times" w:cs="Times"/>
          <w:color w:val="000000"/>
          <w:kern w:val="0"/>
          <w:sz w:val="22"/>
          <w:szCs w:val="18"/>
        </w:rPr>
        <w:t>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 xml:space="preserve"> = </w:t>
      </w:r>
      <w:r>
        <w:rPr>
          <w:rFonts w:ascii="Times" w:hAnsi="Times" w:cs="Times"/>
          <w:color w:val="000000"/>
          <w:kern w:val="0"/>
          <w:sz w:val="22"/>
          <w:szCs w:val="18"/>
        </w:rPr>
        <w:t>webdriver</w:t>
      </w:r>
      <w:r>
        <w:rPr>
          <w:rFonts w:ascii="Times" w:hAnsi="Times" w:cs="Times"/>
          <w:color w:val="262626"/>
          <w:kern w:val="0"/>
          <w:sz w:val="22"/>
          <w:szCs w:val="18"/>
        </w:rPr>
        <w:t>.</w:t>
      </w:r>
      <w:r>
        <w:rPr>
          <w:rFonts w:ascii="Times" w:hAnsi="Times" w:cs="Times"/>
          <w:color w:val="000000"/>
          <w:kern w:val="0"/>
          <w:sz w:val="22"/>
          <w:szCs w:val="18"/>
        </w:rPr>
        <w:t>Chrome</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url</w:t>
      </w:r>
      <w:r>
        <w:rPr>
          <w:rFonts w:ascii="Times" w:hAnsi="Times" w:cs="Times"/>
          <w:color w:val="262626"/>
          <w:kern w:val="0"/>
          <w:sz w:val="22"/>
          <w:szCs w:val="18"/>
        </w:rPr>
        <w:t xml:space="preserve"> = </w:t>
      </w:r>
      <w:r>
        <w:rPr>
          <w:rFonts w:ascii="Times" w:hAnsi="Times" w:cs="Times"/>
          <w:color w:val="98000F"/>
          <w:kern w:val="0"/>
          <w:sz w:val="22"/>
          <w:szCs w:val="18"/>
        </w:rPr>
        <w:t>'http://www.qq.com'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get</w:t>
      </w:r>
      <w:r>
        <w:rPr>
          <w:rFonts w:ascii="Times" w:hAnsi="Times" w:cs="Times"/>
          <w:color w:val="262626"/>
          <w:kern w:val="0"/>
          <w:sz w:val="22"/>
          <w:szCs w:val="18"/>
        </w:rPr>
        <w:t>(</w:t>
      </w:r>
      <w:r>
        <w:rPr>
          <w:rFonts w:ascii="Times" w:hAnsi="Times" w:cs="Times"/>
          <w:color w:val="000000"/>
          <w:kern w:val="0"/>
          <w:sz w:val="22"/>
          <w:szCs w:val="18"/>
        </w:rPr>
        <w:t>url</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data</w:t>
      </w:r>
      <w:r>
        <w:rPr>
          <w:rFonts w:ascii="Times" w:hAnsi="Times" w:cs="Times"/>
          <w:color w:val="262626"/>
          <w:kern w:val="0"/>
          <w:sz w:val="22"/>
          <w:szCs w:val="18"/>
        </w:rPr>
        <w:t xml:space="preserve"> = </w:t>
      </w: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page_source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50099"/>
          <w:kern w:val="0"/>
          <w:sz w:val="22"/>
          <w:szCs w:val="18"/>
        </w:rPr>
        <w:t>print</w:t>
      </w:r>
      <w:r>
        <w:rPr>
          <w:rFonts w:ascii="Times" w:hAnsi="Times" w:cs="Times"/>
          <w:color w:val="262626"/>
          <w:kern w:val="0"/>
          <w:sz w:val="22"/>
          <w:szCs w:val="18"/>
        </w:rPr>
        <w:t>(</w:t>
      </w:r>
      <w:r>
        <w:rPr>
          <w:rFonts w:ascii="Times" w:hAnsi="Times" w:cs="Times"/>
          <w:color w:val="250099"/>
          <w:kern w:val="0"/>
          <w:sz w:val="22"/>
          <w:szCs w:val="18"/>
        </w:rPr>
        <w:t>type</w:t>
      </w:r>
      <w:r>
        <w:rPr>
          <w:rFonts w:ascii="Times" w:hAnsi="Times" w:cs="Times"/>
          <w:color w:val="262626"/>
          <w:kern w:val="0"/>
          <w:sz w:val="22"/>
          <w:szCs w:val="18"/>
        </w:rPr>
        <w:t>(</w:t>
      </w:r>
      <w:r>
        <w:rPr>
          <w:rFonts w:ascii="Times" w:hAnsi="Times" w:cs="Times"/>
          <w:color w:val="000000"/>
          <w:kern w:val="0"/>
          <w:sz w:val="22"/>
          <w:szCs w:val="18"/>
        </w:rPr>
        <w:t>data</w:t>
      </w:r>
      <w:r>
        <w:rPr>
          <w:rFonts w:ascii="Times" w:hAnsi="Times" w:cs="Times"/>
          <w:color w:val="262626"/>
          <w:kern w:val="0"/>
          <w:sz w:val="22"/>
          <w:szCs w:val="18"/>
        </w:rPr>
        <w:t xml:space="preserve">)) </w:t>
      </w:r>
      <w:r>
        <w:rPr>
          <w:rFonts w:ascii="Times" w:hAnsi="Times" w:cs="Times"/>
          <w:color w:val="984203"/>
          <w:kern w:val="0"/>
          <w:sz w:val="22"/>
          <w:szCs w:val="18"/>
        </w:rPr>
        <w:t># 确认data是str类型</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以二进制类型写入文件</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with</w:t>
      </w:r>
      <w:r>
        <w:rPr>
          <w:rFonts w:ascii="Times" w:hAnsi="Times" w:cs="Times"/>
          <w:color w:val="262626"/>
          <w:kern w:val="0"/>
          <w:sz w:val="22"/>
          <w:szCs w:val="18"/>
        </w:rPr>
        <w:t xml:space="preserve"> </w:t>
      </w:r>
      <w:r>
        <w:rPr>
          <w:rFonts w:ascii="Times" w:hAnsi="Times" w:cs="Times"/>
          <w:color w:val="250099"/>
          <w:kern w:val="0"/>
          <w:sz w:val="22"/>
          <w:szCs w:val="18"/>
        </w:rPr>
        <w:t>open</w:t>
      </w:r>
      <w:r>
        <w:rPr>
          <w:rFonts w:ascii="Times" w:hAnsi="Times" w:cs="Times"/>
          <w:color w:val="262626"/>
          <w:kern w:val="0"/>
          <w:sz w:val="22"/>
          <w:szCs w:val="18"/>
        </w:rPr>
        <w:t>(</w:t>
      </w:r>
      <w:r>
        <w:rPr>
          <w:rFonts w:ascii="Times" w:hAnsi="Times" w:cs="Times"/>
          <w:color w:val="98000F"/>
          <w:kern w:val="0"/>
          <w:sz w:val="22"/>
          <w:szCs w:val="18"/>
        </w:rPr>
        <w:t>'qq.html'</w:t>
      </w:r>
      <w:r>
        <w:rPr>
          <w:rFonts w:ascii="Times" w:hAnsi="Times" w:cs="Times"/>
          <w:color w:val="262626"/>
          <w:kern w:val="0"/>
          <w:sz w:val="22"/>
          <w:szCs w:val="18"/>
        </w:rPr>
        <w:t>,</w:t>
      </w:r>
      <w:r>
        <w:rPr>
          <w:rFonts w:ascii="Times" w:hAnsi="Times" w:cs="Times"/>
          <w:color w:val="98000F"/>
          <w:kern w:val="0"/>
          <w:sz w:val="22"/>
          <w:szCs w:val="18"/>
        </w:rPr>
        <w:t>'wb'</w:t>
      </w:r>
      <w:r>
        <w:rPr>
          <w:rFonts w:ascii="Times" w:hAnsi="Times" w:cs="Times"/>
          <w:color w:val="262626"/>
          <w:kern w:val="0"/>
          <w:sz w:val="22"/>
          <w:szCs w:val="18"/>
        </w:rPr>
        <w:t xml:space="preserve">) </w:t>
      </w:r>
      <w:r>
        <w:rPr>
          <w:rFonts w:ascii="Times" w:hAnsi="Times" w:cs="Times"/>
          <w:color w:val="620075"/>
          <w:kern w:val="0"/>
          <w:sz w:val="22"/>
          <w:szCs w:val="18"/>
        </w:rPr>
        <w:t>as</w:t>
      </w:r>
      <w:r>
        <w:rPr>
          <w:rFonts w:ascii="Times" w:hAnsi="Times" w:cs="Times"/>
          <w:color w:val="262626"/>
          <w:kern w:val="0"/>
          <w:sz w:val="22"/>
          <w:szCs w:val="18"/>
        </w:rPr>
        <w:t xml:space="preserve"> </w:t>
      </w:r>
      <w:r>
        <w:rPr>
          <w:rFonts w:ascii="Times" w:hAnsi="Times" w:cs="Times"/>
          <w:color w:val="000000"/>
          <w:kern w:val="0"/>
          <w:sz w:val="22"/>
          <w:szCs w:val="18"/>
        </w:rPr>
        <w:t>f</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000000"/>
          <w:kern w:val="0"/>
          <w:sz w:val="22"/>
          <w:szCs w:val="18"/>
        </w:rPr>
        <w:t>f</w:t>
      </w:r>
      <w:r>
        <w:rPr>
          <w:rFonts w:ascii="Times" w:hAnsi="Times" w:cs="Times"/>
          <w:color w:val="262626"/>
          <w:kern w:val="0"/>
          <w:sz w:val="22"/>
          <w:szCs w:val="18"/>
        </w:rPr>
        <w:t>.</w:t>
      </w:r>
      <w:r>
        <w:rPr>
          <w:rFonts w:ascii="Times" w:hAnsi="Times" w:cs="Times"/>
          <w:color w:val="000000"/>
          <w:kern w:val="0"/>
          <w:sz w:val="22"/>
          <w:szCs w:val="18"/>
        </w:rPr>
        <w:t>write</w:t>
      </w:r>
      <w:r>
        <w:rPr>
          <w:rFonts w:ascii="Times" w:hAnsi="Times" w:cs="Times"/>
          <w:color w:val="262626"/>
          <w:kern w:val="0"/>
          <w:sz w:val="22"/>
          <w:szCs w:val="18"/>
        </w:rPr>
        <w:t>(</w:t>
      </w:r>
      <w:r>
        <w:rPr>
          <w:rFonts w:ascii="Times" w:hAnsi="Times" w:cs="Times"/>
          <w:color w:val="000000"/>
          <w:kern w:val="0"/>
          <w:sz w:val="22"/>
          <w:szCs w:val="18"/>
        </w:rPr>
        <w:t>data</w:t>
      </w:r>
      <w:r>
        <w:rPr>
          <w:rFonts w:ascii="Times" w:hAnsi="Times" w:cs="Times"/>
          <w:color w:val="262626"/>
          <w:kern w:val="0"/>
          <w:sz w:val="22"/>
          <w:szCs w:val="18"/>
        </w:rPr>
        <w:t>.</w:t>
      </w:r>
      <w:r>
        <w:rPr>
          <w:rFonts w:ascii="Times" w:hAnsi="Times" w:cs="Times"/>
          <w:color w:val="000000"/>
          <w:kern w:val="0"/>
          <w:sz w:val="22"/>
          <w:szCs w:val="18"/>
        </w:rPr>
        <w:t>encode</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将str类型数据（data）转换为bytes类型（二进制类型）</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bytes_data = data_encode()</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将bytes类型（二进制类型）转换为str类型数据（data）</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str_data = bytes_data.decode()</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close</w:t>
      </w:r>
      <w:r>
        <w:rPr>
          <w:rFonts w:ascii="Times" w:hAnsi="Times" w:cs="Times"/>
          <w:color w:val="262626"/>
          <w:kern w:val="0"/>
          <w:sz w:val="22"/>
          <w:szCs w:val="18"/>
        </w:rPr>
        <w:t>()</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元素的定位</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#需求：得到qq网页源码</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1.第1种写法（推荐）</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from</w:t>
      </w:r>
      <w:r>
        <w:rPr>
          <w:rFonts w:ascii="Times" w:hAnsi="Times" w:cs="Times"/>
          <w:color w:val="262626"/>
          <w:kern w:val="0"/>
          <w:sz w:val="22"/>
          <w:szCs w:val="18"/>
        </w:rPr>
        <w:t xml:space="preserve"> </w:t>
      </w:r>
      <w:r>
        <w:rPr>
          <w:rFonts w:ascii="Times" w:hAnsi="Times" w:cs="Times"/>
          <w:color w:val="000000"/>
          <w:kern w:val="0"/>
          <w:sz w:val="22"/>
          <w:szCs w:val="18"/>
        </w:rPr>
        <w:t>selenium</w:t>
      </w:r>
      <w:r>
        <w:rPr>
          <w:rFonts w:ascii="Times" w:hAnsi="Times" w:cs="Times"/>
          <w:color w:val="262626"/>
          <w:kern w:val="0"/>
          <w:sz w:val="22"/>
          <w:szCs w:val="18"/>
        </w:rPr>
        <w:t xml:space="preserve"> </w:t>
      </w:r>
      <w:r>
        <w:rPr>
          <w:rFonts w:ascii="Times" w:hAnsi="Times" w:cs="Times"/>
          <w:color w:val="620075"/>
          <w:kern w:val="0"/>
          <w:sz w:val="22"/>
          <w:szCs w:val="18"/>
        </w:rPr>
        <w:t>import</w:t>
      </w:r>
      <w:r>
        <w:rPr>
          <w:rFonts w:ascii="Times" w:hAnsi="Times" w:cs="Times"/>
          <w:color w:val="262626"/>
          <w:kern w:val="0"/>
          <w:sz w:val="22"/>
          <w:szCs w:val="18"/>
        </w:rPr>
        <w:t xml:space="preserve"> </w:t>
      </w:r>
      <w:r>
        <w:rPr>
          <w:rFonts w:ascii="Times" w:hAnsi="Times" w:cs="Times"/>
          <w:color w:val="000000"/>
          <w:kern w:val="0"/>
          <w:sz w:val="22"/>
          <w:szCs w:val="18"/>
        </w:rPr>
        <w:t>webdriver</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定义time，设定页面停留时间</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import</w:t>
      </w:r>
      <w:r>
        <w:rPr>
          <w:rFonts w:ascii="Times" w:hAnsi="Times" w:cs="Times"/>
          <w:color w:val="262626"/>
          <w:kern w:val="0"/>
          <w:sz w:val="22"/>
          <w:szCs w:val="18"/>
        </w:rPr>
        <w:t xml:space="preserve"> </w:t>
      </w:r>
      <w:r>
        <w:rPr>
          <w:rFonts w:ascii="Times" w:hAnsi="Times" w:cs="Times"/>
          <w:color w:val="000000"/>
          <w:kern w:val="0"/>
          <w:sz w:val="22"/>
          <w:szCs w:val="18"/>
        </w:rPr>
        <w:t>time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 xml:space="preserve"> = </w:t>
      </w:r>
      <w:r>
        <w:rPr>
          <w:rFonts w:ascii="Times" w:hAnsi="Times" w:cs="Times"/>
          <w:color w:val="000000"/>
          <w:kern w:val="0"/>
          <w:sz w:val="22"/>
          <w:szCs w:val="18"/>
        </w:rPr>
        <w:t>webdriver</w:t>
      </w:r>
      <w:r>
        <w:rPr>
          <w:rFonts w:ascii="Times" w:hAnsi="Times" w:cs="Times"/>
          <w:color w:val="262626"/>
          <w:kern w:val="0"/>
          <w:sz w:val="22"/>
          <w:szCs w:val="18"/>
        </w:rPr>
        <w:t>.</w:t>
      </w:r>
      <w:r>
        <w:rPr>
          <w:rFonts w:ascii="Times" w:hAnsi="Times" w:cs="Times"/>
          <w:color w:val="000000"/>
          <w:kern w:val="0"/>
          <w:sz w:val="22"/>
          <w:szCs w:val="18"/>
        </w:rPr>
        <w:t>Chrome</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url</w:t>
      </w:r>
      <w:r>
        <w:rPr>
          <w:rFonts w:ascii="Times" w:hAnsi="Times" w:cs="Times"/>
          <w:color w:val="262626"/>
          <w:kern w:val="0"/>
          <w:sz w:val="22"/>
          <w:szCs w:val="18"/>
        </w:rPr>
        <w:t xml:space="preserve"> = </w:t>
      </w:r>
      <w:r>
        <w:rPr>
          <w:rFonts w:ascii="Times" w:hAnsi="Times" w:cs="Times"/>
          <w:color w:val="98000F"/>
          <w:kern w:val="0"/>
          <w:sz w:val="22"/>
          <w:szCs w:val="18"/>
        </w:rPr>
        <w:t>'http://www.baidu.com'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get</w:t>
      </w:r>
      <w:r>
        <w:rPr>
          <w:rFonts w:ascii="Times" w:hAnsi="Times" w:cs="Times"/>
          <w:color w:val="262626"/>
          <w:kern w:val="0"/>
          <w:sz w:val="22"/>
          <w:szCs w:val="18"/>
        </w:rPr>
        <w:t>(</w:t>
      </w:r>
      <w:r>
        <w:rPr>
          <w:rFonts w:ascii="Times" w:hAnsi="Times" w:cs="Times"/>
          <w:color w:val="000000"/>
          <w:kern w:val="0"/>
          <w:sz w:val="22"/>
          <w:szCs w:val="18"/>
        </w:rPr>
        <w:t>url</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time</w:t>
      </w:r>
      <w:r>
        <w:rPr>
          <w:rFonts w:ascii="Times" w:hAnsi="Times" w:cs="Times"/>
          <w:color w:val="262626"/>
          <w:kern w:val="0"/>
          <w:sz w:val="22"/>
          <w:szCs w:val="18"/>
        </w:rPr>
        <w:t>.</w:t>
      </w:r>
      <w:r>
        <w:rPr>
          <w:rFonts w:ascii="Times" w:hAnsi="Times" w:cs="Times"/>
          <w:color w:val="000000"/>
          <w:kern w:val="0"/>
          <w:sz w:val="22"/>
          <w:szCs w:val="18"/>
        </w:rPr>
        <w:t>sleep</w:t>
      </w:r>
      <w:r>
        <w:rPr>
          <w:rFonts w:ascii="Times" w:hAnsi="Times" w:cs="Times"/>
          <w:color w:val="262626"/>
          <w:kern w:val="0"/>
          <w:sz w:val="22"/>
          <w:szCs w:val="18"/>
        </w:rPr>
        <w:t>(</w:t>
      </w:r>
      <w:r>
        <w:rPr>
          <w:rFonts w:ascii="Times" w:hAnsi="Times" w:cs="Times"/>
          <w:color w:val="135534"/>
          <w:kern w:val="0"/>
          <w:sz w:val="22"/>
          <w:szCs w:val="18"/>
        </w:rPr>
        <w:t>3</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定位到搜索框元素</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el</w:t>
      </w:r>
      <w:r>
        <w:rPr>
          <w:rFonts w:ascii="Times" w:hAnsi="Times" w:cs="Times"/>
          <w:color w:val="262626"/>
          <w:kern w:val="0"/>
          <w:sz w:val="22"/>
          <w:szCs w:val="18"/>
        </w:rPr>
        <w:t xml:space="preserve"> = </w:t>
      </w: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find_element_by_id</w:t>
      </w:r>
      <w:r>
        <w:rPr>
          <w:rFonts w:ascii="Times" w:hAnsi="Times" w:cs="Times"/>
          <w:color w:val="262626"/>
          <w:kern w:val="0"/>
          <w:sz w:val="22"/>
          <w:szCs w:val="18"/>
        </w:rPr>
        <w:t>(</w:t>
      </w:r>
      <w:r>
        <w:rPr>
          <w:rFonts w:ascii="Times" w:hAnsi="Times" w:cs="Times"/>
          <w:color w:val="98000F"/>
          <w:kern w:val="0"/>
          <w:sz w:val="22"/>
          <w:szCs w:val="18"/>
        </w:rPr>
        <w:t>'kw'</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print(type(el))</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向输入框中输入数据</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el</w:t>
      </w:r>
      <w:r>
        <w:rPr>
          <w:rFonts w:ascii="Times" w:hAnsi="Times" w:cs="Times"/>
          <w:color w:val="262626"/>
          <w:kern w:val="0"/>
          <w:sz w:val="22"/>
          <w:szCs w:val="18"/>
        </w:rPr>
        <w:t>.</w:t>
      </w:r>
      <w:r>
        <w:rPr>
          <w:rFonts w:ascii="Times" w:hAnsi="Times" w:cs="Times"/>
          <w:color w:val="000000"/>
          <w:kern w:val="0"/>
          <w:sz w:val="22"/>
          <w:szCs w:val="18"/>
        </w:rPr>
        <w:t>send_keys</w:t>
      </w:r>
      <w:r>
        <w:rPr>
          <w:rFonts w:ascii="Times" w:hAnsi="Times" w:cs="Times"/>
          <w:color w:val="262626"/>
          <w:kern w:val="0"/>
          <w:sz w:val="22"/>
          <w:szCs w:val="18"/>
        </w:rPr>
        <w:t>(</w:t>
      </w:r>
      <w:r>
        <w:rPr>
          <w:rFonts w:ascii="Times" w:hAnsi="Times" w:cs="Times"/>
          <w:color w:val="98000F"/>
          <w:kern w:val="0"/>
          <w:sz w:val="22"/>
          <w:szCs w:val="18"/>
        </w:rPr>
        <w:t>'百度贴吧'</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time</w:t>
      </w:r>
      <w:r>
        <w:rPr>
          <w:rFonts w:ascii="Times" w:hAnsi="Times" w:cs="Times"/>
          <w:color w:val="262626"/>
          <w:kern w:val="0"/>
          <w:sz w:val="22"/>
          <w:szCs w:val="18"/>
        </w:rPr>
        <w:t>.</w:t>
      </w:r>
      <w:r>
        <w:rPr>
          <w:rFonts w:ascii="Times" w:hAnsi="Times" w:cs="Times"/>
          <w:color w:val="000000"/>
          <w:kern w:val="0"/>
          <w:sz w:val="22"/>
          <w:szCs w:val="18"/>
        </w:rPr>
        <w:t>sleep</w:t>
      </w:r>
      <w:r>
        <w:rPr>
          <w:rFonts w:ascii="Times" w:hAnsi="Times" w:cs="Times"/>
          <w:color w:val="262626"/>
          <w:kern w:val="0"/>
          <w:sz w:val="22"/>
          <w:szCs w:val="18"/>
        </w:rPr>
        <w:t>(</w:t>
      </w:r>
      <w:r>
        <w:rPr>
          <w:rFonts w:ascii="Times" w:hAnsi="Times" w:cs="Times"/>
          <w:color w:val="135534"/>
          <w:kern w:val="0"/>
          <w:sz w:val="22"/>
          <w:szCs w:val="18"/>
        </w:rPr>
        <w:t>3</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定位到搜索按钮</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el_click</w:t>
      </w:r>
      <w:r>
        <w:rPr>
          <w:rFonts w:ascii="Times" w:hAnsi="Times" w:cs="Times"/>
          <w:color w:val="262626"/>
          <w:kern w:val="0"/>
          <w:sz w:val="22"/>
          <w:szCs w:val="18"/>
        </w:rPr>
        <w:t xml:space="preserve"> = </w:t>
      </w: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find_element_by_id</w:t>
      </w:r>
      <w:r>
        <w:rPr>
          <w:rFonts w:ascii="Times" w:hAnsi="Times" w:cs="Times"/>
          <w:color w:val="262626"/>
          <w:kern w:val="0"/>
          <w:sz w:val="22"/>
          <w:szCs w:val="18"/>
        </w:rPr>
        <w:t>(</w:t>
      </w:r>
      <w:r>
        <w:rPr>
          <w:rFonts w:ascii="Times" w:hAnsi="Times" w:cs="Times"/>
          <w:color w:val="98000F"/>
          <w:kern w:val="0"/>
          <w:sz w:val="22"/>
          <w:szCs w:val="18"/>
        </w:rPr>
        <w:t>'su'</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el_click</w:t>
      </w:r>
      <w:r>
        <w:rPr>
          <w:rFonts w:ascii="Times" w:hAnsi="Times" w:cs="Times"/>
          <w:color w:val="262626"/>
          <w:kern w:val="0"/>
          <w:sz w:val="22"/>
          <w:szCs w:val="18"/>
        </w:rPr>
        <w:t>.</w:t>
      </w:r>
      <w:r>
        <w:rPr>
          <w:rFonts w:ascii="Times" w:hAnsi="Times" w:cs="Times"/>
          <w:color w:val="000000"/>
          <w:kern w:val="0"/>
          <w:sz w:val="22"/>
          <w:szCs w:val="18"/>
        </w:rPr>
        <w:t>click</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time</w:t>
      </w:r>
      <w:r>
        <w:rPr>
          <w:rFonts w:ascii="Times" w:hAnsi="Times" w:cs="Times"/>
          <w:color w:val="262626"/>
          <w:kern w:val="0"/>
          <w:sz w:val="22"/>
          <w:szCs w:val="18"/>
        </w:rPr>
        <w:t>.</w:t>
      </w:r>
      <w:r>
        <w:rPr>
          <w:rFonts w:ascii="Times" w:hAnsi="Times" w:cs="Times"/>
          <w:color w:val="000000"/>
          <w:kern w:val="0"/>
          <w:sz w:val="22"/>
          <w:szCs w:val="18"/>
        </w:rPr>
        <w:t>sleep</w:t>
      </w:r>
      <w:r>
        <w:rPr>
          <w:rFonts w:ascii="Times" w:hAnsi="Times" w:cs="Times"/>
          <w:color w:val="262626"/>
          <w:kern w:val="0"/>
          <w:sz w:val="22"/>
          <w:szCs w:val="18"/>
        </w:rPr>
        <w:t>(</w:t>
      </w:r>
      <w:r>
        <w:rPr>
          <w:rFonts w:ascii="Times" w:hAnsi="Times" w:cs="Times"/>
          <w:color w:val="135534"/>
          <w:kern w:val="0"/>
          <w:sz w:val="22"/>
          <w:szCs w:val="18"/>
        </w:rPr>
        <w:t>3</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close</w:t>
      </w:r>
      <w:r>
        <w:rPr>
          <w:rFonts w:ascii="Times" w:hAnsi="Times" w:cs="Times"/>
          <w:color w:val="262626"/>
          <w:kern w:val="0"/>
          <w:sz w:val="22"/>
          <w:szCs w:val="18"/>
        </w:rPr>
        <w:t>()</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2.第2种写法（selenium3会推广）</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from</w:t>
      </w:r>
      <w:r>
        <w:rPr>
          <w:rFonts w:ascii="Times" w:hAnsi="Times" w:cs="Times"/>
          <w:color w:val="262626"/>
          <w:kern w:val="0"/>
          <w:sz w:val="22"/>
          <w:szCs w:val="18"/>
        </w:rPr>
        <w:t xml:space="preserve"> </w:t>
      </w:r>
      <w:r>
        <w:rPr>
          <w:rFonts w:ascii="Times" w:hAnsi="Times" w:cs="Times"/>
          <w:color w:val="000000"/>
          <w:kern w:val="0"/>
          <w:sz w:val="22"/>
          <w:szCs w:val="18"/>
        </w:rPr>
        <w:t>selenium</w:t>
      </w:r>
      <w:r>
        <w:rPr>
          <w:rFonts w:ascii="Times" w:hAnsi="Times" w:cs="Times"/>
          <w:color w:val="262626"/>
          <w:kern w:val="0"/>
          <w:sz w:val="22"/>
          <w:szCs w:val="18"/>
        </w:rPr>
        <w:t xml:space="preserve"> </w:t>
      </w:r>
      <w:r>
        <w:rPr>
          <w:rFonts w:ascii="Times" w:hAnsi="Times" w:cs="Times"/>
          <w:color w:val="620075"/>
          <w:kern w:val="0"/>
          <w:sz w:val="22"/>
          <w:szCs w:val="18"/>
        </w:rPr>
        <w:t>import</w:t>
      </w:r>
      <w:r>
        <w:rPr>
          <w:rFonts w:ascii="Times" w:hAnsi="Times" w:cs="Times"/>
          <w:color w:val="262626"/>
          <w:kern w:val="0"/>
          <w:sz w:val="22"/>
          <w:szCs w:val="18"/>
        </w:rPr>
        <w:t xml:space="preserve"> </w:t>
      </w:r>
      <w:r>
        <w:rPr>
          <w:rFonts w:ascii="Times" w:hAnsi="Times" w:cs="Times"/>
          <w:color w:val="000000"/>
          <w:kern w:val="0"/>
          <w:sz w:val="22"/>
          <w:szCs w:val="18"/>
        </w:rPr>
        <w:t>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from</w:t>
      </w:r>
      <w:r>
        <w:rPr>
          <w:rFonts w:ascii="Times" w:hAnsi="Times" w:cs="Times"/>
          <w:color w:val="262626"/>
          <w:kern w:val="0"/>
          <w:sz w:val="22"/>
          <w:szCs w:val="18"/>
        </w:rPr>
        <w:t xml:space="preserve"> </w:t>
      </w:r>
      <w:r>
        <w:rPr>
          <w:rFonts w:ascii="Times" w:hAnsi="Times" w:cs="Times"/>
          <w:color w:val="000000"/>
          <w:kern w:val="0"/>
          <w:sz w:val="22"/>
          <w:szCs w:val="18"/>
        </w:rPr>
        <w:t>selenium</w:t>
      </w:r>
      <w:r>
        <w:rPr>
          <w:rFonts w:ascii="Times" w:hAnsi="Times" w:cs="Times"/>
          <w:color w:val="262626"/>
          <w:kern w:val="0"/>
          <w:sz w:val="22"/>
          <w:szCs w:val="18"/>
        </w:rPr>
        <w:t>.</w:t>
      </w:r>
      <w:r>
        <w:rPr>
          <w:rFonts w:ascii="Times" w:hAnsi="Times" w:cs="Times"/>
          <w:color w:val="000000"/>
          <w:kern w:val="0"/>
          <w:sz w:val="22"/>
          <w:szCs w:val="18"/>
        </w:rPr>
        <w:t>webdriver</w:t>
      </w:r>
      <w:r>
        <w:rPr>
          <w:rFonts w:ascii="Times" w:hAnsi="Times" w:cs="Times"/>
          <w:color w:val="262626"/>
          <w:kern w:val="0"/>
          <w:sz w:val="22"/>
          <w:szCs w:val="18"/>
        </w:rPr>
        <w:t>.</w:t>
      </w:r>
      <w:r>
        <w:rPr>
          <w:rFonts w:ascii="Times" w:hAnsi="Times" w:cs="Times"/>
          <w:color w:val="000000"/>
          <w:kern w:val="0"/>
          <w:sz w:val="22"/>
          <w:szCs w:val="18"/>
        </w:rPr>
        <w:t>common</w:t>
      </w:r>
      <w:r>
        <w:rPr>
          <w:rFonts w:ascii="Times" w:hAnsi="Times" w:cs="Times"/>
          <w:color w:val="262626"/>
          <w:kern w:val="0"/>
          <w:sz w:val="22"/>
          <w:szCs w:val="18"/>
        </w:rPr>
        <w:t>.</w:t>
      </w:r>
      <w:r>
        <w:rPr>
          <w:rFonts w:ascii="Times" w:hAnsi="Times" w:cs="Times"/>
          <w:color w:val="000000"/>
          <w:kern w:val="0"/>
          <w:sz w:val="22"/>
          <w:szCs w:val="18"/>
        </w:rPr>
        <w:t>by</w:t>
      </w:r>
      <w:r>
        <w:rPr>
          <w:rFonts w:ascii="Times" w:hAnsi="Times" w:cs="Times"/>
          <w:color w:val="262626"/>
          <w:kern w:val="0"/>
          <w:sz w:val="22"/>
          <w:szCs w:val="18"/>
        </w:rPr>
        <w:t xml:space="preserve"> </w:t>
      </w:r>
      <w:r>
        <w:rPr>
          <w:rFonts w:ascii="Times" w:hAnsi="Times" w:cs="Times"/>
          <w:color w:val="620075"/>
          <w:kern w:val="0"/>
          <w:sz w:val="22"/>
          <w:szCs w:val="18"/>
        </w:rPr>
        <w:t>import</w:t>
      </w:r>
      <w:r>
        <w:rPr>
          <w:rFonts w:ascii="Times" w:hAnsi="Times" w:cs="Times"/>
          <w:color w:val="262626"/>
          <w:kern w:val="0"/>
          <w:sz w:val="22"/>
          <w:szCs w:val="18"/>
        </w:rPr>
        <w:t xml:space="preserve"> </w:t>
      </w:r>
      <w:r>
        <w:rPr>
          <w:rFonts w:ascii="Times" w:hAnsi="Times" w:cs="Times"/>
          <w:color w:val="000000"/>
          <w:kern w:val="0"/>
          <w:sz w:val="22"/>
          <w:szCs w:val="18"/>
        </w:rPr>
        <w:t>By</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import</w:t>
      </w:r>
      <w:r>
        <w:rPr>
          <w:rFonts w:ascii="Times" w:hAnsi="Times" w:cs="Times"/>
          <w:color w:val="262626"/>
          <w:kern w:val="0"/>
          <w:sz w:val="22"/>
          <w:szCs w:val="18"/>
        </w:rPr>
        <w:t xml:space="preserve"> </w:t>
      </w:r>
      <w:r>
        <w:rPr>
          <w:rFonts w:ascii="Times" w:hAnsi="Times" w:cs="Times"/>
          <w:color w:val="000000"/>
          <w:kern w:val="0"/>
          <w:sz w:val="22"/>
          <w:szCs w:val="18"/>
        </w:rPr>
        <w:t>time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 xml:space="preserve"> = </w:t>
      </w:r>
      <w:r>
        <w:rPr>
          <w:rFonts w:ascii="Times" w:hAnsi="Times" w:cs="Times"/>
          <w:color w:val="000000"/>
          <w:kern w:val="0"/>
          <w:sz w:val="22"/>
          <w:szCs w:val="18"/>
        </w:rPr>
        <w:t>webdriver</w:t>
      </w:r>
      <w:r>
        <w:rPr>
          <w:rFonts w:ascii="Times" w:hAnsi="Times" w:cs="Times"/>
          <w:color w:val="262626"/>
          <w:kern w:val="0"/>
          <w:sz w:val="22"/>
          <w:szCs w:val="18"/>
        </w:rPr>
        <w:t>.</w:t>
      </w:r>
      <w:r>
        <w:rPr>
          <w:rFonts w:ascii="Times" w:hAnsi="Times" w:cs="Times"/>
          <w:color w:val="000000"/>
          <w:kern w:val="0"/>
          <w:sz w:val="22"/>
          <w:szCs w:val="18"/>
        </w:rPr>
        <w:t>Chrome</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获取网址</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url</w:t>
      </w:r>
      <w:r>
        <w:rPr>
          <w:rFonts w:ascii="Times" w:hAnsi="Times" w:cs="Times"/>
          <w:color w:val="262626"/>
          <w:kern w:val="0"/>
          <w:sz w:val="22"/>
          <w:szCs w:val="18"/>
        </w:rPr>
        <w:t xml:space="preserve"> = </w:t>
      </w:r>
      <w:r>
        <w:rPr>
          <w:rFonts w:ascii="Times" w:hAnsi="Times" w:cs="Times"/>
          <w:color w:val="98000F"/>
          <w:kern w:val="0"/>
          <w:sz w:val="22"/>
          <w:szCs w:val="18"/>
        </w:rPr>
        <w:t>'http://www.baidu.com'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get</w:t>
      </w:r>
      <w:r>
        <w:rPr>
          <w:rFonts w:ascii="Times" w:hAnsi="Times" w:cs="Times"/>
          <w:color w:val="262626"/>
          <w:kern w:val="0"/>
          <w:sz w:val="22"/>
          <w:szCs w:val="18"/>
        </w:rPr>
        <w:t>(</w:t>
      </w:r>
      <w:r>
        <w:rPr>
          <w:rFonts w:ascii="Times" w:hAnsi="Times" w:cs="Times"/>
          <w:color w:val="000000"/>
          <w:kern w:val="0"/>
          <w:sz w:val="22"/>
          <w:szCs w:val="18"/>
        </w:rPr>
        <w:t>url</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定位输入框元素</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el</w:t>
      </w:r>
      <w:r>
        <w:rPr>
          <w:rFonts w:ascii="Times" w:hAnsi="Times" w:cs="Times"/>
          <w:color w:val="262626"/>
          <w:kern w:val="0"/>
          <w:sz w:val="22"/>
          <w:szCs w:val="18"/>
        </w:rPr>
        <w:t xml:space="preserve"> = </w:t>
      </w: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find_element</w:t>
      </w:r>
      <w:r>
        <w:rPr>
          <w:rFonts w:ascii="Times" w:hAnsi="Times" w:cs="Times"/>
          <w:color w:val="262626"/>
          <w:kern w:val="0"/>
          <w:sz w:val="22"/>
          <w:szCs w:val="18"/>
        </w:rPr>
        <w:t>(</w:t>
      </w:r>
      <w:r>
        <w:rPr>
          <w:rFonts w:ascii="Times" w:hAnsi="Times" w:cs="Times"/>
          <w:color w:val="000000"/>
          <w:kern w:val="0"/>
          <w:sz w:val="22"/>
          <w:szCs w:val="18"/>
        </w:rPr>
        <w:t>By</w:t>
      </w:r>
      <w:r>
        <w:rPr>
          <w:rFonts w:ascii="Times" w:hAnsi="Times" w:cs="Times"/>
          <w:color w:val="262626"/>
          <w:kern w:val="0"/>
          <w:sz w:val="22"/>
          <w:szCs w:val="18"/>
        </w:rPr>
        <w:t>.</w:t>
      </w:r>
      <w:r>
        <w:rPr>
          <w:rFonts w:ascii="Times" w:hAnsi="Times" w:cs="Times"/>
          <w:color w:val="000000"/>
          <w:kern w:val="0"/>
          <w:sz w:val="22"/>
          <w:szCs w:val="18"/>
        </w:rPr>
        <w:t>ID</w:t>
      </w:r>
      <w:r>
        <w:rPr>
          <w:rFonts w:ascii="Times" w:hAnsi="Times" w:cs="Times"/>
          <w:color w:val="262626"/>
          <w:kern w:val="0"/>
          <w:sz w:val="22"/>
          <w:szCs w:val="18"/>
        </w:rPr>
        <w:t>,</w:t>
      </w:r>
      <w:r>
        <w:rPr>
          <w:rFonts w:ascii="Times" w:hAnsi="Times" w:cs="Times"/>
          <w:color w:val="98000F"/>
          <w:kern w:val="0"/>
          <w:sz w:val="22"/>
          <w:szCs w:val="18"/>
        </w:rPr>
        <w:t>'kw'</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el</w:t>
      </w:r>
      <w:r>
        <w:rPr>
          <w:rFonts w:ascii="Times" w:hAnsi="Times" w:cs="Times"/>
          <w:color w:val="262626"/>
          <w:kern w:val="0"/>
          <w:sz w:val="22"/>
          <w:szCs w:val="18"/>
        </w:rPr>
        <w:t>.</w:t>
      </w:r>
      <w:r>
        <w:rPr>
          <w:rFonts w:ascii="Times" w:hAnsi="Times" w:cs="Times"/>
          <w:color w:val="000000"/>
          <w:kern w:val="0"/>
          <w:sz w:val="22"/>
          <w:szCs w:val="18"/>
        </w:rPr>
        <w:t>send_keys</w:t>
      </w:r>
      <w:r>
        <w:rPr>
          <w:rFonts w:ascii="Times" w:hAnsi="Times" w:cs="Times"/>
          <w:color w:val="262626"/>
          <w:kern w:val="0"/>
          <w:sz w:val="22"/>
          <w:szCs w:val="18"/>
        </w:rPr>
        <w:t>(</w:t>
      </w:r>
      <w:r>
        <w:rPr>
          <w:rFonts w:ascii="Times" w:hAnsi="Times" w:cs="Times"/>
          <w:color w:val="98000F"/>
          <w:kern w:val="0"/>
          <w:sz w:val="22"/>
          <w:szCs w:val="18"/>
        </w:rPr>
        <w:t>'百度网盘'</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定位到搜索按钮，点击</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el_sub</w:t>
      </w:r>
      <w:r>
        <w:rPr>
          <w:rFonts w:ascii="Times" w:hAnsi="Times" w:cs="Times"/>
          <w:color w:val="262626"/>
          <w:kern w:val="0"/>
          <w:sz w:val="22"/>
          <w:szCs w:val="18"/>
        </w:rPr>
        <w:t xml:space="preserve"> = </w:t>
      </w: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find_element</w:t>
      </w:r>
      <w:r>
        <w:rPr>
          <w:rFonts w:ascii="Times" w:hAnsi="Times" w:cs="Times"/>
          <w:color w:val="262626"/>
          <w:kern w:val="0"/>
          <w:sz w:val="22"/>
          <w:szCs w:val="18"/>
        </w:rPr>
        <w:t>(</w:t>
      </w:r>
      <w:r>
        <w:rPr>
          <w:rFonts w:ascii="Times" w:hAnsi="Times" w:cs="Times"/>
          <w:color w:val="000000"/>
          <w:kern w:val="0"/>
          <w:sz w:val="22"/>
          <w:szCs w:val="18"/>
        </w:rPr>
        <w:t>By</w:t>
      </w:r>
      <w:r>
        <w:rPr>
          <w:rFonts w:ascii="Times" w:hAnsi="Times" w:cs="Times"/>
          <w:color w:val="262626"/>
          <w:kern w:val="0"/>
          <w:sz w:val="22"/>
          <w:szCs w:val="18"/>
        </w:rPr>
        <w:t>.</w:t>
      </w:r>
      <w:r>
        <w:rPr>
          <w:rFonts w:ascii="Times" w:hAnsi="Times" w:cs="Times"/>
          <w:color w:val="000000"/>
          <w:kern w:val="0"/>
          <w:sz w:val="22"/>
          <w:szCs w:val="18"/>
        </w:rPr>
        <w:t>ID</w:t>
      </w:r>
      <w:r>
        <w:rPr>
          <w:rFonts w:ascii="Times" w:hAnsi="Times" w:cs="Times"/>
          <w:color w:val="262626"/>
          <w:kern w:val="0"/>
          <w:sz w:val="22"/>
          <w:szCs w:val="18"/>
        </w:rPr>
        <w:t>,</w:t>
      </w:r>
      <w:r>
        <w:rPr>
          <w:rFonts w:ascii="Times" w:hAnsi="Times" w:cs="Times"/>
          <w:color w:val="98000F"/>
          <w:kern w:val="0"/>
          <w:sz w:val="22"/>
          <w:szCs w:val="18"/>
        </w:rPr>
        <w:t>'su'</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el_sub</w:t>
      </w:r>
      <w:r>
        <w:rPr>
          <w:rFonts w:ascii="Times" w:hAnsi="Times" w:cs="Times"/>
          <w:color w:val="262626"/>
          <w:kern w:val="0"/>
          <w:sz w:val="22"/>
          <w:szCs w:val="18"/>
        </w:rPr>
        <w:t>.</w:t>
      </w:r>
      <w:r>
        <w:rPr>
          <w:rFonts w:ascii="Times" w:hAnsi="Times" w:cs="Times"/>
          <w:color w:val="000000"/>
          <w:kern w:val="0"/>
          <w:sz w:val="22"/>
          <w:szCs w:val="18"/>
        </w:rPr>
        <w:t>click</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time</w:t>
      </w:r>
      <w:r>
        <w:rPr>
          <w:rFonts w:ascii="Times" w:hAnsi="Times" w:cs="Times"/>
          <w:color w:val="262626"/>
          <w:kern w:val="0"/>
          <w:sz w:val="22"/>
          <w:szCs w:val="18"/>
        </w:rPr>
        <w:t>.</w:t>
      </w:r>
      <w:r>
        <w:rPr>
          <w:rFonts w:ascii="Times" w:hAnsi="Times" w:cs="Times"/>
          <w:color w:val="000000"/>
          <w:kern w:val="0"/>
          <w:sz w:val="22"/>
          <w:szCs w:val="18"/>
        </w:rPr>
        <w:t>sleep</w:t>
      </w:r>
      <w:r>
        <w:rPr>
          <w:rFonts w:ascii="Times" w:hAnsi="Times" w:cs="Times"/>
          <w:color w:val="262626"/>
          <w:kern w:val="0"/>
          <w:sz w:val="22"/>
          <w:szCs w:val="18"/>
        </w:rPr>
        <w:t>(</w:t>
      </w:r>
      <w:r>
        <w:rPr>
          <w:rFonts w:ascii="Times" w:hAnsi="Times" w:cs="Times"/>
          <w:color w:val="135534"/>
          <w:kern w:val="0"/>
          <w:sz w:val="22"/>
          <w:szCs w:val="18"/>
        </w:rPr>
        <w:t>3</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关闭网页</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close</w:t>
      </w:r>
      <w:r>
        <w:rPr>
          <w:rFonts w:ascii="Times" w:hAnsi="Times" w:cs="Times"/>
          <w:color w:val="262626"/>
          <w:kern w:val="0"/>
          <w:sz w:val="22"/>
          <w:szCs w:val="18"/>
        </w:rPr>
        <w:t>()</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id定位</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from</w:t>
      </w:r>
      <w:r>
        <w:rPr>
          <w:rFonts w:ascii="Times" w:hAnsi="Times" w:cs="Times"/>
          <w:color w:val="262626"/>
          <w:kern w:val="0"/>
          <w:sz w:val="22"/>
          <w:szCs w:val="18"/>
        </w:rPr>
        <w:t xml:space="preserve"> </w:t>
      </w:r>
      <w:r>
        <w:rPr>
          <w:rFonts w:ascii="Times" w:hAnsi="Times" w:cs="Times"/>
          <w:color w:val="000000"/>
          <w:kern w:val="0"/>
          <w:sz w:val="22"/>
          <w:szCs w:val="18"/>
        </w:rPr>
        <w:t>selenium</w:t>
      </w:r>
      <w:r>
        <w:rPr>
          <w:rFonts w:ascii="Times" w:hAnsi="Times" w:cs="Times"/>
          <w:color w:val="262626"/>
          <w:kern w:val="0"/>
          <w:sz w:val="22"/>
          <w:szCs w:val="18"/>
        </w:rPr>
        <w:t xml:space="preserve"> </w:t>
      </w:r>
      <w:r>
        <w:rPr>
          <w:rFonts w:ascii="Times" w:hAnsi="Times" w:cs="Times"/>
          <w:color w:val="620075"/>
          <w:kern w:val="0"/>
          <w:sz w:val="22"/>
          <w:szCs w:val="18"/>
        </w:rPr>
        <w:t>import</w:t>
      </w:r>
      <w:r>
        <w:rPr>
          <w:rFonts w:ascii="Times" w:hAnsi="Times" w:cs="Times"/>
          <w:color w:val="262626"/>
          <w:kern w:val="0"/>
          <w:sz w:val="22"/>
          <w:szCs w:val="18"/>
        </w:rPr>
        <w:t xml:space="preserve"> </w:t>
      </w:r>
      <w:r>
        <w:rPr>
          <w:rFonts w:ascii="Times" w:hAnsi="Times" w:cs="Times"/>
          <w:color w:val="000000"/>
          <w:kern w:val="0"/>
          <w:sz w:val="22"/>
          <w:szCs w:val="18"/>
        </w:rPr>
        <w:t>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 xml:space="preserve"> = </w:t>
      </w:r>
      <w:r>
        <w:rPr>
          <w:rFonts w:ascii="Times" w:hAnsi="Times" w:cs="Times"/>
          <w:color w:val="000000"/>
          <w:kern w:val="0"/>
          <w:sz w:val="22"/>
          <w:szCs w:val="18"/>
        </w:rPr>
        <w:t>webdriver</w:t>
      </w:r>
      <w:r>
        <w:rPr>
          <w:rFonts w:ascii="Times" w:hAnsi="Times" w:cs="Times"/>
          <w:color w:val="262626"/>
          <w:kern w:val="0"/>
          <w:sz w:val="22"/>
          <w:szCs w:val="18"/>
        </w:rPr>
        <w:t>.</w:t>
      </w:r>
      <w:r>
        <w:rPr>
          <w:rFonts w:ascii="Times" w:hAnsi="Times" w:cs="Times"/>
          <w:color w:val="000000"/>
          <w:kern w:val="0"/>
          <w:sz w:val="22"/>
          <w:szCs w:val="18"/>
        </w:rPr>
        <w:t>Chrome</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import</w:t>
      </w:r>
      <w:r>
        <w:rPr>
          <w:rFonts w:ascii="Times" w:hAnsi="Times" w:cs="Times"/>
          <w:color w:val="262626"/>
          <w:kern w:val="0"/>
          <w:sz w:val="22"/>
          <w:szCs w:val="18"/>
        </w:rPr>
        <w:t xml:space="preserve"> </w:t>
      </w:r>
      <w:r>
        <w:rPr>
          <w:rFonts w:ascii="Times" w:hAnsi="Times" w:cs="Times"/>
          <w:color w:val="000000"/>
          <w:kern w:val="0"/>
          <w:sz w:val="22"/>
          <w:szCs w:val="18"/>
        </w:rPr>
        <w:t>time</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url</w:t>
      </w:r>
      <w:r>
        <w:rPr>
          <w:rFonts w:ascii="Times" w:hAnsi="Times" w:cs="Times"/>
          <w:color w:val="262626"/>
          <w:kern w:val="0"/>
          <w:sz w:val="22"/>
          <w:szCs w:val="18"/>
        </w:rPr>
        <w:t xml:space="preserve"> = </w:t>
      </w:r>
      <w:r>
        <w:rPr>
          <w:rFonts w:ascii="Times" w:hAnsi="Times" w:cs="Times"/>
          <w:color w:val="98000F"/>
          <w:kern w:val="0"/>
          <w:sz w:val="22"/>
          <w:szCs w:val="18"/>
        </w:rPr>
        <w:t>'http://www.qunar.com'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get</w:t>
      </w:r>
      <w:r>
        <w:rPr>
          <w:rFonts w:ascii="Times" w:hAnsi="Times" w:cs="Times"/>
          <w:color w:val="262626"/>
          <w:kern w:val="0"/>
          <w:sz w:val="22"/>
          <w:szCs w:val="18"/>
        </w:rPr>
        <w:t>(</w:t>
      </w:r>
      <w:r>
        <w:rPr>
          <w:rFonts w:ascii="Times" w:hAnsi="Times" w:cs="Times"/>
          <w:color w:val="000000"/>
          <w:kern w:val="0"/>
          <w:sz w:val="22"/>
          <w:szCs w:val="18"/>
        </w:rPr>
        <w:t>url</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el</w:t>
      </w:r>
      <w:r>
        <w:rPr>
          <w:rFonts w:ascii="Times" w:hAnsi="Times" w:cs="Times"/>
          <w:color w:val="262626"/>
          <w:kern w:val="0"/>
          <w:sz w:val="22"/>
          <w:szCs w:val="18"/>
        </w:rPr>
        <w:t xml:space="preserve"> = </w:t>
      </w: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find_element_by_id</w:t>
      </w:r>
      <w:r>
        <w:rPr>
          <w:rFonts w:ascii="Times" w:hAnsi="Times" w:cs="Times"/>
          <w:color w:val="262626"/>
          <w:kern w:val="0"/>
          <w:sz w:val="22"/>
          <w:szCs w:val="18"/>
        </w:rPr>
        <w:t>(</w:t>
      </w:r>
      <w:r>
        <w:rPr>
          <w:rFonts w:ascii="Times" w:hAnsi="Times" w:cs="Times"/>
          <w:color w:val="98000F"/>
          <w:kern w:val="0"/>
          <w:sz w:val="22"/>
          <w:szCs w:val="18"/>
        </w:rPr>
        <w:t>'__link_tuan__'</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el</w:t>
      </w:r>
      <w:r>
        <w:rPr>
          <w:rFonts w:ascii="Times" w:hAnsi="Times" w:cs="Times"/>
          <w:color w:val="262626"/>
          <w:kern w:val="0"/>
          <w:sz w:val="22"/>
          <w:szCs w:val="18"/>
        </w:rPr>
        <w:t>.</w:t>
      </w:r>
      <w:r>
        <w:rPr>
          <w:rFonts w:ascii="Times" w:hAnsi="Times" w:cs="Times"/>
          <w:color w:val="000000"/>
          <w:kern w:val="0"/>
          <w:sz w:val="22"/>
          <w:szCs w:val="18"/>
        </w:rPr>
        <w:t>click</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time</w:t>
      </w:r>
      <w:r>
        <w:rPr>
          <w:rFonts w:ascii="Times" w:hAnsi="Times" w:cs="Times"/>
          <w:color w:val="262626"/>
          <w:kern w:val="0"/>
          <w:sz w:val="22"/>
          <w:szCs w:val="18"/>
        </w:rPr>
        <w:t>.</w:t>
      </w:r>
      <w:r>
        <w:rPr>
          <w:rFonts w:ascii="Times" w:hAnsi="Times" w:cs="Times"/>
          <w:color w:val="000000"/>
          <w:kern w:val="0"/>
          <w:sz w:val="22"/>
          <w:szCs w:val="18"/>
        </w:rPr>
        <w:t>sleep</w:t>
      </w:r>
      <w:r>
        <w:rPr>
          <w:rFonts w:ascii="Times" w:hAnsi="Times" w:cs="Times"/>
          <w:color w:val="262626"/>
          <w:kern w:val="0"/>
          <w:sz w:val="22"/>
          <w:szCs w:val="18"/>
        </w:rPr>
        <w:t>(</w:t>
      </w:r>
      <w:r>
        <w:rPr>
          <w:rFonts w:ascii="Times" w:hAnsi="Times" w:cs="Times"/>
          <w:color w:val="135534"/>
          <w:kern w:val="0"/>
          <w:sz w:val="22"/>
          <w:szCs w:val="18"/>
        </w:rPr>
        <w:t>3</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el1</w:t>
      </w:r>
      <w:r>
        <w:rPr>
          <w:rFonts w:ascii="Times" w:hAnsi="Times" w:cs="Times"/>
          <w:color w:val="262626"/>
          <w:kern w:val="0"/>
          <w:sz w:val="22"/>
          <w:szCs w:val="18"/>
        </w:rPr>
        <w:t xml:space="preserve"> = </w:t>
      </w: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find_element_by_id</w:t>
      </w:r>
      <w:r>
        <w:rPr>
          <w:rFonts w:ascii="Times" w:hAnsi="Times" w:cs="Times"/>
          <w:color w:val="262626"/>
          <w:kern w:val="0"/>
          <w:sz w:val="22"/>
          <w:szCs w:val="18"/>
        </w:rPr>
        <w:t>(</w:t>
      </w:r>
      <w:r>
        <w:rPr>
          <w:rFonts w:ascii="Times" w:hAnsi="Times" w:cs="Times"/>
          <w:color w:val="98000F"/>
          <w:kern w:val="0"/>
          <w:sz w:val="22"/>
          <w:szCs w:val="18"/>
        </w:rPr>
        <w:t>'__link_piao__'</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el1</w:t>
      </w:r>
      <w:r>
        <w:rPr>
          <w:rFonts w:ascii="Times" w:hAnsi="Times" w:cs="Times"/>
          <w:color w:val="262626"/>
          <w:kern w:val="0"/>
          <w:sz w:val="22"/>
          <w:szCs w:val="18"/>
        </w:rPr>
        <w:t>.</w:t>
      </w:r>
      <w:r>
        <w:rPr>
          <w:rFonts w:ascii="Times" w:hAnsi="Times" w:cs="Times"/>
          <w:color w:val="000000"/>
          <w:kern w:val="0"/>
          <w:sz w:val="22"/>
          <w:szCs w:val="18"/>
        </w:rPr>
        <w:t>click</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time</w:t>
      </w:r>
      <w:r>
        <w:rPr>
          <w:rFonts w:ascii="Times" w:hAnsi="Times" w:cs="Times"/>
          <w:color w:val="262626"/>
          <w:kern w:val="0"/>
          <w:sz w:val="22"/>
          <w:szCs w:val="18"/>
        </w:rPr>
        <w:t>.</w:t>
      </w:r>
      <w:r>
        <w:rPr>
          <w:rFonts w:ascii="Times" w:hAnsi="Times" w:cs="Times"/>
          <w:color w:val="000000"/>
          <w:kern w:val="0"/>
          <w:sz w:val="22"/>
          <w:szCs w:val="18"/>
        </w:rPr>
        <w:t>sleep</w:t>
      </w:r>
      <w:r>
        <w:rPr>
          <w:rFonts w:ascii="Times" w:hAnsi="Times" w:cs="Times"/>
          <w:color w:val="262626"/>
          <w:kern w:val="0"/>
          <w:sz w:val="22"/>
          <w:szCs w:val="18"/>
        </w:rPr>
        <w:t>(</w:t>
      </w:r>
      <w:r>
        <w:rPr>
          <w:rFonts w:ascii="Times" w:hAnsi="Times" w:cs="Times"/>
          <w:color w:val="135534"/>
          <w:kern w:val="0"/>
          <w:sz w:val="22"/>
          <w:szCs w:val="18"/>
        </w:rPr>
        <w:t>3</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quit</w:t>
      </w:r>
      <w:r>
        <w:rPr>
          <w:rFonts w:ascii="Times" w:hAnsi="Times" w:cs="Times"/>
          <w:color w:val="262626"/>
          <w:kern w:val="0"/>
          <w:sz w:val="22"/>
          <w:szCs w:val="18"/>
        </w:rPr>
        <w:t>()</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tag_name定位</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from</w:t>
      </w:r>
      <w:r>
        <w:rPr>
          <w:rFonts w:ascii="Times" w:hAnsi="Times" w:cs="Times"/>
          <w:color w:val="262626"/>
          <w:kern w:val="0"/>
          <w:sz w:val="22"/>
          <w:szCs w:val="18"/>
        </w:rPr>
        <w:t xml:space="preserve"> </w:t>
      </w:r>
      <w:r>
        <w:rPr>
          <w:rFonts w:ascii="Times" w:hAnsi="Times" w:cs="Times"/>
          <w:color w:val="000000"/>
          <w:kern w:val="0"/>
          <w:sz w:val="22"/>
          <w:szCs w:val="18"/>
        </w:rPr>
        <w:t>selenium</w:t>
      </w:r>
      <w:r>
        <w:rPr>
          <w:rFonts w:ascii="Times" w:hAnsi="Times" w:cs="Times"/>
          <w:color w:val="262626"/>
          <w:kern w:val="0"/>
          <w:sz w:val="22"/>
          <w:szCs w:val="18"/>
        </w:rPr>
        <w:t xml:space="preserve"> </w:t>
      </w:r>
      <w:r>
        <w:rPr>
          <w:rFonts w:ascii="Times" w:hAnsi="Times" w:cs="Times"/>
          <w:color w:val="620075"/>
          <w:kern w:val="0"/>
          <w:sz w:val="22"/>
          <w:szCs w:val="18"/>
        </w:rPr>
        <w:t>import</w:t>
      </w:r>
      <w:r>
        <w:rPr>
          <w:rFonts w:ascii="Times" w:hAnsi="Times" w:cs="Times"/>
          <w:color w:val="262626"/>
          <w:kern w:val="0"/>
          <w:sz w:val="22"/>
          <w:szCs w:val="18"/>
        </w:rPr>
        <w:t xml:space="preserve"> </w:t>
      </w:r>
      <w:r>
        <w:rPr>
          <w:rFonts w:ascii="Times" w:hAnsi="Times" w:cs="Times"/>
          <w:color w:val="000000"/>
          <w:kern w:val="0"/>
          <w:sz w:val="22"/>
          <w:szCs w:val="18"/>
        </w:rPr>
        <w:t>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 xml:space="preserve"> = </w:t>
      </w:r>
      <w:r>
        <w:rPr>
          <w:rFonts w:ascii="Times" w:hAnsi="Times" w:cs="Times"/>
          <w:color w:val="000000"/>
          <w:kern w:val="0"/>
          <w:sz w:val="22"/>
          <w:szCs w:val="18"/>
        </w:rPr>
        <w:t>webdriver</w:t>
      </w:r>
      <w:r>
        <w:rPr>
          <w:rFonts w:ascii="Times" w:hAnsi="Times" w:cs="Times"/>
          <w:color w:val="262626"/>
          <w:kern w:val="0"/>
          <w:sz w:val="22"/>
          <w:szCs w:val="18"/>
        </w:rPr>
        <w:t>.</w:t>
      </w:r>
      <w:r>
        <w:rPr>
          <w:rFonts w:ascii="Times" w:hAnsi="Times" w:cs="Times"/>
          <w:color w:val="000000"/>
          <w:kern w:val="0"/>
          <w:sz w:val="22"/>
          <w:szCs w:val="18"/>
        </w:rPr>
        <w:t>Chrome</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import</w:t>
      </w:r>
      <w:r>
        <w:rPr>
          <w:rFonts w:ascii="Times" w:hAnsi="Times" w:cs="Times"/>
          <w:color w:val="262626"/>
          <w:kern w:val="0"/>
          <w:sz w:val="22"/>
          <w:szCs w:val="18"/>
        </w:rPr>
        <w:t xml:space="preserve"> </w:t>
      </w:r>
      <w:r>
        <w:rPr>
          <w:rFonts w:ascii="Times" w:hAnsi="Times" w:cs="Times"/>
          <w:color w:val="000000"/>
          <w:kern w:val="0"/>
          <w:sz w:val="22"/>
          <w:szCs w:val="18"/>
        </w:rPr>
        <w:t>time</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url</w:t>
      </w:r>
      <w:r>
        <w:rPr>
          <w:rFonts w:ascii="Times" w:hAnsi="Times" w:cs="Times"/>
          <w:color w:val="262626"/>
          <w:kern w:val="0"/>
          <w:sz w:val="22"/>
          <w:szCs w:val="18"/>
        </w:rPr>
        <w:t xml:space="preserve"> = </w:t>
      </w:r>
      <w:r>
        <w:rPr>
          <w:rFonts w:ascii="Times" w:hAnsi="Times" w:cs="Times"/>
          <w:color w:val="98000F"/>
          <w:kern w:val="0"/>
          <w:sz w:val="22"/>
          <w:szCs w:val="18"/>
        </w:rPr>
        <w:t>'http://cn.bing.com'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get</w:t>
      </w:r>
      <w:r>
        <w:rPr>
          <w:rFonts w:ascii="Times" w:hAnsi="Times" w:cs="Times"/>
          <w:color w:val="262626"/>
          <w:kern w:val="0"/>
          <w:sz w:val="22"/>
          <w:szCs w:val="18"/>
        </w:rPr>
        <w:t>(</w:t>
      </w:r>
      <w:r>
        <w:rPr>
          <w:rFonts w:ascii="Times" w:hAnsi="Times" w:cs="Times"/>
          <w:color w:val="000000"/>
          <w:kern w:val="0"/>
          <w:sz w:val="22"/>
          <w:szCs w:val="18"/>
        </w:rPr>
        <w:t>url</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通过标签名进行定位，该元素要么是第一个，要么唯一</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el</w:t>
      </w:r>
      <w:r>
        <w:rPr>
          <w:rFonts w:ascii="Times" w:hAnsi="Times" w:cs="Times"/>
          <w:color w:val="262626"/>
          <w:kern w:val="0"/>
          <w:sz w:val="22"/>
          <w:szCs w:val="18"/>
        </w:rPr>
        <w:t xml:space="preserve"> = </w:t>
      </w: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find_element_by_tag_name</w:t>
      </w:r>
      <w:r>
        <w:rPr>
          <w:rFonts w:ascii="Times" w:hAnsi="Times" w:cs="Times"/>
          <w:color w:val="262626"/>
          <w:kern w:val="0"/>
          <w:sz w:val="22"/>
          <w:szCs w:val="18"/>
        </w:rPr>
        <w:t>(</w:t>
      </w:r>
      <w:r>
        <w:rPr>
          <w:rFonts w:ascii="Times" w:hAnsi="Times" w:cs="Times"/>
          <w:color w:val="98000F"/>
          <w:kern w:val="0"/>
          <w:sz w:val="22"/>
          <w:szCs w:val="18"/>
        </w:rPr>
        <w:t>'input'</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el</w:t>
      </w:r>
      <w:r>
        <w:rPr>
          <w:rFonts w:ascii="Times" w:hAnsi="Times" w:cs="Times"/>
          <w:color w:val="262626"/>
          <w:kern w:val="0"/>
          <w:sz w:val="22"/>
          <w:szCs w:val="18"/>
        </w:rPr>
        <w:t>.</w:t>
      </w:r>
      <w:r>
        <w:rPr>
          <w:rFonts w:ascii="Times" w:hAnsi="Times" w:cs="Times"/>
          <w:color w:val="000000"/>
          <w:kern w:val="0"/>
          <w:sz w:val="22"/>
          <w:szCs w:val="18"/>
        </w:rPr>
        <w:t>send_keys</w:t>
      </w:r>
      <w:r>
        <w:rPr>
          <w:rFonts w:ascii="Times" w:hAnsi="Times" w:cs="Times"/>
          <w:color w:val="262626"/>
          <w:kern w:val="0"/>
          <w:sz w:val="22"/>
          <w:szCs w:val="18"/>
        </w:rPr>
        <w:t>(</w:t>
      </w:r>
      <w:r>
        <w:rPr>
          <w:rFonts w:ascii="Times" w:hAnsi="Times" w:cs="Times"/>
          <w:color w:val="98000F"/>
          <w:kern w:val="0"/>
          <w:sz w:val="22"/>
          <w:szCs w:val="18"/>
        </w:rPr>
        <w:t>'selenium'</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time</w:t>
      </w:r>
      <w:r>
        <w:rPr>
          <w:rFonts w:ascii="Times" w:hAnsi="Times" w:cs="Times"/>
          <w:color w:val="262626"/>
          <w:kern w:val="0"/>
          <w:sz w:val="22"/>
          <w:szCs w:val="18"/>
        </w:rPr>
        <w:t>.</w:t>
      </w:r>
      <w:r>
        <w:rPr>
          <w:rFonts w:ascii="Times" w:hAnsi="Times" w:cs="Times"/>
          <w:color w:val="000000"/>
          <w:kern w:val="0"/>
          <w:sz w:val="22"/>
          <w:szCs w:val="18"/>
        </w:rPr>
        <w:t>sleep</w:t>
      </w:r>
      <w:r>
        <w:rPr>
          <w:rFonts w:ascii="Times" w:hAnsi="Times" w:cs="Times"/>
          <w:color w:val="262626"/>
          <w:kern w:val="0"/>
          <w:sz w:val="22"/>
          <w:szCs w:val="18"/>
        </w:rPr>
        <w:t>(</w:t>
      </w:r>
      <w:r>
        <w:rPr>
          <w:rFonts w:ascii="Times" w:hAnsi="Times" w:cs="Times"/>
          <w:color w:val="135534"/>
          <w:kern w:val="0"/>
          <w:sz w:val="22"/>
          <w:szCs w:val="18"/>
        </w:rPr>
        <w:t>3</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通过id定位到搜索按钮</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el1</w:t>
      </w:r>
      <w:r>
        <w:rPr>
          <w:rFonts w:ascii="Times" w:hAnsi="Times" w:cs="Times"/>
          <w:color w:val="262626"/>
          <w:kern w:val="0"/>
          <w:sz w:val="22"/>
          <w:szCs w:val="18"/>
        </w:rPr>
        <w:t xml:space="preserve"> = </w:t>
      </w: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find_element_by_id</w:t>
      </w:r>
      <w:r>
        <w:rPr>
          <w:rFonts w:ascii="Times" w:hAnsi="Times" w:cs="Times"/>
          <w:color w:val="262626"/>
          <w:kern w:val="0"/>
          <w:sz w:val="22"/>
          <w:szCs w:val="18"/>
        </w:rPr>
        <w:t>(</w:t>
      </w:r>
      <w:r>
        <w:rPr>
          <w:rFonts w:ascii="Times" w:hAnsi="Times" w:cs="Times"/>
          <w:color w:val="98000F"/>
          <w:kern w:val="0"/>
          <w:sz w:val="22"/>
          <w:szCs w:val="18"/>
        </w:rPr>
        <w:t>'sb_form_go'</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el1</w:t>
      </w:r>
      <w:r>
        <w:rPr>
          <w:rFonts w:ascii="Times" w:hAnsi="Times" w:cs="Times"/>
          <w:color w:val="262626"/>
          <w:kern w:val="0"/>
          <w:sz w:val="22"/>
          <w:szCs w:val="18"/>
        </w:rPr>
        <w:t>.</w:t>
      </w:r>
      <w:r>
        <w:rPr>
          <w:rFonts w:ascii="Times" w:hAnsi="Times" w:cs="Times"/>
          <w:color w:val="000000"/>
          <w:kern w:val="0"/>
          <w:sz w:val="22"/>
          <w:szCs w:val="18"/>
        </w:rPr>
        <w:t>click</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time</w:t>
      </w:r>
      <w:r>
        <w:rPr>
          <w:rFonts w:ascii="Times" w:hAnsi="Times" w:cs="Times"/>
          <w:color w:val="262626"/>
          <w:kern w:val="0"/>
          <w:sz w:val="22"/>
          <w:szCs w:val="18"/>
        </w:rPr>
        <w:t>.</w:t>
      </w:r>
      <w:r>
        <w:rPr>
          <w:rFonts w:ascii="Times" w:hAnsi="Times" w:cs="Times"/>
          <w:color w:val="000000"/>
          <w:kern w:val="0"/>
          <w:sz w:val="22"/>
          <w:szCs w:val="18"/>
        </w:rPr>
        <w:t>sleep</w:t>
      </w:r>
      <w:r>
        <w:rPr>
          <w:rFonts w:ascii="Times" w:hAnsi="Times" w:cs="Times"/>
          <w:color w:val="262626"/>
          <w:kern w:val="0"/>
          <w:sz w:val="22"/>
          <w:szCs w:val="18"/>
        </w:rPr>
        <w:t>(</w:t>
      </w:r>
      <w:r>
        <w:rPr>
          <w:rFonts w:ascii="Times" w:hAnsi="Times" w:cs="Times"/>
          <w:color w:val="135534"/>
          <w:kern w:val="0"/>
          <w:sz w:val="22"/>
          <w:szCs w:val="18"/>
        </w:rPr>
        <w:t>3</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close</w:t>
      </w:r>
      <w:r>
        <w:rPr>
          <w:rFonts w:ascii="Times" w:hAnsi="Times" w:cs="Times"/>
          <w:color w:val="262626"/>
          <w:kern w:val="0"/>
          <w:sz w:val="22"/>
          <w:szCs w:val="18"/>
        </w:rPr>
        <w:t>()</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通过link_text定位</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from</w:t>
      </w:r>
      <w:r>
        <w:rPr>
          <w:rFonts w:ascii="Times" w:hAnsi="Times" w:cs="Times"/>
          <w:color w:val="262626"/>
          <w:kern w:val="0"/>
          <w:sz w:val="22"/>
          <w:szCs w:val="18"/>
        </w:rPr>
        <w:t xml:space="preserve"> </w:t>
      </w:r>
      <w:r>
        <w:rPr>
          <w:rFonts w:ascii="Times" w:hAnsi="Times" w:cs="Times"/>
          <w:color w:val="000000"/>
          <w:kern w:val="0"/>
          <w:sz w:val="22"/>
          <w:szCs w:val="18"/>
        </w:rPr>
        <w:t>selenium</w:t>
      </w:r>
      <w:r>
        <w:rPr>
          <w:rFonts w:ascii="Times" w:hAnsi="Times" w:cs="Times"/>
          <w:color w:val="262626"/>
          <w:kern w:val="0"/>
          <w:sz w:val="22"/>
          <w:szCs w:val="18"/>
        </w:rPr>
        <w:t xml:space="preserve"> </w:t>
      </w:r>
      <w:r>
        <w:rPr>
          <w:rFonts w:ascii="Times" w:hAnsi="Times" w:cs="Times"/>
          <w:color w:val="620075"/>
          <w:kern w:val="0"/>
          <w:sz w:val="22"/>
          <w:szCs w:val="18"/>
        </w:rPr>
        <w:t>import</w:t>
      </w:r>
      <w:r>
        <w:rPr>
          <w:rFonts w:ascii="Times" w:hAnsi="Times" w:cs="Times"/>
          <w:color w:val="262626"/>
          <w:kern w:val="0"/>
          <w:sz w:val="22"/>
          <w:szCs w:val="18"/>
        </w:rPr>
        <w:t xml:space="preserve"> </w:t>
      </w:r>
      <w:r>
        <w:rPr>
          <w:rFonts w:ascii="Times" w:hAnsi="Times" w:cs="Times"/>
          <w:color w:val="000000"/>
          <w:kern w:val="0"/>
          <w:sz w:val="22"/>
          <w:szCs w:val="18"/>
        </w:rPr>
        <w:t>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 xml:space="preserve"> = </w:t>
      </w:r>
      <w:r>
        <w:rPr>
          <w:rFonts w:ascii="Times" w:hAnsi="Times" w:cs="Times"/>
          <w:color w:val="000000"/>
          <w:kern w:val="0"/>
          <w:sz w:val="22"/>
          <w:szCs w:val="18"/>
        </w:rPr>
        <w:t>webdriver</w:t>
      </w:r>
      <w:r>
        <w:rPr>
          <w:rFonts w:ascii="Times" w:hAnsi="Times" w:cs="Times"/>
          <w:color w:val="262626"/>
          <w:kern w:val="0"/>
          <w:sz w:val="22"/>
          <w:szCs w:val="18"/>
        </w:rPr>
        <w:t>.</w:t>
      </w:r>
      <w:r>
        <w:rPr>
          <w:rFonts w:ascii="Times" w:hAnsi="Times" w:cs="Times"/>
          <w:color w:val="000000"/>
          <w:kern w:val="0"/>
          <w:sz w:val="22"/>
          <w:szCs w:val="18"/>
        </w:rPr>
        <w:t>Chrome</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import</w:t>
      </w:r>
      <w:r>
        <w:rPr>
          <w:rFonts w:ascii="Times" w:hAnsi="Times" w:cs="Times"/>
          <w:color w:val="262626"/>
          <w:kern w:val="0"/>
          <w:sz w:val="22"/>
          <w:szCs w:val="18"/>
        </w:rPr>
        <w:t xml:space="preserve"> </w:t>
      </w:r>
      <w:r>
        <w:rPr>
          <w:rFonts w:ascii="Times" w:hAnsi="Times" w:cs="Times"/>
          <w:color w:val="000000"/>
          <w:kern w:val="0"/>
          <w:sz w:val="22"/>
          <w:szCs w:val="18"/>
        </w:rPr>
        <w:t>time</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url</w:t>
      </w:r>
      <w:r>
        <w:rPr>
          <w:rFonts w:ascii="Times" w:hAnsi="Times" w:cs="Times"/>
          <w:color w:val="262626"/>
          <w:kern w:val="0"/>
          <w:sz w:val="22"/>
          <w:szCs w:val="18"/>
        </w:rPr>
        <w:t xml:space="preserve"> = </w:t>
      </w:r>
      <w:r>
        <w:rPr>
          <w:rFonts w:ascii="Times" w:hAnsi="Times" w:cs="Times"/>
          <w:color w:val="98000F"/>
          <w:kern w:val="0"/>
          <w:sz w:val="22"/>
          <w:szCs w:val="18"/>
        </w:rPr>
        <w:t>'http://www.58.com'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get</w:t>
      </w:r>
      <w:r>
        <w:rPr>
          <w:rFonts w:ascii="Times" w:hAnsi="Times" w:cs="Times"/>
          <w:color w:val="262626"/>
          <w:kern w:val="0"/>
          <w:sz w:val="22"/>
          <w:szCs w:val="18"/>
        </w:rPr>
        <w:t>(</w:t>
      </w:r>
      <w:r>
        <w:rPr>
          <w:rFonts w:ascii="Times" w:hAnsi="Times" w:cs="Times"/>
          <w:color w:val="000000"/>
          <w:kern w:val="0"/>
          <w:sz w:val="22"/>
          <w:szCs w:val="18"/>
        </w:rPr>
        <w:t>url</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el</w:t>
      </w:r>
      <w:r>
        <w:rPr>
          <w:rFonts w:ascii="Times" w:hAnsi="Times" w:cs="Times"/>
          <w:color w:val="262626"/>
          <w:kern w:val="0"/>
          <w:sz w:val="22"/>
          <w:szCs w:val="18"/>
        </w:rPr>
        <w:t xml:space="preserve"> = </w:t>
      </w: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find_element_by_link_text</w:t>
      </w:r>
      <w:r>
        <w:rPr>
          <w:rFonts w:ascii="Times" w:hAnsi="Times" w:cs="Times"/>
          <w:color w:val="262626"/>
          <w:kern w:val="0"/>
          <w:sz w:val="22"/>
          <w:szCs w:val="18"/>
        </w:rPr>
        <w:t>(</w:t>
      </w:r>
      <w:r>
        <w:rPr>
          <w:rFonts w:ascii="Times" w:hAnsi="Times" w:cs="Times"/>
          <w:color w:val="98000F"/>
          <w:kern w:val="0"/>
          <w:sz w:val="22"/>
          <w:szCs w:val="18"/>
        </w:rPr>
        <w:t>'摩托卖场'</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el</w:t>
      </w:r>
      <w:r>
        <w:rPr>
          <w:rFonts w:ascii="Times" w:hAnsi="Times" w:cs="Times"/>
          <w:color w:val="262626"/>
          <w:kern w:val="0"/>
          <w:sz w:val="22"/>
          <w:szCs w:val="18"/>
        </w:rPr>
        <w:t>.</w:t>
      </w:r>
      <w:r>
        <w:rPr>
          <w:rFonts w:ascii="Times" w:hAnsi="Times" w:cs="Times"/>
          <w:color w:val="000000"/>
          <w:kern w:val="0"/>
          <w:sz w:val="22"/>
          <w:szCs w:val="18"/>
        </w:rPr>
        <w:t>click</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driver</w:t>
      </w:r>
      <w:r>
        <w:rPr>
          <w:rFonts w:ascii="Times" w:hAnsi="Times" w:cs="Times"/>
          <w:color w:val="262626"/>
          <w:kern w:val="0"/>
          <w:sz w:val="22"/>
          <w:szCs w:val="18"/>
        </w:rPr>
        <w:t>.</w:t>
      </w:r>
      <w:r>
        <w:rPr>
          <w:rFonts w:ascii="Times" w:hAnsi="Times" w:cs="Times"/>
          <w:color w:val="000000"/>
          <w:kern w:val="0"/>
          <w:sz w:val="22"/>
          <w:szCs w:val="18"/>
        </w:rPr>
        <w:t>quit</w:t>
      </w:r>
      <w:r>
        <w:rPr>
          <w:rFonts w:ascii="Times" w:hAnsi="Times" w:cs="Times"/>
          <w:color w:val="262626"/>
          <w:kern w:val="0"/>
          <w:sz w:val="22"/>
          <w:szCs w:val="18"/>
        </w:rPr>
        <w:t>()</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通过class_name定位</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 import 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 = webdriver.Chrome()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import time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url = 'http://www.douyu.com/directory/all'</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driver.get(url)</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循环翻到下一页，操作10次</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for i in range(10):</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通过class属性对应的值定位到下一页</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 = driver.find_element_by_class_name('dy-Pagination-item-link')</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el.click()</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time.sleep(3)</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driver.quit()</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通过partial_link_text定位</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 import 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 = webdriver.Chrome()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import time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url = 'http://www.baidu.com'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driver.get(url)</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根据超链接中的部分文本进行定位，跳转网页</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 = driver.find_element_by_partial_link_text('hao')</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el.click()</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time.sleep(3)</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driver.close()</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通过xpath定位</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 import 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 = webdriver.Firefox()</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url = 'https://movie.douban.com/'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driver.get(url)</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 = driver.find_element_by_xpath(".//*[@id='screening']/div[1]/h2/span[2]/a")</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el.click()</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driver.close()</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通过class_name定位</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 import 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 = webdriver.Chrome()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import time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url = 'http://www.douyu.com/directory/all'</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driver.get(url)</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循环翻到下一页，操作10次</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#for i in range(10):</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通过class属性对应的值定位到下一页</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 = driver.find_element_by_class_name('dy-Pagination-item-custom')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time.sleep(3)</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driver.quit()</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获取元素信息</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 import 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 = webdriver.Chrome()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url = 'https://movie.douban.com/'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driver.get(url)</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 =driver.find_elements_by_class_name("list-item")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print(el)</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对列表返回的结果进行遍历</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for el1 in el:</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得到标题和链接</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print('标题：','el1_text','链接：','el1.get_attribute("href")')</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driver.close()</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多标签切换</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 import 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 = webdriver.Chrome()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import time</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url = 'https://sz.58.com/'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driver.get(url)</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 = driver.find_element_by_link_text('深圳房产')</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print('点击之前的身份证列表：',driver.window_handles)</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print('点击之前的url:',driver.current_url)</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el.click()</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print('点击之后的身份证列表',driver.window_handles)</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print('点击之后的url:',driver.current_url)</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time.sleep(3)</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进入第2个窗口</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保存句柄列表</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handle_list = driver.window_handles</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通过句柄（身份证）索引进入相关的窗口</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driver.switch_to.window(handle_list[1])</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print('切换后的标题：',driver.title)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print(driver.current_url)</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time.sleep(3)</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driver.quit()</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多表单、多框架切换（登录界面常用）</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在表单中，尤其是 登录 界面，经常会出现表单嵌套的情况，此时需要用到frame框架</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 import  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 = webdriver.Chrome()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url = 'http://www.126.com'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driver.get(url)</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定位到表单</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el_frame = driver.find_element_by_id('appLoginTab')</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切换表单</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driver.switch_to_frame(el_frame)</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定位到账号登录框</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 = driver.find_element_by_name('email')</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el.send_keys('15xxx5')</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定位到密码输入框</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 = driver.find_element_by_name('password')</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el.send_keys('1xxx')</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鼠标右击操作</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 import  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selenium.webdriver import ActionChains</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  = webdriver.Chrome()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url = 'http://www.baidu.com'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driver.get(url)</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 = driver.find_element_by_class_name('qrcode-img')</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鼠标右击操作，操作元素前，需要将操作'ActionChains(driver)'的元素定位出来</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并且传入相应的动作'context_click(el)'中，执行操作需要调用'perform()'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ActionChains(driver).context_click(el).perform()</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driver.quit()</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ActionChains—鼠标悬停操作</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 import 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selenium.webdriver import ActionChains</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import time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 = webdriver.Chrome()</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url = 'https://www.taobao.com/?spm=a2e15.8261149.1581860521.1.1a9129b4Eiv36l'</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driver.get(url)</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获取分类组元素</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 = driver.find_elements_by_css_selector('body &gt; div.screen-outer.clearfix &gt; div.main &gt; div &gt; div.tbh-service.J_Module &gt; div.service.J_Service &gt; ul &gt; li')</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遍历每个元素，并执行悬停操作查看信息</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for el1 in el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ActionChains(driver).move_to_element(el1).perform()</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driver.quit()</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Key类—键盘操作</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 import webdriver</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导入Key类，Key类中包含很多键盘按钮的操作</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selenium.webdriver.common.keys import Keys</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import time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 = webdriver.Chrome()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url = 'http://bing.com/'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driver.get(url)</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 = driver.find_element_by_id('sb_form_q')</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el.send_keys('羽绒服')</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全选</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el.send_keys(Keys.CONTROL,'a')</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time.sleep(2)</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复制</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el.send_keys(Keys.CONTROL,'c')</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time.sleep(2)</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剪切</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el.send_keys(Keys.CONTROL,'x')</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time.sleep(2)</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粘贴</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el.send_keys(Keys.CONTROL,'v')</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time.sleep(2)</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回删一个字符</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el.send_keys(Keys.BACK_SPACE)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time.sleep(2)</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清空输入框</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el.clear()</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driver.quit()</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警告框设置</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 import  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import time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 = webdriver.Chrome()</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url = 'https://www.baidu.com/index.php?tn=monline_3_dg'</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driver.get(url)</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 = driver.find_element_by_link_text('设置')</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el.click()</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time.sleep(2)</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el1 = driver.find_element_by_link_text('搜索设置')</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el1.click()</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time.sleep(2)</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el2 = driver.find_element_by_css_selector('#gxszButton &gt; a.prefpanelgo')</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el2.click()</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time.sleep(2)</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进入警告框中，并且点击接受（确定）</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driver.switch_to.alert.accept()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进入警告框中，并且点击解散（退出警告框）</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driver.switch_to.alert.dismiss()</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driver.quit()</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下拉框</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能定位的元素一定是在select标签下,多出现于有多个地区、省市下拉菜单等情况</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 import 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导入Select类</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selenium.webdriver.support.select import Select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import  time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 = webdriver.Chrome()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url = 'http://www.baidu.com'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driver.get(url)</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定位到'设置'元素并点击</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 = driver.find_element_by_link_text('设置')</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el.click()</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定位到'搜索设置'并点击</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el2 = driver.find_element_by_link_text('搜索设置')</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el2.click()</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time.sleep(2)</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定位到下拉框元素</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el3 = driver.find_element_by_xpath('//*[@id="nr"]')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创建下拉框对象</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selobj = Select(el3)</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time.sleep(2)</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1.通过选项的索引进行选择，默认从0开始计数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selobj.select_by_index(0)</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time.sleep(1)</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selobj.select_by_index(1)</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time.sleep(1)</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selobj.select_by_index(2)</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time.sleep(1)</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2.通过通过选项的Value进行选择,即option标签的一个属性值</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selobj.select_by_value('10')</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time.sleep(3)</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selobj.select_by_value('20')</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time.sleep(3)</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selobj.select_by_value('50')</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time.sleep(3)</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3.通过文本选择(下拉框的值)</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selobj.select_by_visible_text('每页显示10条')</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time.sleep(3)</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selobj.select_by_visible_text('每页显示20条')</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time.sleep(3)</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selobj.select_by_visible_text('每页显示50条')</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time.sleep(3)</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#查看第一个已选</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print(selobj.first_selected_option.text)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查看所有已选</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print(selobj.all_selected_options)</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查看选项元素列表</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print(selobj.options)</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取消选择,将三者的select改为deselect即可</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selobj.deselect_by_index(0)</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driver.quit()</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执行js</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scrollBy内部调用了scrollTo，它是基于当前位置的相对滑动,而scrollTo是绝对滑动</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因此如果利用相同输入参数多次调用scrollTo()方法,由于View初始位置是不变只会出现一次View滚动的效果而不是多次</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 import 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 = webdriver.Chrome()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import time</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url = 'http://news.baidu.com/guonei'</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driver.get(url)</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driver.maximize_window()</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time.sleep(3)</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0代表x轴，1000代表y轴，正常网页打开不需要改变x轴，而需要往下拉查看y轴，单位是px（像素）</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js1 = 'window.scrollBy(0,1000)'</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driver.execute_script(js1)</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time.sleep(3)</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n为从顶部往下移动滚动,2000代表y轴的值，单位是px（像素）</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js2 = 'var q=document.body.scrollTop=2000'</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driver.execute_script(js2)</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time.sleep(3)</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循环下拉,每次下拉100px</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for i in range(100)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js3 = 'window.scrollBy(0,%s)'%(i*100)</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driver.execute_script(js3)</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time.sleep(3)</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driver.quit()</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隐式等待</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 import  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导入By</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selenium.webdriver.common.by import By</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导入webdriver等待类</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selenium.webdriver.support.ui import WebDriverWait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导入预期条件设置类</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selenium.webdriver.support import expected_conditions as EC</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 = webdriver.Chrome()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url = 'http://www.baidu.com'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driver.get(url)</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定位元素,等待10s，每0.5s询问一次，超过时间检测不到则抛出异常</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WebDriverWait(driver,10,0.5).until(EC.presence_of_element_located((By.ID,'lg')))</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driver.close()</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隐式等待（优先使用）</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n的单位为秒,n为最大值，在这个最大值内只要元素定位到就结束等待</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driver.implicitly_wait(n)  </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简单封装</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封装开启和关闭浏览器</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 import 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import time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command+alt+l  代码格式化</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class Common(object):</w:t>
      </w:r>
    </w:p>
    <w:p>
      <w:pPr>
        <w:widowControl/>
        <w:autoSpaceDE w:val="0"/>
        <w:autoSpaceDN w:val="0"/>
        <w:adjustRightInd w:val="0"/>
        <w:spacing w:line="260" w:lineRule="atLeast"/>
        <w:jc w:val="left"/>
        <w:rPr>
          <w:rFonts w:hint="eastAsia" w:ascii="Times" w:hAnsi="Times" w:cs="Times"/>
          <w:color w:val="262626"/>
          <w:kern w:val="0"/>
          <w:sz w:val="22"/>
          <w:szCs w:val="18"/>
        </w:rPr>
      </w:pPr>
      <w:r>
        <w:rPr>
          <w:rFonts w:ascii="Times" w:hAnsi="Times" w:cs="Times"/>
          <w:color w:val="262626"/>
          <w:kern w:val="0"/>
          <w:sz w:val="22"/>
          <w:szCs w:val="18"/>
        </w:rPr>
        <w:t xml:space="preserve">    # 初始化</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def __init__(self):</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创建浏览器</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self.driver = webdriver.Chrome()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浏览器最大化</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self.driver.maximize_window()</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导入网址链接</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def open_url(self, url):</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self.driver.get(url)</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设置最大等待时间为10s</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self.driver.implicitly_wait(10)</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退出窗口</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def close_driver(self):</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time.sleep(3)</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self.driver.quit()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结束的时候清理窗口</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def __del__(self):</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time.sleep(3)</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self.driver.quit()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if __name__ == '__main__'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com = Common()</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com.open_url('http://www.baidu.com')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time.sleep(3)</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com.open_url('http://www.hao123.com')</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封装定位操作</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封装定位操作</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from selenium import webdriver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import time</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class Commonshare(object)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def __init__(self)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self.driver = webdriver.Chrome()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self.driver.implicitly_wait(5)</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self.driver.maximize_window()</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def open_url(self, url):</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self.driver.get(url)</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time.sleep(3)</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定义定位方式</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def locateElement(self, locate_type, value):</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为了防止el不存在的情况，可先定义el为None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 = None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八种元素定位的方式，用来定位元素</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if locate_type == 'id':</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 = self.driver.find_element_by_id(value)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elif locate_type == 'name':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 = self.driver.find_element_by_name(value)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elif locate_type == 'tag_name':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 = self.driver.find_element_by_tag_name(value)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elif locate_type == 'xpath':</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 = self.driver.find_element_by_xpath(value)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elif locate_type == 'css_selector':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 = self.driver.find_element_by_css_selector(value)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elif locate_type == 'class_name':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 = self.driver.find.element_by_class_name(value)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elif locate_type == 'link_text':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 = self.driver.find_element_by_link_text(value)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elif locate_type == 'parital_link_text':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 = self.driver.find_element_by_partial_link_text(value)</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做一个判断，返回定位到的元素</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if el is not None: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return el</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对点击元素进行封装</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def click(self, locate_type, value):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 = self.locateElement(locate_type, value)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el.click()</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对定位到的元素进行文本输入</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def input_data(self,locate_type,value,data):</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调用locateElement通过'locate_type和value'来定位到元素</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 = self.locateElement(locate_type,value)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文本内容本不存在，加上data代表传入的数据</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el.send_keys(data)</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获取定位到的元素中的文本内容（xxx），即&lt;a&gt;xxx&lt;/a&gt;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def get_text(self,locate_type,value):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调用locateElement进行元素定位</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 = self.locateElement(locate_type,value)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执行点击操作，返回文本内容</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return el.text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获取定位到的元素中的标签属性</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def get_attribute(self,locate_type,value,data):</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调用locateElement进行元素定位</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el = self.locateElement(locate_type,value)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返回得到的标签属性数据</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return el.get_attribute(data)</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 收尾清理页面</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def __del__(self):</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time.sleep(3)</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self.driver.quit()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在百度搜索框中搜索'selenium'，得到结果</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if __name__ == '__main__'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com = Commonshare()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com.open_url('http://baidu.com')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com.input_data('id','kw','selenium')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com.click('id','su')</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time.sleep(3)</w:t>
      </w:r>
    </w:p>
    <w:p>
      <w:pPr>
        <w:widowControl/>
        <w:autoSpaceDE w:val="0"/>
        <w:autoSpaceDN w:val="0"/>
        <w:adjustRightInd w:val="0"/>
        <w:spacing w:line="280" w:lineRule="atLeast"/>
        <w:jc w:val="left"/>
        <w:rPr>
          <w:rFonts w:ascii="Times" w:hAnsi="Times" w:cs="Times"/>
          <w:color w:val="000000"/>
          <w:kern w:val="0"/>
          <w:sz w:val="21"/>
          <w:szCs w:val="21"/>
        </w:rPr>
      </w:pPr>
    </w:p>
    <w:p>
      <w:pPr>
        <w:rPr>
          <w:sz w:val="21"/>
          <w:szCs w:val="21"/>
        </w:rPr>
      </w:pPr>
    </w:p>
    <w:p>
      <w:pPr>
        <w:widowControl/>
        <w:autoSpaceDE w:val="0"/>
        <w:autoSpaceDN w:val="0"/>
        <w:adjustRightInd w:val="0"/>
        <w:spacing w:after="240" w:line="500" w:lineRule="atLeast"/>
        <w:jc w:val="center"/>
        <w:rPr>
          <w:rFonts w:ascii="Helvetica Neue" w:hAnsi="Helvetica Neue" w:cs="Helvetica Neue"/>
          <w:b/>
          <w:bCs/>
          <w:color w:val="262626"/>
          <w:kern w:val="0"/>
          <w:sz w:val="40"/>
          <w:szCs w:val="28"/>
        </w:rPr>
      </w:pPr>
      <w:r>
        <w:rPr>
          <w:rFonts w:ascii="Helvetica Neue" w:hAnsi="Helvetica Neue" w:cs="Helvetica Neue"/>
          <w:b/>
          <w:bCs/>
          <w:color w:val="262626"/>
          <w:kern w:val="0"/>
          <w:sz w:val="40"/>
          <w:szCs w:val="28"/>
        </w:rPr>
        <w:t>单元测试</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价值：提前介入测试，发现代码级别的bug</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适用于：大型的、项目周期长</w:t>
      </w:r>
      <w:r>
        <w:rPr>
          <w:rFonts w:hint="eastAsia" w:ascii="Helvetica Neue" w:hAnsi="Helvetica Neue" w:cs="Helvetica Neue"/>
          <w:color w:val="262626"/>
          <w:kern w:val="0"/>
          <w:sz w:val="24"/>
          <w:szCs w:val="24"/>
        </w:rPr>
        <w:t>，</w:t>
      </w:r>
      <w:r>
        <w:rPr>
          <w:rFonts w:ascii="Helvetica Neue" w:hAnsi="Helvetica Neue" w:cs="Helvetica Neue"/>
          <w:color w:val="262626"/>
          <w:kern w:val="0"/>
          <w:sz w:val="24"/>
          <w:szCs w:val="24"/>
        </w:rPr>
        <w:t>新系统、新团队</w:t>
      </w:r>
      <w:r>
        <w:rPr>
          <w:rFonts w:hint="eastAsia" w:ascii="Helvetica Neue" w:hAnsi="Helvetica Neue" w:cs="Helvetica Neue"/>
          <w:color w:val="262626"/>
          <w:kern w:val="0"/>
          <w:sz w:val="24"/>
          <w:szCs w:val="24"/>
        </w:rPr>
        <w:t>，</w:t>
      </w:r>
      <w:r>
        <w:rPr>
          <w:rFonts w:ascii="Helvetica Neue" w:hAnsi="Helvetica Neue" w:cs="Helvetica Neue"/>
          <w:color w:val="262626"/>
          <w:kern w:val="0"/>
          <w:sz w:val="24"/>
          <w:szCs w:val="24"/>
        </w:rPr>
        <w:t>涉及财产、生命的项目</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UT开展</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UT计划</w:t>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确定单元测试范围，依据“</w:t>
      </w:r>
      <w:r>
        <w:rPr>
          <w:rFonts w:ascii="Helvetica Neue" w:hAnsi="Helvetica Neue" w:cs="Helvetica Neue"/>
          <w:b/>
          <w:bCs/>
          <w:color w:val="262626"/>
          <w:kern w:val="0"/>
          <w:sz w:val="24"/>
          <w:szCs w:val="24"/>
        </w:rPr>
        <w:t>二八原则</w:t>
      </w:r>
      <w:r>
        <w:rPr>
          <w:rFonts w:ascii="Helvetica Neue" w:hAnsi="Helvetica Neue" w:cs="Helvetica Neue"/>
          <w:color w:val="262626"/>
          <w:kern w:val="0"/>
          <w:sz w:val="24"/>
          <w:szCs w:val="24"/>
        </w:rPr>
        <w:t xml:space="preserve">（20%代码中隐藏80%的缺陷）” </w:t>
      </w:r>
      <w:r>
        <w:rPr>
          <w:rFonts w:ascii="Helvetica Neue" w:hAnsi="Helvetica Neue" w:cs="Helvetica Neue"/>
          <w:b/>
          <w:bCs/>
          <w:color w:val="262626"/>
          <w:kern w:val="0"/>
          <w:sz w:val="24"/>
          <w:szCs w:val="24"/>
        </w:rPr>
        <w:t>如何确定20%的代码</w:t>
      </w:r>
      <w:r>
        <w:rPr>
          <w:rFonts w:ascii="Helvetica Neue" w:hAnsi="Helvetica Neue" w:cs="Helvetica Neue"/>
          <w:color w:val="262626"/>
          <w:kern w:val="0"/>
          <w:sz w:val="24"/>
          <w:szCs w:val="24"/>
        </w:rPr>
        <w:t>：使用频率高、复用性、开发人员的技术／业务背景、复杂度（7级以上）</w:t>
      </w:r>
    </w:p>
    <w:p>
      <w:pPr>
        <w:widowControl/>
        <w:numPr>
          <w:ilvl w:val="0"/>
          <w:numId w:val="2"/>
        </w:numPr>
        <w:tabs>
          <w:tab w:val="left" w:pos="220"/>
          <w:tab w:val="left" w:pos="720"/>
        </w:tabs>
        <w:autoSpaceDE w:val="0"/>
        <w:autoSpaceDN w:val="0"/>
        <w:adjustRightInd w:val="0"/>
        <w:spacing w:line="360" w:lineRule="atLeast"/>
        <w:ind w:hanging="720"/>
        <w:jc w:val="left"/>
        <w:rPr>
          <w:rFonts w:hint="eastAsia" w:ascii="Helvetica Neue" w:hAnsi="Helvetica Neue" w:cs="Helvetica Neue"/>
          <w:color w:val="262626"/>
          <w:kern w:val="0"/>
          <w:sz w:val="24"/>
          <w:szCs w:val="24"/>
        </w:rPr>
      </w:pPr>
      <w:r>
        <w:rPr>
          <w:rFonts w:ascii="Helvetica Neue" w:hAnsi="Helvetica Neue" w:cs="Helvetica Neue"/>
          <w:color w:val="262626"/>
          <w:kern w:val="0"/>
          <w:sz w:val="24"/>
          <w:szCs w:val="24"/>
        </w:rPr>
        <w:t xml:space="preserve">确定评估标准：逻辑覆盖率 </w:t>
      </w:r>
    </w:p>
    <w:p>
      <w:pPr>
        <w:widowControl/>
        <w:tabs>
          <w:tab w:val="left" w:pos="220"/>
          <w:tab w:val="left" w:pos="720"/>
        </w:tabs>
        <w:autoSpaceDE w:val="0"/>
        <w:autoSpaceDN w:val="0"/>
        <w:adjustRightInd w:val="0"/>
        <w:spacing w:line="360" w:lineRule="atLeast"/>
        <w:ind w:left="720"/>
        <w:jc w:val="left"/>
        <w:rPr>
          <w:rFonts w:hint="eastAsia" w:ascii="Helvetica Neue" w:hAnsi="Helvetica Neue" w:cs="Helvetica Neue"/>
          <w:color w:val="262626"/>
          <w:kern w:val="0"/>
          <w:sz w:val="24"/>
          <w:szCs w:val="24"/>
        </w:rPr>
      </w:pPr>
      <w:r>
        <w:rPr>
          <w:rFonts w:ascii="Helvetica Neue" w:hAnsi="Helvetica Neue" w:cs="Helvetica Neue"/>
          <w:color w:val="262626"/>
          <w:kern w:val="0"/>
          <w:sz w:val="24"/>
          <w:szCs w:val="24"/>
        </w:rPr>
        <w:t xml:space="preserve">1）语句覆盖率（非分支判断）=被测的语句／全部的语句 </w:t>
      </w:r>
    </w:p>
    <w:p>
      <w:pPr>
        <w:widowControl/>
        <w:tabs>
          <w:tab w:val="left" w:pos="220"/>
          <w:tab w:val="left" w:pos="720"/>
        </w:tabs>
        <w:autoSpaceDE w:val="0"/>
        <w:autoSpaceDN w:val="0"/>
        <w:adjustRightInd w:val="0"/>
        <w:spacing w:line="360" w:lineRule="atLeast"/>
        <w:ind w:left="720"/>
        <w:jc w:val="left"/>
        <w:rPr>
          <w:rFonts w:hint="eastAsia" w:ascii="Helvetica Neue" w:hAnsi="Helvetica Neue" w:cs="Helvetica Neue"/>
          <w:color w:val="262626"/>
          <w:kern w:val="0"/>
          <w:sz w:val="24"/>
          <w:szCs w:val="24"/>
        </w:rPr>
      </w:pPr>
      <w:r>
        <w:rPr>
          <w:rFonts w:ascii="Helvetica Neue" w:hAnsi="Helvetica Neue" w:cs="Helvetica Neue"/>
          <w:color w:val="262626"/>
          <w:kern w:val="0"/>
          <w:sz w:val="24"/>
          <w:szCs w:val="24"/>
        </w:rPr>
        <w:t>2）分支覆盖率（if语句的两个分支）=被测的分支个数／全部的分支个数</w:t>
      </w:r>
    </w:p>
    <w:p>
      <w:pPr>
        <w:widowControl/>
        <w:tabs>
          <w:tab w:val="left" w:pos="220"/>
          <w:tab w:val="left" w:pos="720"/>
        </w:tabs>
        <w:autoSpaceDE w:val="0"/>
        <w:autoSpaceDN w:val="0"/>
        <w:adjustRightInd w:val="0"/>
        <w:spacing w:line="360" w:lineRule="atLeast"/>
        <w:ind w:left="720"/>
        <w:jc w:val="left"/>
        <w:rPr>
          <w:rFonts w:hint="eastAsia" w:ascii="Helvetica Neue" w:hAnsi="Helvetica Neue" w:cs="Helvetica Neue"/>
          <w:color w:val="262626"/>
          <w:kern w:val="0"/>
          <w:sz w:val="24"/>
          <w:szCs w:val="24"/>
        </w:rPr>
      </w:pPr>
      <w:r>
        <w:rPr>
          <w:rFonts w:ascii="Helvetica Neue" w:hAnsi="Helvetica Neue" w:cs="Helvetica Neue"/>
          <w:color w:val="262626"/>
          <w:kern w:val="0"/>
          <w:sz w:val="24"/>
          <w:szCs w:val="24"/>
        </w:rPr>
        <w:t xml:space="preserve">3）条件覆盖率（结果为True或Flase）=被测条件数／总条件数 </w:t>
      </w:r>
    </w:p>
    <w:p>
      <w:pPr>
        <w:widowControl/>
        <w:tabs>
          <w:tab w:val="left" w:pos="220"/>
          <w:tab w:val="left" w:pos="720"/>
        </w:tabs>
        <w:autoSpaceDE w:val="0"/>
        <w:autoSpaceDN w:val="0"/>
        <w:adjustRightInd w:val="0"/>
        <w:spacing w:line="360" w:lineRule="atLeast"/>
        <w:ind w:left="720"/>
        <w:jc w:val="left"/>
        <w:rPr>
          <w:rFonts w:hint="eastAsia" w:ascii="Helvetica Neue" w:hAnsi="Helvetica Neue" w:cs="Helvetica Neue"/>
          <w:color w:val="262626"/>
          <w:kern w:val="0"/>
          <w:sz w:val="24"/>
          <w:szCs w:val="24"/>
        </w:rPr>
      </w:pPr>
      <w:r>
        <w:rPr>
          <w:rFonts w:ascii="Helvetica Neue" w:hAnsi="Helvetica Neue" w:cs="Helvetica Neue"/>
          <w:color w:val="262626"/>
          <w:kern w:val="0"/>
          <w:sz w:val="24"/>
          <w:szCs w:val="24"/>
        </w:rPr>
        <w:t xml:space="preserve">4）路径覆盖率（从开始到结束的过程）=被测路径数／全部路径数 </w:t>
      </w:r>
    </w:p>
    <w:p>
      <w:pPr>
        <w:widowControl/>
        <w:tabs>
          <w:tab w:val="left" w:pos="220"/>
          <w:tab w:val="left" w:pos="720"/>
        </w:tabs>
        <w:autoSpaceDE w:val="0"/>
        <w:autoSpaceDN w:val="0"/>
        <w:adjustRightInd w:val="0"/>
        <w:spacing w:line="360" w:lineRule="atLeast"/>
        <w:ind w:left="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5）分支-条件覆盖率（分支和条件的组和）=（被测分支数+被测条件数）／（全部分支数+全部条件数）</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UT设计</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测试策略</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自顶向下：从最上层函数开始逐层开展测试，需要对函数中调用的函数打桩（模拟调用的函数）</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自底向下：从最下层的函数开始逐层向上开展测试，测试周期长</w:t>
      </w:r>
    </w:p>
    <w:p>
      <w:pPr>
        <w:widowControl/>
        <w:numPr>
          <w:ilvl w:val="0"/>
          <w:numId w:val="3"/>
        </w:numPr>
        <w:tabs>
          <w:tab w:val="left" w:pos="220"/>
          <w:tab w:val="left" w:pos="720"/>
        </w:tabs>
        <w:autoSpaceDE w:val="0"/>
        <w:autoSpaceDN w:val="0"/>
        <w:adjustRightInd w:val="0"/>
        <w:spacing w:line="380" w:lineRule="atLeast"/>
        <w:ind w:hanging="720"/>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孤立策略</w:t>
      </w:r>
      <w:r>
        <w:rPr>
          <w:rFonts w:ascii="Helvetica Neue" w:hAnsi="Helvetica Neue" w:cs="Helvetica Neue"/>
          <w:color w:val="262626"/>
          <w:kern w:val="0"/>
          <w:sz w:val="24"/>
          <w:szCs w:val="24"/>
        </w:rPr>
        <w:t>：选择需要进行测试的函数即可</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UT实现</w:t>
      </w:r>
    </w:p>
    <w:p>
      <w:pPr>
        <w:pStyle w:val="4"/>
        <w:widowControl/>
        <w:numPr>
          <w:ilvl w:val="0"/>
          <w:numId w:val="8"/>
        </w:numPr>
        <w:tabs>
          <w:tab w:val="left" w:pos="220"/>
          <w:tab w:val="left" w:pos="720"/>
        </w:tabs>
        <w:autoSpaceDE w:val="0"/>
        <w:autoSpaceDN w:val="0"/>
        <w:adjustRightInd w:val="0"/>
        <w:spacing w:line="360" w:lineRule="atLeast"/>
        <w:ind w:firstLineChars="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先将测试的代码转为流程图</w:t>
      </w:r>
    </w:p>
    <w:p>
      <w:pPr>
        <w:pStyle w:val="4"/>
        <w:widowControl/>
        <w:numPr>
          <w:ilvl w:val="0"/>
          <w:numId w:val="8"/>
        </w:numPr>
        <w:tabs>
          <w:tab w:val="left" w:pos="220"/>
          <w:tab w:val="left" w:pos="720"/>
        </w:tabs>
        <w:autoSpaceDE w:val="0"/>
        <w:autoSpaceDN w:val="0"/>
        <w:adjustRightInd w:val="0"/>
        <w:spacing w:line="360" w:lineRule="atLeast"/>
        <w:ind w:firstLineChars="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将流程图转化为流图，流图中只有圈（判定框中一条、多条的条件或者语句）和线（带有箭头指向的连接） 通过流图描述的是程序的复杂度（圈复杂度）；</w:t>
      </w:r>
      <w:r>
        <w:rPr>
          <w:rFonts w:ascii="Helvetica Neue" w:hAnsi="Helvetica Neue" w:cs="Helvetica Neue"/>
          <w:b/>
          <w:bCs/>
          <w:color w:val="262626"/>
          <w:kern w:val="0"/>
          <w:sz w:val="24"/>
          <w:szCs w:val="24"/>
        </w:rPr>
        <w:t>路径的个数</w:t>
      </w:r>
      <w:r>
        <w:rPr>
          <w:rFonts w:ascii="Helvetica Neue" w:hAnsi="Helvetica Neue" w:cs="Helvetica Neue"/>
          <w:color w:val="262626"/>
          <w:kern w:val="0"/>
          <w:sz w:val="24"/>
          <w:szCs w:val="24"/>
        </w:rPr>
        <w:t>（用例个数）描述的就是复杂度的级别，通常为</w:t>
      </w:r>
      <w:r>
        <w:rPr>
          <w:rFonts w:ascii="Helvetica Neue" w:hAnsi="Helvetica Neue" w:cs="Helvetica Neue"/>
          <w:b/>
          <w:bCs/>
          <w:color w:val="262626"/>
          <w:kern w:val="0"/>
          <w:sz w:val="24"/>
          <w:szCs w:val="24"/>
        </w:rPr>
        <w:t>条件个数+1</w:t>
      </w:r>
    </w:p>
    <w:p>
      <w:pPr>
        <w:pStyle w:val="4"/>
        <w:widowControl/>
        <w:numPr>
          <w:ilvl w:val="0"/>
          <w:numId w:val="8"/>
        </w:numPr>
        <w:tabs>
          <w:tab w:val="left" w:pos="220"/>
          <w:tab w:val="left" w:pos="720"/>
        </w:tabs>
        <w:autoSpaceDE w:val="0"/>
        <w:autoSpaceDN w:val="0"/>
        <w:adjustRightInd w:val="0"/>
        <w:spacing w:line="360" w:lineRule="atLeast"/>
        <w:ind w:firstLineChars="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确定测试路径</w:t>
      </w:r>
    </w:p>
    <w:p>
      <w:pPr>
        <w:pStyle w:val="4"/>
        <w:widowControl/>
        <w:numPr>
          <w:ilvl w:val="0"/>
          <w:numId w:val="8"/>
        </w:numPr>
        <w:tabs>
          <w:tab w:val="left" w:pos="220"/>
          <w:tab w:val="left" w:pos="720"/>
        </w:tabs>
        <w:autoSpaceDE w:val="0"/>
        <w:autoSpaceDN w:val="0"/>
        <w:adjustRightInd w:val="0"/>
        <w:spacing w:line="360" w:lineRule="atLeast"/>
        <w:ind w:firstLineChars="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编写测试用例</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UT执行</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借助单元测试框架：unittest</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读取数据的两种方式</w:t>
      </w:r>
      <w:r>
        <w:rPr>
          <w:rFonts w:hint="eastAsia" w:ascii="Helvetica Neue" w:hAnsi="Helvetica Neue" w:cs="Helvetica Neue"/>
          <w:color w:val="262626"/>
          <w:kern w:val="0"/>
          <w:sz w:val="24"/>
          <w:szCs w:val="24"/>
        </w:rPr>
        <w:t>：</w:t>
      </w:r>
      <w:r>
        <w:rPr>
          <w:rFonts w:ascii="Helvetica Neue" w:hAnsi="Helvetica Neue" w:cs="Helvetica Neue"/>
          <w:color w:val="262626"/>
          <w:kern w:val="0"/>
          <w:sz w:val="24"/>
          <w:szCs w:val="24"/>
        </w:rPr>
        <w:t>xml文件</w:t>
      </w:r>
      <w:r>
        <w:rPr>
          <w:rFonts w:hint="eastAsia" w:ascii="Helvetica Neue" w:hAnsi="Helvetica Neue" w:cs="Helvetica Neue"/>
          <w:color w:val="262626"/>
          <w:kern w:val="0"/>
          <w:sz w:val="24"/>
          <w:szCs w:val="24"/>
        </w:rPr>
        <w:t>，</w:t>
      </w:r>
      <w:r>
        <w:rPr>
          <w:rFonts w:ascii="Helvetica Neue" w:hAnsi="Helvetica Neue" w:cs="Helvetica Neue"/>
          <w:color w:val="262626"/>
          <w:kern w:val="0"/>
          <w:sz w:val="24"/>
          <w:szCs w:val="24"/>
        </w:rPr>
        <w:t>csv文件</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数据驱动框架</w:t>
      </w:r>
      <w:r>
        <w:rPr>
          <w:rFonts w:hint="eastAsia" w:ascii="Helvetica Neue" w:hAnsi="Helvetica Neue" w:cs="Helvetica Neue"/>
          <w:color w:val="262626"/>
          <w:kern w:val="0"/>
          <w:sz w:val="24"/>
          <w:szCs w:val="24"/>
        </w:rPr>
        <w:t>：</w:t>
      </w:r>
      <w:r>
        <w:rPr>
          <w:rFonts w:ascii="Helvetica Neue" w:hAnsi="Helvetica Neue" w:cs="Helvetica Neue"/>
          <w:color w:val="262626"/>
          <w:kern w:val="0"/>
          <w:sz w:val="24"/>
          <w:szCs w:val="24"/>
        </w:rPr>
        <w:t>公共模块</w:t>
      </w:r>
      <w:r>
        <w:rPr>
          <w:rFonts w:hint="eastAsia" w:ascii="Helvetica Neue" w:hAnsi="Helvetica Neue" w:cs="Helvetica Neue"/>
          <w:color w:val="262626"/>
          <w:kern w:val="0"/>
          <w:sz w:val="24"/>
          <w:szCs w:val="24"/>
        </w:rPr>
        <w:t>，</w:t>
      </w:r>
      <w:r>
        <w:rPr>
          <w:rFonts w:ascii="Helvetica Neue" w:hAnsi="Helvetica Neue" w:cs="Helvetica Neue"/>
          <w:color w:val="262626"/>
          <w:kern w:val="0"/>
          <w:sz w:val="24"/>
          <w:szCs w:val="24"/>
        </w:rPr>
        <w:t>数据模块</w:t>
      </w:r>
      <w:r>
        <w:rPr>
          <w:rFonts w:hint="eastAsia" w:ascii="Helvetica Neue" w:hAnsi="Helvetica Neue" w:cs="Helvetica Neue"/>
          <w:color w:val="262626"/>
          <w:kern w:val="0"/>
          <w:sz w:val="24"/>
          <w:szCs w:val="24"/>
        </w:rPr>
        <w:t>，</w:t>
      </w:r>
      <w:r>
        <w:rPr>
          <w:rFonts w:ascii="Helvetica Neue" w:hAnsi="Helvetica Neue" w:cs="Helvetica Neue"/>
          <w:color w:val="262626"/>
          <w:kern w:val="0"/>
          <w:sz w:val="24"/>
          <w:szCs w:val="24"/>
        </w:rPr>
        <w:t>被测函数模块</w:t>
      </w:r>
      <w:r>
        <w:rPr>
          <w:rFonts w:hint="eastAsia" w:ascii="Helvetica Neue" w:hAnsi="Helvetica Neue" w:cs="Helvetica Neue"/>
          <w:color w:val="262626"/>
          <w:kern w:val="0"/>
          <w:sz w:val="24"/>
          <w:szCs w:val="24"/>
        </w:rPr>
        <w:t>，</w:t>
      </w:r>
      <w:r>
        <w:rPr>
          <w:rFonts w:ascii="Helvetica Neue" w:hAnsi="Helvetica Neue" w:cs="Helvetica Neue"/>
          <w:color w:val="262626"/>
          <w:kern w:val="0"/>
          <w:sz w:val="24"/>
          <w:szCs w:val="24"/>
        </w:rPr>
        <w:t>测试用例模块</w:t>
      </w:r>
      <w:r>
        <w:rPr>
          <w:rFonts w:hint="eastAsia" w:ascii="Helvetica Neue" w:hAnsi="Helvetica Neue" w:cs="Helvetica Neue"/>
          <w:color w:val="262626"/>
          <w:kern w:val="0"/>
          <w:sz w:val="24"/>
          <w:szCs w:val="24"/>
        </w:rPr>
        <w:t>，</w:t>
      </w:r>
      <w:r>
        <w:rPr>
          <w:rFonts w:ascii="Helvetica Neue" w:hAnsi="Helvetica Neue" w:cs="Helvetica Neue"/>
          <w:color w:val="262626"/>
          <w:kern w:val="0"/>
          <w:sz w:val="24"/>
          <w:szCs w:val="24"/>
        </w:rPr>
        <w:t>数据驱动框架</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Shell</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shell是一段应用程序，是用户和操作系统交互的一个桥梁，shell通常是就是shell脚本</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shell是弱类型语言，在定义变量时</w:t>
      </w:r>
      <w:r>
        <w:rPr>
          <w:rFonts w:ascii="Helvetica Neue" w:hAnsi="Helvetica Neue" w:cs="Helvetica Neue"/>
          <w:b/>
          <w:bCs/>
          <w:color w:val="262626"/>
          <w:kern w:val="0"/>
          <w:sz w:val="24"/>
          <w:szCs w:val="24"/>
        </w:rPr>
        <w:t>不需要指定变量类型</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shell脚本规范</w:t>
      </w:r>
    </w:p>
    <w:p>
      <w:pPr>
        <w:pStyle w:val="4"/>
        <w:widowControl/>
        <w:numPr>
          <w:ilvl w:val="0"/>
          <w:numId w:val="9"/>
        </w:numPr>
        <w:tabs>
          <w:tab w:val="left" w:pos="220"/>
          <w:tab w:val="left" w:pos="720"/>
        </w:tabs>
        <w:autoSpaceDE w:val="0"/>
        <w:autoSpaceDN w:val="0"/>
        <w:adjustRightInd w:val="0"/>
        <w:spacing w:line="360" w:lineRule="atLeast"/>
        <w:ind w:firstLineChars="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shell脚本是以.sh结尾的文件</w:t>
      </w:r>
    </w:p>
    <w:p>
      <w:pPr>
        <w:pStyle w:val="4"/>
        <w:widowControl/>
        <w:numPr>
          <w:ilvl w:val="0"/>
          <w:numId w:val="9"/>
        </w:numPr>
        <w:tabs>
          <w:tab w:val="left" w:pos="220"/>
          <w:tab w:val="left" w:pos="720"/>
        </w:tabs>
        <w:autoSpaceDE w:val="0"/>
        <w:autoSpaceDN w:val="0"/>
        <w:adjustRightInd w:val="0"/>
        <w:spacing w:line="360" w:lineRule="atLeast"/>
        <w:ind w:firstLineChars="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.sh文件的第一行内容为#!/bin/bash，表示使用shell进行编程</w:t>
      </w:r>
    </w:p>
    <w:p>
      <w:pPr>
        <w:pStyle w:val="4"/>
        <w:widowControl/>
        <w:numPr>
          <w:ilvl w:val="0"/>
          <w:numId w:val="9"/>
        </w:numPr>
        <w:tabs>
          <w:tab w:val="left" w:pos="220"/>
          <w:tab w:val="left" w:pos="720"/>
        </w:tabs>
        <w:autoSpaceDE w:val="0"/>
        <w:autoSpaceDN w:val="0"/>
        <w:adjustRightInd w:val="0"/>
        <w:spacing w:line="360" w:lineRule="atLeast"/>
        <w:ind w:firstLineChars="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shell中的注释：#</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变量</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变量名=变量值（等号两边不能有空格）</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变量命名规范：不能以数字开头，由字母、数字、下划线组成</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输出变量：echo  $变量名</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释放变量：unset  变量名</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特殊（中间有空格）变量的定义：变量名加上引号</w:t>
      </w:r>
    </w:p>
    <w:p>
      <w:pPr>
        <w:widowControl/>
        <w:numPr>
          <w:ilvl w:val="0"/>
          <w:numId w:val="10"/>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双引号：如果变量值中存在“$变量名”时，那么输出结果将是变量名对应的变量值；如果想原样输出，则需要在变量名前加上转义符\</w:t>
      </w:r>
    </w:p>
    <w:p>
      <w:pPr>
        <w:widowControl/>
        <w:numPr>
          <w:ilvl w:val="0"/>
          <w:numId w:val="10"/>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单引号：如果变量值中存在$变量名，将原样输出</w:t>
      </w:r>
    </w:p>
    <w:p>
      <w:pPr>
        <w:widowControl/>
        <w:numPr>
          <w:ilvl w:val="0"/>
          <w:numId w:val="10"/>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反单引号：将Linux命令定义为变量值</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向文件传递参数</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  传递第一个参数</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$n  传递第n个参数</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$0  显示的是文件名称</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显示所有的参数</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显示参数的个数</w:t>
      </w:r>
    </w:p>
    <w:p>
      <w:pPr>
        <w:widowControl/>
        <w:autoSpaceDE w:val="0"/>
        <w:autoSpaceDN w:val="0"/>
        <w:adjustRightInd w:val="0"/>
        <w:spacing w:after="240" w:line="320" w:lineRule="atLeast"/>
        <w:jc w:val="left"/>
        <w:rPr>
          <w:rFonts w:ascii="Helvetica Neue" w:hAnsi="Helvetica Neue" w:cs="Helvetica Neue"/>
          <w:b/>
          <w:bCs/>
          <w:color w:val="262626"/>
          <w:kern w:val="0"/>
          <w:sz w:val="24"/>
          <w:szCs w:val="21"/>
        </w:rPr>
      </w:pPr>
      <w:r>
        <w:rPr>
          <w:rFonts w:ascii="Helvetica Neue" w:hAnsi="Helvetica Neue" w:cs="Helvetica Neue"/>
          <w:b/>
          <w:bCs/>
          <w:color w:val="262626"/>
          <w:kern w:val="0"/>
          <w:sz w:val="24"/>
          <w:szCs w:val="21"/>
        </w:rPr>
        <w:t>重定向：将内容输出到文件中</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正确命令：数字1表示，&gt;覆盖，&gt;&gt;追加</w:t>
      </w:r>
    </w:p>
    <w:p>
      <w:pPr>
        <w:widowControl/>
        <w:autoSpaceDE w:val="0"/>
        <w:autoSpaceDN w:val="0"/>
        <w:adjustRightInd w:val="0"/>
        <w:spacing w:after="240" w:line="320" w:lineRule="atLeast"/>
        <w:jc w:val="left"/>
        <w:rPr>
          <w:rFonts w:ascii="Helvetica Neue" w:hAnsi="Helvetica Neue" w:cs="Helvetica Neue"/>
          <w:b/>
          <w:bCs/>
          <w:color w:val="646464"/>
          <w:kern w:val="0"/>
          <w:sz w:val="21"/>
          <w:szCs w:val="21"/>
        </w:rPr>
      </w:pPr>
      <w:r>
        <w:rPr>
          <w:rFonts w:ascii="Helvetica Neue" w:hAnsi="Helvetica Neue" w:cs="Helvetica Neue"/>
          <w:b/>
          <w:bCs/>
          <w:color w:val="646464"/>
          <w:kern w:val="0"/>
          <w:sz w:val="21"/>
          <w:szCs w:val="21"/>
        </w:rPr>
        <w:t xml:space="preserve">如：ls  /tmp 1&gt;a.txt </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错误命令：数字2表示，&gt;覆盖，&gt;&gt;追加</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例1：使用Shell脚本，输出当前所在的目录</w:t>
      </w:r>
    </w:p>
    <w:p>
      <w:pPr>
        <w:widowControl/>
        <w:numPr>
          <w:ilvl w:val="0"/>
          <w:numId w:val="1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vim新建.sh文件，所有的操作步骤都写在文件中</w:t>
      </w:r>
    </w:p>
    <w:p>
      <w:pPr>
        <w:widowControl/>
        <w:numPr>
          <w:ilvl w:val="0"/>
          <w:numId w:val="1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进入编辑模式，在文件中编写shell脚本</w:t>
      </w:r>
    </w:p>
    <w:p>
      <w:pPr>
        <w:widowControl/>
        <w:numPr>
          <w:ilvl w:val="0"/>
          <w:numId w:val="1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执行</w:t>
      </w:r>
    </w:p>
    <w:p>
      <w:pPr>
        <w:widowControl/>
        <w:numPr>
          <w:ilvl w:val="1"/>
          <w:numId w:val="11"/>
        </w:numPr>
        <w:tabs>
          <w:tab w:val="left" w:pos="940"/>
          <w:tab w:val="left" w:pos="1440"/>
        </w:tabs>
        <w:autoSpaceDE w:val="0"/>
        <w:autoSpaceDN w:val="0"/>
        <w:adjustRightInd w:val="0"/>
        <w:spacing w:line="360" w:lineRule="atLeast"/>
        <w:ind w:left="1440" w:hanging="144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方式1：sh 文件名.sh</w:t>
      </w:r>
    </w:p>
    <w:p>
      <w:pPr>
        <w:widowControl/>
        <w:numPr>
          <w:ilvl w:val="1"/>
          <w:numId w:val="11"/>
        </w:numPr>
        <w:tabs>
          <w:tab w:val="left" w:pos="940"/>
          <w:tab w:val="left" w:pos="1440"/>
        </w:tabs>
        <w:autoSpaceDE w:val="0"/>
        <w:autoSpaceDN w:val="0"/>
        <w:adjustRightInd w:val="0"/>
        <w:spacing w:line="360" w:lineRule="atLeast"/>
        <w:ind w:left="1440" w:hanging="144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方式2： 1)添加x权限：chmod +x 文件名.sh 2）执行：./文件名.sh</w:t>
      </w:r>
    </w:p>
    <w:p>
      <w:pPr>
        <w:widowControl/>
        <w:numPr>
          <w:ilvl w:val="0"/>
          <w:numId w:val="1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例2:统计目录下有几个文件</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#命令行界面</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50099"/>
          <w:kern w:val="0"/>
          <w:sz w:val="22"/>
          <w:szCs w:val="18"/>
        </w:rPr>
        <w:t>vim</w:t>
      </w:r>
      <w:r>
        <w:rPr>
          <w:rFonts w:ascii="Times" w:hAnsi="Times" w:cs="Times"/>
          <w:color w:val="262626"/>
          <w:kern w:val="0"/>
          <w:sz w:val="22"/>
          <w:szCs w:val="18"/>
        </w:rPr>
        <w:t xml:space="preserve"> etc_num.sh</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进入shell脚本编辑模式</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434343"/>
          <w:kern w:val="0"/>
          <w:sz w:val="22"/>
          <w:szCs w:val="18"/>
        </w:rPr>
        <w:t>#!/bin/bash</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进入etc目录下</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50099"/>
          <w:kern w:val="0"/>
          <w:sz w:val="22"/>
          <w:szCs w:val="18"/>
        </w:rPr>
        <w:t>cd</w:t>
      </w:r>
      <w:r>
        <w:rPr>
          <w:rFonts w:ascii="Times" w:hAnsi="Times" w:cs="Times"/>
          <w:color w:val="262626"/>
          <w:kern w:val="0"/>
          <w:sz w:val="22"/>
          <w:szCs w:val="18"/>
        </w:rPr>
        <w:t xml:space="preserve"> /etc</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定义变量名， wc -l意为统计数量，即通过管道符将etc目录下的文件统计出来</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FF"/>
          <w:kern w:val="0"/>
          <w:sz w:val="22"/>
          <w:szCs w:val="18"/>
        </w:rPr>
        <w:t>filenum</w:t>
      </w:r>
      <w:r>
        <w:rPr>
          <w:rFonts w:ascii="Times" w:hAnsi="Times" w:cs="Times"/>
          <w:color w:val="840C15"/>
          <w:kern w:val="0"/>
          <w:sz w:val="22"/>
          <w:szCs w:val="18"/>
        </w:rPr>
        <w:t>=</w:t>
      </w:r>
      <w:r>
        <w:rPr>
          <w:rFonts w:ascii="Times" w:hAnsi="Times" w:cs="Times"/>
          <w:color w:val="128B02"/>
          <w:kern w:val="0"/>
          <w:sz w:val="22"/>
          <w:szCs w:val="18"/>
        </w:rPr>
        <w:t>`ls -l | wc -l`</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输出内容，用双引号</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"该目录下有</w:t>
      </w:r>
      <w:r>
        <w:rPr>
          <w:rFonts w:ascii="Times" w:hAnsi="Times" w:cs="Times"/>
          <w:color w:val="0000FF"/>
          <w:kern w:val="0"/>
          <w:sz w:val="22"/>
          <w:szCs w:val="18"/>
        </w:rPr>
        <w:t>$filenum</w:t>
      </w:r>
      <w:r>
        <w:rPr>
          <w:rFonts w:ascii="Times" w:hAnsi="Times" w:cs="Times"/>
          <w:color w:val="98000F"/>
          <w:kern w:val="0"/>
          <w:sz w:val="22"/>
          <w:szCs w:val="18"/>
        </w:rPr>
        <w:t>个文件"</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输入wq保存并退出</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来到命令行界面，执行</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50099"/>
          <w:kern w:val="0"/>
          <w:sz w:val="22"/>
          <w:szCs w:val="18"/>
        </w:rPr>
        <w:t>sh</w:t>
      </w:r>
      <w:r>
        <w:rPr>
          <w:rFonts w:ascii="Times" w:hAnsi="Times" w:cs="Times"/>
          <w:color w:val="262626"/>
          <w:kern w:val="0"/>
          <w:sz w:val="22"/>
          <w:szCs w:val="18"/>
        </w:rPr>
        <w:t xml:space="preserve"> etc_num.sh</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if else分支</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判断任意目录是否为空</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434343"/>
          <w:kern w:val="0"/>
          <w:sz w:val="22"/>
          <w:szCs w:val="18"/>
        </w:rPr>
        <w:t>#!/bin/bash</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read </w:t>
      </w:r>
      <w:r>
        <w:rPr>
          <w:rFonts w:ascii="Times" w:hAnsi="Times" w:cs="Times"/>
          <w:color w:val="0000C0"/>
          <w:kern w:val="0"/>
          <w:sz w:val="22"/>
          <w:szCs w:val="18"/>
        </w:rPr>
        <w:t>-p</w:t>
      </w:r>
      <w:r>
        <w:rPr>
          <w:rFonts w:ascii="Times" w:hAnsi="Times" w:cs="Times"/>
          <w:color w:val="262626"/>
          <w:kern w:val="0"/>
          <w:sz w:val="22"/>
          <w:szCs w:val="18"/>
        </w:rPr>
        <w:t xml:space="preserve"> </w:t>
      </w:r>
      <w:r>
        <w:rPr>
          <w:rFonts w:ascii="Times" w:hAnsi="Times" w:cs="Times"/>
          <w:color w:val="98000F"/>
          <w:kern w:val="0"/>
          <w:sz w:val="22"/>
          <w:szCs w:val="18"/>
        </w:rPr>
        <w:t>'请输入目录:'</w:t>
      </w:r>
      <w:r>
        <w:rPr>
          <w:rFonts w:ascii="Times" w:hAnsi="Times" w:cs="Times"/>
          <w:color w:val="262626"/>
          <w:kern w:val="0"/>
          <w:sz w:val="22"/>
          <w:szCs w:val="18"/>
        </w:rPr>
        <w:t xml:space="preserve"> dir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FF"/>
          <w:kern w:val="0"/>
          <w:sz w:val="22"/>
          <w:szCs w:val="18"/>
        </w:rPr>
        <w:t>d</w:t>
      </w:r>
      <w:r>
        <w:rPr>
          <w:rFonts w:ascii="Times" w:hAnsi="Times" w:cs="Times"/>
          <w:color w:val="840C15"/>
          <w:kern w:val="0"/>
          <w:sz w:val="22"/>
          <w:szCs w:val="18"/>
        </w:rPr>
        <w:t>=</w:t>
      </w:r>
      <w:r>
        <w:rPr>
          <w:rFonts w:ascii="Times" w:hAnsi="Times" w:cs="Times"/>
          <w:color w:val="128B02"/>
          <w:kern w:val="0"/>
          <w:sz w:val="22"/>
          <w:szCs w:val="18"/>
        </w:rPr>
        <w:t xml:space="preserve">`ls </w:t>
      </w:r>
      <w:r>
        <w:rPr>
          <w:rFonts w:ascii="Times" w:hAnsi="Times" w:cs="Times"/>
          <w:color w:val="0000FF"/>
          <w:kern w:val="0"/>
          <w:sz w:val="22"/>
          <w:szCs w:val="18"/>
        </w:rPr>
        <w:t>$dir</w:t>
      </w:r>
      <w:r>
        <w:rPr>
          <w:rFonts w:ascii="Times" w:hAnsi="Times" w:cs="Times"/>
          <w:color w:val="128B02"/>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if</w:t>
      </w:r>
      <w:r>
        <w:rPr>
          <w:rFonts w:ascii="Times" w:hAnsi="Times" w:cs="Times"/>
          <w:color w:val="262626"/>
          <w:kern w:val="0"/>
          <w:sz w:val="22"/>
          <w:szCs w:val="18"/>
        </w:rPr>
        <w:t xml:space="preserve"> [ </w:t>
      </w:r>
      <w:r>
        <w:rPr>
          <w:rFonts w:ascii="Times" w:hAnsi="Times" w:cs="Times"/>
          <w:color w:val="98000F"/>
          <w:kern w:val="0"/>
          <w:sz w:val="22"/>
          <w:szCs w:val="18"/>
        </w:rPr>
        <w:t>"</w:t>
      </w:r>
      <w:r>
        <w:rPr>
          <w:rFonts w:ascii="Times" w:hAnsi="Times" w:cs="Times"/>
          <w:color w:val="0000FF"/>
          <w:kern w:val="0"/>
          <w:sz w:val="22"/>
          <w:szCs w:val="18"/>
        </w:rPr>
        <w:t>$d</w:t>
      </w:r>
      <w:r>
        <w:rPr>
          <w:rFonts w:ascii="Times" w:hAnsi="Times" w:cs="Times"/>
          <w:color w:val="98000F"/>
          <w:kern w:val="0"/>
          <w:sz w:val="22"/>
          <w:szCs w:val="18"/>
        </w:rPr>
        <w:t>"</w:t>
      </w:r>
      <w:r>
        <w:rPr>
          <w:rFonts w:ascii="Times" w:hAnsi="Times" w:cs="Times"/>
          <w:color w:val="262626"/>
          <w:kern w:val="0"/>
          <w:sz w:val="22"/>
          <w:szCs w:val="18"/>
        </w:rPr>
        <w:t xml:space="preserve"> </w:t>
      </w:r>
      <w:r>
        <w:rPr>
          <w:rFonts w:ascii="Times" w:hAnsi="Times" w:cs="Times"/>
          <w:color w:val="840C15"/>
          <w:kern w:val="0"/>
          <w:sz w:val="22"/>
          <w:szCs w:val="18"/>
        </w:rPr>
        <w:t>==</w:t>
      </w:r>
      <w:r>
        <w:rPr>
          <w:rFonts w:ascii="Times" w:hAnsi="Times" w:cs="Times"/>
          <w:color w:val="262626"/>
          <w:kern w:val="0"/>
          <w:sz w:val="22"/>
          <w:szCs w:val="18"/>
        </w:rPr>
        <w:t xml:space="preserve"> </w:t>
      </w:r>
      <w:r>
        <w:rPr>
          <w:rFonts w:ascii="Times" w:hAnsi="Times" w:cs="Times"/>
          <w:color w:val="98000F"/>
          <w:kern w:val="0"/>
          <w:sz w:val="22"/>
          <w:szCs w:val="18"/>
        </w:rPr>
        <w:t>""</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then</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"目录为空“</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else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"目录不为空“</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fi</w:t>
      </w:r>
    </w:p>
    <w:p>
      <w:pPr>
        <w:widowControl/>
        <w:autoSpaceDE w:val="0"/>
        <w:autoSpaceDN w:val="0"/>
        <w:adjustRightInd w:val="0"/>
        <w:spacing w:line="280" w:lineRule="atLeast"/>
        <w:jc w:val="left"/>
        <w:rPr>
          <w:rFonts w:ascii="Times" w:hAnsi="Times" w:cs="Times"/>
          <w:color w:val="000000"/>
          <w:kern w:val="0"/>
          <w:sz w:val="21"/>
          <w:szCs w:val="21"/>
        </w:rPr>
      </w:pPr>
    </w:p>
    <w:p>
      <w:pPr>
        <w:widowControl/>
        <w:numPr>
          <w:ilvl w:val="0"/>
          <w:numId w:val="12"/>
        </w:numPr>
        <w:tabs>
          <w:tab w:val="left" w:pos="220"/>
          <w:tab w:val="left" w:pos="720"/>
        </w:tabs>
        <w:autoSpaceDE w:val="0"/>
        <w:autoSpaceDN w:val="0"/>
        <w:adjustRightInd w:val="0"/>
        <w:spacing w:line="380" w:lineRule="atLeast"/>
        <w:ind w:hanging="720"/>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字符串</w:t>
      </w:r>
      <w:r>
        <w:rPr>
          <w:rFonts w:ascii="Helvetica Neue" w:hAnsi="Helvetica Neue" w:cs="Helvetica Neue"/>
          <w:color w:val="262626"/>
          <w:kern w:val="0"/>
          <w:sz w:val="24"/>
          <w:szCs w:val="24"/>
        </w:rPr>
        <w:t>的比较：==判断是否相等，！=判断是否不相等</w:t>
      </w:r>
    </w:p>
    <w:p>
      <w:pPr>
        <w:widowControl/>
        <w:numPr>
          <w:ilvl w:val="0"/>
          <w:numId w:val="1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逻辑运算符：且-a 或者-o 非!</w:t>
      </w:r>
    </w:p>
    <w:p>
      <w:pPr>
        <w:widowControl/>
        <w:numPr>
          <w:ilvl w:val="0"/>
          <w:numId w:val="1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数字比较运算符： -eq 判断是否相等 -ne 判断是否不相等 -gt 判断是否大于 -ge 判断是否大于等于 -lt 判断是否小于 -le 判断是否小于等于</w:t>
      </w:r>
    </w:p>
    <w:p>
      <w:pPr>
        <w:widowControl/>
        <w:numPr>
          <w:ilvl w:val="0"/>
          <w:numId w:val="1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数字变量操作 ((i++1)) ((i+=1)) let i=i+1 </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434343"/>
          <w:kern w:val="0"/>
          <w:sz w:val="22"/>
          <w:szCs w:val="18"/>
        </w:rPr>
        <w:t>#!/bin/bash</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read </w:t>
      </w:r>
      <w:r>
        <w:rPr>
          <w:rFonts w:ascii="Times" w:hAnsi="Times" w:cs="Times"/>
          <w:color w:val="0000C0"/>
          <w:kern w:val="0"/>
          <w:sz w:val="22"/>
          <w:szCs w:val="18"/>
        </w:rPr>
        <w:t>-p</w:t>
      </w:r>
      <w:r>
        <w:rPr>
          <w:rFonts w:ascii="Times" w:hAnsi="Times" w:cs="Times"/>
          <w:color w:val="262626"/>
          <w:kern w:val="0"/>
          <w:sz w:val="22"/>
          <w:szCs w:val="18"/>
        </w:rPr>
        <w:t xml:space="preserve"> </w:t>
      </w:r>
      <w:r>
        <w:rPr>
          <w:rFonts w:ascii="Times" w:hAnsi="Times" w:cs="Times"/>
          <w:color w:val="98000F"/>
          <w:kern w:val="0"/>
          <w:sz w:val="22"/>
          <w:szCs w:val="18"/>
        </w:rPr>
        <w:t>"请输入数字:"</w:t>
      </w:r>
      <w:r>
        <w:rPr>
          <w:rFonts w:ascii="Times" w:hAnsi="Times" w:cs="Times"/>
          <w:color w:val="262626"/>
          <w:kern w:val="0"/>
          <w:sz w:val="22"/>
          <w:szCs w:val="18"/>
        </w:rPr>
        <w:t xml:space="preserve"> num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if</w:t>
      </w:r>
      <w:r>
        <w:rPr>
          <w:rFonts w:ascii="Times" w:hAnsi="Times" w:cs="Times"/>
          <w:color w:val="262626"/>
          <w:kern w:val="0"/>
          <w:sz w:val="22"/>
          <w:szCs w:val="18"/>
        </w:rPr>
        <w:t xml:space="preserve"> [ </w:t>
      </w:r>
      <w:r>
        <w:rPr>
          <w:rFonts w:ascii="Times" w:hAnsi="Times" w:cs="Times"/>
          <w:color w:val="98000F"/>
          <w:kern w:val="0"/>
          <w:sz w:val="22"/>
          <w:szCs w:val="18"/>
        </w:rPr>
        <w:t>"</w:t>
      </w:r>
      <w:r>
        <w:rPr>
          <w:rFonts w:ascii="Times" w:hAnsi="Times" w:cs="Times"/>
          <w:color w:val="0000FF"/>
          <w:kern w:val="0"/>
          <w:sz w:val="22"/>
          <w:szCs w:val="18"/>
        </w:rPr>
        <w:t>$num</w:t>
      </w:r>
      <w:r>
        <w:rPr>
          <w:rFonts w:ascii="Times" w:hAnsi="Times" w:cs="Times"/>
          <w:color w:val="98000F"/>
          <w:kern w:val="0"/>
          <w:sz w:val="22"/>
          <w:szCs w:val="18"/>
        </w:rPr>
        <w:t>"</w:t>
      </w:r>
      <w:r>
        <w:rPr>
          <w:rFonts w:ascii="Times" w:hAnsi="Times" w:cs="Times"/>
          <w:color w:val="262626"/>
          <w:kern w:val="0"/>
          <w:sz w:val="22"/>
          <w:szCs w:val="18"/>
        </w:rPr>
        <w:t xml:space="preserve"> </w:t>
      </w:r>
      <w:r>
        <w:rPr>
          <w:rFonts w:ascii="Times" w:hAnsi="Times" w:cs="Times"/>
          <w:color w:val="0000C0"/>
          <w:kern w:val="0"/>
          <w:sz w:val="22"/>
          <w:szCs w:val="18"/>
        </w:rPr>
        <w:t>-gt</w:t>
      </w:r>
      <w:r>
        <w:rPr>
          <w:rFonts w:ascii="Times" w:hAnsi="Times" w:cs="Times"/>
          <w:color w:val="262626"/>
          <w:kern w:val="0"/>
          <w:sz w:val="22"/>
          <w:szCs w:val="18"/>
        </w:rPr>
        <w:t xml:space="preserve"> </w:t>
      </w:r>
      <w:r>
        <w:rPr>
          <w:rFonts w:ascii="Times" w:hAnsi="Times" w:cs="Times"/>
          <w:color w:val="135534"/>
          <w:kern w:val="0"/>
          <w:sz w:val="22"/>
          <w:szCs w:val="18"/>
        </w:rPr>
        <w:t>1</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then</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((num--))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0000FF"/>
          <w:kern w:val="0"/>
          <w:sz w:val="22"/>
          <w:szCs w:val="18"/>
        </w:rPr>
        <w:t>$num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else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((num</w:t>
      </w:r>
      <w:r>
        <w:rPr>
          <w:rFonts w:ascii="Times" w:hAnsi="Times" w:cs="Times"/>
          <w:color w:val="840C15"/>
          <w:kern w:val="0"/>
          <w:sz w:val="22"/>
          <w:szCs w:val="18"/>
        </w:rPr>
        <w:t>++</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0000FF"/>
          <w:kern w:val="0"/>
          <w:sz w:val="22"/>
          <w:szCs w:val="18"/>
        </w:rPr>
        <w:t>$num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fi</w:t>
      </w:r>
    </w:p>
    <w:p>
      <w:pPr>
        <w:widowControl/>
        <w:autoSpaceDE w:val="0"/>
        <w:autoSpaceDN w:val="0"/>
        <w:adjustRightInd w:val="0"/>
        <w:spacing w:line="280" w:lineRule="atLeast"/>
        <w:jc w:val="left"/>
        <w:rPr>
          <w:rFonts w:ascii="Times" w:hAnsi="Times" w:cs="Times"/>
          <w:color w:val="000000"/>
          <w:kern w:val="0"/>
          <w:sz w:val="21"/>
          <w:szCs w:val="21"/>
        </w:rPr>
      </w:pPr>
    </w:p>
    <w:p>
      <w:pPr>
        <w:widowControl/>
        <w:numPr>
          <w:ilvl w:val="0"/>
          <w:numId w:val="1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测试文件状态：test 参数 变量名 -e 表示文件是否存在 -f 表示文件是否存在且为文件 -d 表示文件名是否存在且为目录 -r 可读 -w 可写 -x 可执行</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434343"/>
          <w:kern w:val="0"/>
          <w:sz w:val="22"/>
          <w:szCs w:val="18"/>
        </w:rPr>
        <w:t>#!/bin/bash</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read </w:t>
      </w:r>
      <w:r>
        <w:rPr>
          <w:rFonts w:ascii="Times" w:hAnsi="Times" w:cs="Times"/>
          <w:color w:val="0000C0"/>
          <w:kern w:val="0"/>
          <w:sz w:val="22"/>
          <w:szCs w:val="18"/>
        </w:rPr>
        <w:t>-p</w:t>
      </w:r>
      <w:r>
        <w:rPr>
          <w:rFonts w:ascii="Times" w:hAnsi="Times" w:cs="Times"/>
          <w:color w:val="262626"/>
          <w:kern w:val="0"/>
          <w:sz w:val="22"/>
          <w:szCs w:val="18"/>
        </w:rPr>
        <w:t xml:space="preserve"> </w:t>
      </w:r>
      <w:r>
        <w:rPr>
          <w:rFonts w:ascii="Times" w:hAnsi="Times" w:cs="Times"/>
          <w:color w:val="98000F"/>
          <w:kern w:val="0"/>
          <w:sz w:val="22"/>
          <w:szCs w:val="18"/>
        </w:rPr>
        <w:t>"请输入目录名称："</w:t>
      </w:r>
      <w:r>
        <w:rPr>
          <w:rFonts w:ascii="Times" w:hAnsi="Times" w:cs="Times"/>
          <w:color w:val="262626"/>
          <w:kern w:val="0"/>
          <w:sz w:val="22"/>
          <w:szCs w:val="18"/>
        </w:rPr>
        <w:t xml:space="preserve"> dir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if</w:t>
      </w:r>
      <w:r>
        <w:rPr>
          <w:rFonts w:ascii="Times" w:hAnsi="Times" w:cs="Times"/>
          <w:color w:val="262626"/>
          <w:kern w:val="0"/>
          <w:sz w:val="22"/>
          <w:szCs w:val="18"/>
        </w:rPr>
        <w:t xml:space="preserve"> test </w:t>
      </w:r>
      <w:r>
        <w:rPr>
          <w:rFonts w:ascii="Times" w:hAnsi="Times" w:cs="Times"/>
          <w:color w:val="0000C0"/>
          <w:kern w:val="0"/>
          <w:sz w:val="22"/>
          <w:szCs w:val="18"/>
        </w:rPr>
        <w:t>-d</w:t>
      </w:r>
      <w:r>
        <w:rPr>
          <w:rFonts w:ascii="Times" w:hAnsi="Times" w:cs="Times"/>
          <w:color w:val="262626"/>
          <w:kern w:val="0"/>
          <w:sz w:val="22"/>
          <w:szCs w:val="18"/>
        </w:rPr>
        <w:t xml:space="preserve"> </w:t>
      </w:r>
      <w:r>
        <w:rPr>
          <w:rFonts w:ascii="Times" w:hAnsi="Times" w:cs="Times"/>
          <w:color w:val="0000FF"/>
          <w:kern w:val="0"/>
          <w:sz w:val="22"/>
          <w:szCs w:val="18"/>
        </w:rPr>
        <w:t>$dir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then</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0000FF"/>
          <w:kern w:val="0"/>
          <w:sz w:val="22"/>
          <w:szCs w:val="18"/>
        </w:rPr>
        <w:t>filename</w:t>
      </w:r>
      <w:r>
        <w:rPr>
          <w:rFonts w:ascii="Times" w:hAnsi="Times" w:cs="Times"/>
          <w:color w:val="840C15"/>
          <w:kern w:val="0"/>
          <w:sz w:val="22"/>
          <w:szCs w:val="18"/>
        </w:rPr>
        <w:t>=</w:t>
      </w:r>
      <w:r>
        <w:rPr>
          <w:rFonts w:ascii="Times" w:hAnsi="Times" w:cs="Times"/>
          <w:color w:val="128B02"/>
          <w:kern w:val="0"/>
          <w:sz w:val="22"/>
          <w:szCs w:val="18"/>
        </w:rPr>
        <w:t xml:space="preserve">`ls -l </w:t>
      </w:r>
      <w:r>
        <w:rPr>
          <w:rFonts w:ascii="Times" w:hAnsi="Times" w:cs="Times"/>
          <w:color w:val="0000FF"/>
          <w:kern w:val="0"/>
          <w:sz w:val="22"/>
          <w:szCs w:val="18"/>
        </w:rPr>
        <w:t>$dir</w:t>
      </w:r>
      <w:r>
        <w:rPr>
          <w:rFonts w:ascii="Times" w:hAnsi="Times" w:cs="Times"/>
          <w:color w:val="128B02"/>
          <w:kern w:val="0"/>
          <w:sz w:val="22"/>
          <w:szCs w:val="18"/>
        </w:rPr>
        <w:t xml:space="preserve"> | wc -l`</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"目录</w:t>
      </w:r>
      <w:r>
        <w:rPr>
          <w:rFonts w:ascii="Times" w:hAnsi="Times" w:cs="Times"/>
          <w:color w:val="0000FF"/>
          <w:kern w:val="0"/>
          <w:sz w:val="22"/>
          <w:szCs w:val="18"/>
        </w:rPr>
        <w:t>$dir</w:t>
      </w:r>
      <w:r>
        <w:rPr>
          <w:rFonts w:ascii="Times" w:hAnsi="Times" w:cs="Times"/>
          <w:color w:val="98000F"/>
          <w:kern w:val="0"/>
          <w:sz w:val="22"/>
          <w:szCs w:val="18"/>
        </w:rPr>
        <w:t>下有</w:t>
      </w:r>
      <w:r>
        <w:rPr>
          <w:rFonts w:ascii="Times" w:hAnsi="Times" w:cs="Times"/>
          <w:color w:val="0000FF"/>
          <w:kern w:val="0"/>
          <w:sz w:val="22"/>
          <w:szCs w:val="18"/>
        </w:rPr>
        <w:t>$filename</w:t>
      </w:r>
      <w:r>
        <w:rPr>
          <w:rFonts w:ascii="Times" w:hAnsi="Times" w:cs="Times"/>
          <w:color w:val="98000F"/>
          <w:kern w:val="0"/>
          <w:sz w:val="22"/>
          <w:szCs w:val="18"/>
        </w:rPr>
        <w:t>个文件"</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else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"该目录不存在"</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fi</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if elif else分支</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434343"/>
          <w:kern w:val="0"/>
          <w:sz w:val="22"/>
          <w:szCs w:val="18"/>
        </w:rPr>
        <w:t>#!/bin/bash</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read </w:t>
      </w:r>
      <w:r>
        <w:rPr>
          <w:rFonts w:ascii="Times" w:hAnsi="Times" w:cs="Times"/>
          <w:color w:val="0000C0"/>
          <w:kern w:val="0"/>
          <w:sz w:val="22"/>
          <w:szCs w:val="18"/>
        </w:rPr>
        <w:t>-p</w:t>
      </w:r>
      <w:r>
        <w:rPr>
          <w:rFonts w:ascii="Times" w:hAnsi="Times" w:cs="Times"/>
          <w:color w:val="262626"/>
          <w:kern w:val="0"/>
          <w:sz w:val="22"/>
          <w:szCs w:val="18"/>
        </w:rPr>
        <w:t xml:space="preserve"> </w:t>
      </w:r>
      <w:r>
        <w:rPr>
          <w:rFonts w:ascii="Times" w:hAnsi="Times" w:cs="Times"/>
          <w:color w:val="98000F"/>
          <w:kern w:val="0"/>
          <w:sz w:val="22"/>
          <w:szCs w:val="18"/>
        </w:rPr>
        <w:t>"请输入分数:"</w:t>
      </w:r>
      <w:r>
        <w:rPr>
          <w:rFonts w:ascii="Times" w:hAnsi="Times" w:cs="Times"/>
          <w:color w:val="262626"/>
          <w:kern w:val="0"/>
          <w:sz w:val="22"/>
          <w:szCs w:val="18"/>
        </w:rPr>
        <w:t xml:space="preserve"> score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if</w:t>
      </w:r>
      <w:r>
        <w:rPr>
          <w:rFonts w:ascii="Times" w:hAnsi="Times" w:cs="Times"/>
          <w:color w:val="262626"/>
          <w:kern w:val="0"/>
          <w:sz w:val="22"/>
          <w:szCs w:val="18"/>
        </w:rPr>
        <w:t xml:space="preserve"> [ </w:t>
      </w:r>
      <w:r>
        <w:rPr>
          <w:rFonts w:ascii="Times" w:hAnsi="Times" w:cs="Times"/>
          <w:color w:val="98000F"/>
          <w:kern w:val="0"/>
          <w:sz w:val="22"/>
          <w:szCs w:val="18"/>
        </w:rPr>
        <w:t>"</w:t>
      </w:r>
      <w:r>
        <w:rPr>
          <w:rFonts w:ascii="Times" w:hAnsi="Times" w:cs="Times"/>
          <w:color w:val="0000FF"/>
          <w:kern w:val="0"/>
          <w:sz w:val="22"/>
          <w:szCs w:val="18"/>
        </w:rPr>
        <w:t>$score</w:t>
      </w:r>
      <w:r>
        <w:rPr>
          <w:rFonts w:ascii="Times" w:hAnsi="Times" w:cs="Times"/>
          <w:color w:val="98000F"/>
          <w:kern w:val="0"/>
          <w:sz w:val="22"/>
          <w:szCs w:val="18"/>
        </w:rPr>
        <w:t>"</w:t>
      </w:r>
      <w:r>
        <w:rPr>
          <w:rFonts w:ascii="Times" w:hAnsi="Times" w:cs="Times"/>
          <w:color w:val="262626"/>
          <w:kern w:val="0"/>
          <w:sz w:val="22"/>
          <w:szCs w:val="18"/>
        </w:rPr>
        <w:t xml:space="preserve"> </w:t>
      </w:r>
      <w:r>
        <w:rPr>
          <w:rFonts w:ascii="Times" w:hAnsi="Times" w:cs="Times"/>
          <w:color w:val="0000C0"/>
          <w:kern w:val="0"/>
          <w:sz w:val="22"/>
          <w:szCs w:val="18"/>
        </w:rPr>
        <w:t>-ge</w:t>
      </w:r>
      <w:r>
        <w:rPr>
          <w:rFonts w:ascii="Times" w:hAnsi="Times" w:cs="Times"/>
          <w:color w:val="262626"/>
          <w:kern w:val="0"/>
          <w:sz w:val="22"/>
          <w:szCs w:val="18"/>
        </w:rPr>
        <w:t xml:space="preserve"> </w:t>
      </w:r>
      <w:r>
        <w:rPr>
          <w:rFonts w:ascii="Times" w:hAnsi="Times" w:cs="Times"/>
          <w:color w:val="135534"/>
          <w:kern w:val="0"/>
          <w:sz w:val="22"/>
          <w:szCs w:val="18"/>
        </w:rPr>
        <w:t>90</w:t>
      </w:r>
      <w:r>
        <w:rPr>
          <w:rFonts w:ascii="Times" w:hAnsi="Times" w:cs="Times"/>
          <w:color w:val="262626"/>
          <w:kern w:val="0"/>
          <w:sz w:val="22"/>
          <w:szCs w:val="18"/>
        </w:rPr>
        <w:t xml:space="preserve"> </w:t>
      </w:r>
      <w:r>
        <w:rPr>
          <w:rFonts w:ascii="Times" w:hAnsi="Times" w:cs="Times"/>
          <w:color w:val="0000C0"/>
          <w:kern w:val="0"/>
          <w:sz w:val="22"/>
          <w:szCs w:val="18"/>
        </w:rPr>
        <w:t>-a</w:t>
      </w:r>
      <w:r>
        <w:rPr>
          <w:rFonts w:ascii="Times" w:hAnsi="Times" w:cs="Times"/>
          <w:color w:val="262626"/>
          <w:kern w:val="0"/>
          <w:sz w:val="22"/>
          <w:szCs w:val="18"/>
        </w:rPr>
        <w:t xml:space="preserve"> </w:t>
      </w:r>
      <w:r>
        <w:rPr>
          <w:rFonts w:ascii="Times" w:hAnsi="Times" w:cs="Times"/>
          <w:color w:val="98000F"/>
          <w:kern w:val="0"/>
          <w:sz w:val="22"/>
          <w:szCs w:val="18"/>
        </w:rPr>
        <w:t>"</w:t>
      </w:r>
      <w:r>
        <w:rPr>
          <w:rFonts w:ascii="Times" w:hAnsi="Times" w:cs="Times"/>
          <w:color w:val="0000FF"/>
          <w:kern w:val="0"/>
          <w:sz w:val="22"/>
          <w:szCs w:val="18"/>
        </w:rPr>
        <w:t>$score</w:t>
      </w:r>
      <w:r>
        <w:rPr>
          <w:rFonts w:ascii="Times" w:hAnsi="Times" w:cs="Times"/>
          <w:color w:val="98000F"/>
          <w:kern w:val="0"/>
          <w:sz w:val="22"/>
          <w:szCs w:val="18"/>
        </w:rPr>
        <w:t>"</w:t>
      </w:r>
      <w:r>
        <w:rPr>
          <w:rFonts w:ascii="Times" w:hAnsi="Times" w:cs="Times"/>
          <w:color w:val="262626"/>
          <w:kern w:val="0"/>
          <w:sz w:val="22"/>
          <w:szCs w:val="18"/>
        </w:rPr>
        <w:t xml:space="preserve"> </w:t>
      </w:r>
      <w:r>
        <w:rPr>
          <w:rFonts w:ascii="Times" w:hAnsi="Times" w:cs="Times"/>
          <w:color w:val="0000C0"/>
          <w:kern w:val="0"/>
          <w:sz w:val="22"/>
          <w:szCs w:val="18"/>
        </w:rPr>
        <w:t>-le</w:t>
      </w:r>
      <w:r>
        <w:rPr>
          <w:rFonts w:ascii="Times" w:hAnsi="Times" w:cs="Times"/>
          <w:color w:val="262626"/>
          <w:kern w:val="0"/>
          <w:sz w:val="22"/>
          <w:szCs w:val="18"/>
        </w:rPr>
        <w:t xml:space="preserve"> </w:t>
      </w:r>
      <w:r>
        <w:rPr>
          <w:rFonts w:ascii="Times" w:hAnsi="Times" w:cs="Times"/>
          <w:color w:val="135534"/>
          <w:kern w:val="0"/>
          <w:sz w:val="22"/>
          <w:szCs w:val="18"/>
        </w:rPr>
        <w:t>100</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then</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"优秀"</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elif</w:t>
      </w:r>
      <w:r>
        <w:rPr>
          <w:rFonts w:ascii="Times" w:hAnsi="Times" w:cs="Times"/>
          <w:color w:val="262626"/>
          <w:kern w:val="0"/>
          <w:sz w:val="22"/>
          <w:szCs w:val="18"/>
        </w:rPr>
        <w:t xml:space="preserve"> [ </w:t>
      </w:r>
      <w:r>
        <w:rPr>
          <w:rFonts w:ascii="Times" w:hAnsi="Times" w:cs="Times"/>
          <w:color w:val="98000F"/>
          <w:kern w:val="0"/>
          <w:sz w:val="22"/>
          <w:szCs w:val="18"/>
        </w:rPr>
        <w:t>"</w:t>
      </w:r>
      <w:r>
        <w:rPr>
          <w:rFonts w:ascii="Times" w:hAnsi="Times" w:cs="Times"/>
          <w:color w:val="0000FF"/>
          <w:kern w:val="0"/>
          <w:sz w:val="22"/>
          <w:szCs w:val="18"/>
        </w:rPr>
        <w:t>$score</w:t>
      </w:r>
      <w:r>
        <w:rPr>
          <w:rFonts w:ascii="Times" w:hAnsi="Times" w:cs="Times"/>
          <w:color w:val="98000F"/>
          <w:kern w:val="0"/>
          <w:sz w:val="22"/>
          <w:szCs w:val="18"/>
        </w:rPr>
        <w:t>"</w:t>
      </w:r>
      <w:r>
        <w:rPr>
          <w:rFonts w:ascii="Times" w:hAnsi="Times" w:cs="Times"/>
          <w:color w:val="262626"/>
          <w:kern w:val="0"/>
          <w:sz w:val="22"/>
          <w:szCs w:val="18"/>
        </w:rPr>
        <w:t xml:space="preserve"> </w:t>
      </w:r>
      <w:r>
        <w:rPr>
          <w:rFonts w:ascii="Times" w:hAnsi="Times" w:cs="Times"/>
          <w:color w:val="0000C0"/>
          <w:kern w:val="0"/>
          <w:sz w:val="22"/>
          <w:szCs w:val="18"/>
        </w:rPr>
        <w:t>-ge</w:t>
      </w:r>
      <w:r>
        <w:rPr>
          <w:rFonts w:ascii="Times" w:hAnsi="Times" w:cs="Times"/>
          <w:color w:val="262626"/>
          <w:kern w:val="0"/>
          <w:sz w:val="22"/>
          <w:szCs w:val="18"/>
        </w:rPr>
        <w:t xml:space="preserve"> </w:t>
      </w:r>
      <w:r>
        <w:rPr>
          <w:rFonts w:ascii="Times" w:hAnsi="Times" w:cs="Times"/>
          <w:color w:val="135534"/>
          <w:kern w:val="0"/>
          <w:sz w:val="22"/>
          <w:szCs w:val="18"/>
        </w:rPr>
        <w:t>80</w:t>
      </w:r>
      <w:r>
        <w:rPr>
          <w:rFonts w:ascii="Times" w:hAnsi="Times" w:cs="Times"/>
          <w:color w:val="262626"/>
          <w:kern w:val="0"/>
          <w:sz w:val="22"/>
          <w:szCs w:val="18"/>
        </w:rPr>
        <w:t xml:space="preserve"> </w:t>
      </w:r>
      <w:r>
        <w:rPr>
          <w:rFonts w:ascii="Times" w:hAnsi="Times" w:cs="Times"/>
          <w:color w:val="0000C0"/>
          <w:kern w:val="0"/>
          <w:sz w:val="22"/>
          <w:szCs w:val="18"/>
        </w:rPr>
        <w:t>-a</w:t>
      </w:r>
      <w:r>
        <w:rPr>
          <w:rFonts w:ascii="Times" w:hAnsi="Times" w:cs="Times"/>
          <w:color w:val="262626"/>
          <w:kern w:val="0"/>
          <w:sz w:val="22"/>
          <w:szCs w:val="18"/>
        </w:rPr>
        <w:t xml:space="preserve"> </w:t>
      </w:r>
      <w:r>
        <w:rPr>
          <w:rFonts w:ascii="Times" w:hAnsi="Times" w:cs="Times"/>
          <w:color w:val="98000F"/>
          <w:kern w:val="0"/>
          <w:sz w:val="22"/>
          <w:szCs w:val="18"/>
        </w:rPr>
        <w:t>"</w:t>
      </w:r>
      <w:r>
        <w:rPr>
          <w:rFonts w:ascii="Times" w:hAnsi="Times" w:cs="Times"/>
          <w:color w:val="0000FF"/>
          <w:kern w:val="0"/>
          <w:sz w:val="22"/>
          <w:szCs w:val="18"/>
        </w:rPr>
        <w:t>$score</w:t>
      </w:r>
      <w:r>
        <w:rPr>
          <w:rFonts w:ascii="Times" w:hAnsi="Times" w:cs="Times"/>
          <w:color w:val="98000F"/>
          <w:kern w:val="0"/>
          <w:sz w:val="22"/>
          <w:szCs w:val="18"/>
        </w:rPr>
        <w:t>"</w:t>
      </w:r>
      <w:r>
        <w:rPr>
          <w:rFonts w:ascii="Times" w:hAnsi="Times" w:cs="Times"/>
          <w:color w:val="262626"/>
          <w:kern w:val="0"/>
          <w:sz w:val="22"/>
          <w:szCs w:val="18"/>
        </w:rPr>
        <w:t xml:space="preserve"> </w:t>
      </w:r>
      <w:r>
        <w:rPr>
          <w:rFonts w:ascii="Times" w:hAnsi="Times" w:cs="Times"/>
          <w:color w:val="0000C0"/>
          <w:kern w:val="0"/>
          <w:sz w:val="22"/>
          <w:szCs w:val="18"/>
        </w:rPr>
        <w:t>-lt</w:t>
      </w:r>
      <w:r>
        <w:rPr>
          <w:rFonts w:ascii="Times" w:hAnsi="Times" w:cs="Times"/>
          <w:color w:val="262626"/>
          <w:kern w:val="0"/>
          <w:sz w:val="22"/>
          <w:szCs w:val="18"/>
        </w:rPr>
        <w:t xml:space="preserve"> </w:t>
      </w:r>
      <w:r>
        <w:rPr>
          <w:rFonts w:ascii="Times" w:hAnsi="Times" w:cs="Times"/>
          <w:color w:val="135534"/>
          <w:kern w:val="0"/>
          <w:sz w:val="22"/>
          <w:szCs w:val="18"/>
        </w:rPr>
        <w:t>90</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then</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"良好"</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elif</w:t>
      </w:r>
      <w:r>
        <w:rPr>
          <w:rFonts w:ascii="Times" w:hAnsi="Times" w:cs="Times"/>
          <w:color w:val="262626"/>
          <w:kern w:val="0"/>
          <w:sz w:val="22"/>
          <w:szCs w:val="18"/>
        </w:rPr>
        <w:t xml:space="preserve"> [ </w:t>
      </w:r>
      <w:r>
        <w:rPr>
          <w:rFonts w:ascii="Times" w:hAnsi="Times" w:cs="Times"/>
          <w:color w:val="98000F"/>
          <w:kern w:val="0"/>
          <w:sz w:val="22"/>
          <w:szCs w:val="18"/>
        </w:rPr>
        <w:t>"</w:t>
      </w:r>
      <w:r>
        <w:rPr>
          <w:rFonts w:ascii="Times" w:hAnsi="Times" w:cs="Times"/>
          <w:color w:val="0000FF"/>
          <w:kern w:val="0"/>
          <w:sz w:val="22"/>
          <w:szCs w:val="18"/>
        </w:rPr>
        <w:t>$score</w:t>
      </w:r>
      <w:r>
        <w:rPr>
          <w:rFonts w:ascii="Times" w:hAnsi="Times" w:cs="Times"/>
          <w:color w:val="98000F"/>
          <w:kern w:val="0"/>
          <w:sz w:val="22"/>
          <w:szCs w:val="18"/>
        </w:rPr>
        <w:t>"</w:t>
      </w:r>
      <w:r>
        <w:rPr>
          <w:rFonts w:ascii="Times" w:hAnsi="Times" w:cs="Times"/>
          <w:color w:val="262626"/>
          <w:kern w:val="0"/>
          <w:sz w:val="22"/>
          <w:szCs w:val="18"/>
        </w:rPr>
        <w:t xml:space="preserve"> </w:t>
      </w:r>
      <w:r>
        <w:rPr>
          <w:rFonts w:ascii="Times" w:hAnsi="Times" w:cs="Times"/>
          <w:color w:val="0000C0"/>
          <w:kern w:val="0"/>
          <w:sz w:val="22"/>
          <w:szCs w:val="18"/>
        </w:rPr>
        <w:t>-ge</w:t>
      </w:r>
      <w:r>
        <w:rPr>
          <w:rFonts w:ascii="Times" w:hAnsi="Times" w:cs="Times"/>
          <w:color w:val="262626"/>
          <w:kern w:val="0"/>
          <w:sz w:val="22"/>
          <w:szCs w:val="18"/>
        </w:rPr>
        <w:t xml:space="preserve"> </w:t>
      </w:r>
      <w:r>
        <w:rPr>
          <w:rFonts w:ascii="Times" w:hAnsi="Times" w:cs="Times"/>
          <w:color w:val="135534"/>
          <w:kern w:val="0"/>
          <w:sz w:val="22"/>
          <w:szCs w:val="18"/>
        </w:rPr>
        <w:t>70</w:t>
      </w:r>
      <w:r>
        <w:rPr>
          <w:rFonts w:ascii="Times" w:hAnsi="Times" w:cs="Times"/>
          <w:color w:val="262626"/>
          <w:kern w:val="0"/>
          <w:sz w:val="22"/>
          <w:szCs w:val="18"/>
        </w:rPr>
        <w:t xml:space="preserve"> </w:t>
      </w:r>
      <w:r>
        <w:rPr>
          <w:rFonts w:ascii="Times" w:hAnsi="Times" w:cs="Times"/>
          <w:color w:val="0000C0"/>
          <w:kern w:val="0"/>
          <w:sz w:val="22"/>
          <w:szCs w:val="18"/>
        </w:rPr>
        <w:t>-a</w:t>
      </w:r>
      <w:r>
        <w:rPr>
          <w:rFonts w:ascii="Times" w:hAnsi="Times" w:cs="Times"/>
          <w:color w:val="262626"/>
          <w:kern w:val="0"/>
          <w:sz w:val="22"/>
          <w:szCs w:val="18"/>
        </w:rPr>
        <w:t xml:space="preserve"> </w:t>
      </w:r>
      <w:r>
        <w:rPr>
          <w:rFonts w:ascii="Times" w:hAnsi="Times" w:cs="Times"/>
          <w:color w:val="98000F"/>
          <w:kern w:val="0"/>
          <w:sz w:val="22"/>
          <w:szCs w:val="18"/>
        </w:rPr>
        <w:t>"</w:t>
      </w:r>
      <w:r>
        <w:rPr>
          <w:rFonts w:ascii="Times" w:hAnsi="Times" w:cs="Times"/>
          <w:color w:val="0000FF"/>
          <w:kern w:val="0"/>
          <w:sz w:val="22"/>
          <w:szCs w:val="18"/>
        </w:rPr>
        <w:t>$score</w:t>
      </w:r>
      <w:r>
        <w:rPr>
          <w:rFonts w:ascii="Times" w:hAnsi="Times" w:cs="Times"/>
          <w:color w:val="98000F"/>
          <w:kern w:val="0"/>
          <w:sz w:val="22"/>
          <w:szCs w:val="18"/>
        </w:rPr>
        <w:t>"</w:t>
      </w:r>
      <w:r>
        <w:rPr>
          <w:rFonts w:ascii="Times" w:hAnsi="Times" w:cs="Times"/>
          <w:color w:val="262626"/>
          <w:kern w:val="0"/>
          <w:sz w:val="22"/>
          <w:szCs w:val="18"/>
        </w:rPr>
        <w:t xml:space="preserve"> </w:t>
      </w:r>
      <w:r>
        <w:rPr>
          <w:rFonts w:ascii="Times" w:hAnsi="Times" w:cs="Times"/>
          <w:color w:val="0000C0"/>
          <w:kern w:val="0"/>
          <w:sz w:val="22"/>
          <w:szCs w:val="18"/>
        </w:rPr>
        <w:t>-lt</w:t>
      </w:r>
      <w:r>
        <w:rPr>
          <w:rFonts w:ascii="Times" w:hAnsi="Times" w:cs="Times"/>
          <w:color w:val="262626"/>
          <w:kern w:val="0"/>
          <w:sz w:val="22"/>
          <w:szCs w:val="18"/>
        </w:rPr>
        <w:t xml:space="preserve"> </w:t>
      </w:r>
      <w:r>
        <w:rPr>
          <w:rFonts w:ascii="Times" w:hAnsi="Times" w:cs="Times"/>
          <w:color w:val="135534"/>
          <w:kern w:val="0"/>
          <w:sz w:val="22"/>
          <w:szCs w:val="18"/>
        </w:rPr>
        <w:t>80</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then</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"尚可"</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elif</w:t>
      </w:r>
      <w:r>
        <w:rPr>
          <w:rFonts w:ascii="Times" w:hAnsi="Times" w:cs="Times"/>
          <w:color w:val="262626"/>
          <w:kern w:val="0"/>
          <w:sz w:val="22"/>
          <w:szCs w:val="18"/>
        </w:rPr>
        <w:t xml:space="preserve"> [ </w:t>
      </w:r>
      <w:r>
        <w:rPr>
          <w:rFonts w:ascii="Times" w:hAnsi="Times" w:cs="Times"/>
          <w:color w:val="98000F"/>
          <w:kern w:val="0"/>
          <w:sz w:val="22"/>
          <w:szCs w:val="18"/>
        </w:rPr>
        <w:t>"</w:t>
      </w:r>
      <w:r>
        <w:rPr>
          <w:rFonts w:ascii="Times" w:hAnsi="Times" w:cs="Times"/>
          <w:color w:val="0000FF"/>
          <w:kern w:val="0"/>
          <w:sz w:val="22"/>
          <w:szCs w:val="18"/>
        </w:rPr>
        <w:t>$score</w:t>
      </w:r>
      <w:r>
        <w:rPr>
          <w:rFonts w:ascii="Times" w:hAnsi="Times" w:cs="Times"/>
          <w:color w:val="98000F"/>
          <w:kern w:val="0"/>
          <w:sz w:val="22"/>
          <w:szCs w:val="18"/>
        </w:rPr>
        <w:t>"</w:t>
      </w:r>
      <w:r>
        <w:rPr>
          <w:rFonts w:ascii="Times" w:hAnsi="Times" w:cs="Times"/>
          <w:color w:val="262626"/>
          <w:kern w:val="0"/>
          <w:sz w:val="22"/>
          <w:szCs w:val="18"/>
        </w:rPr>
        <w:t xml:space="preserve"> </w:t>
      </w:r>
      <w:r>
        <w:rPr>
          <w:rFonts w:ascii="Times" w:hAnsi="Times" w:cs="Times"/>
          <w:color w:val="0000C0"/>
          <w:kern w:val="0"/>
          <w:sz w:val="22"/>
          <w:szCs w:val="18"/>
        </w:rPr>
        <w:t>-ge</w:t>
      </w:r>
      <w:r>
        <w:rPr>
          <w:rFonts w:ascii="Times" w:hAnsi="Times" w:cs="Times"/>
          <w:color w:val="262626"/>
          <w:kern w:val="0"/>
          <w:sz w:val="22"/>
          <w:szCs w:val="18"/>
        </w:rPr>
        <w:t xml:space="preserve"> </w:t>
      </w:r>
      <w:r>
        <w:rPr>
          <w:rFonts w:ascii="Times" w:hAnsi="Times" w:cs="Times"/>
          <w:color w:val="135534"/>
          <w:kern w:val="0"/>
          <w:sz w:val="22"/>
          <w:szCs w:val="18"/>
        </w:rPr>
        <w:t>60</w:t>
      </w:r>
      <w:r>
        <w:rPr>
          <w:rFonts w:ascii="Times" w:hAnsi="Times" w:cs="Times"/>
          <w:color w:val="262626"/>
          <w:kern w:val="0"/>
          <w:sz w:val="22"/>
          <w:szCs w:val="18"/>
        </w:rPr>
        <w:t xml:space="preserve"> </w:t>
      </w:r>
      <w:r>
        <w:rPr>
          <w:rFonts w:ascii="Times" w:hAnsi="Times" w:cs="Times"/>
          <w:color w:val="0000C0"/>
          <w:kern w:val="0"/>
          <w:sz w:val="22"/>
          <w:szCs w:val="18"/>
        </w:rPr>
        <w:t>-a</w:t>
      </w:r>
      <w:r>
        <w:rPr>
          <w:rFonts w:ascii="Times" w:hAnsi="Times" w:cs="Times"/>
          <w:color w:val="262626"/>
          <w:kern w:val="0"/>
          <w:sz w:val="22"/>
          <w:szCs w:val="18"/>
        </w:rPr>
        <w:t xml:space="preserve"> </w:t>
      </w:r>
      <w:r>
        <w:rPr>
          <w:rFonts w:ascii="Times" w:hAnsi="Times" w:cs="Times"/>
          <w:color w:val="98000F"/>
          <w:kern w:val="0"/>
          <w:sz w:val="22"/>
          <w:szCs w:val="18"/>
        </w:rPr>
        <w:t>"</w:t>
      </w:r>
      <w:r>
        <w:rPr>
          <w:rFonts w:ascii="Times" w:hAnsi="Times" w:cs="Times"/>
          <w:color w:val="0000FF"/>
          <w:kern w:val="0"/>
          <w:sz w:val="22"/>
          <w:szCs w:val="18"/>
        </w:rPr>
        <w:t>$score</w:t>
      </w:r>
      <w:r>
        <w:rPr>
          <w:rFonts w:ascii="Times" w:hAnsi="Times" w:cs="Times"/>
          <w:color w:val="98000F"/>
          <w:kern w:val="0"/>
          <w:sz w:val="22"/>
          <w:szCs w:val="18"/>
        </w:rPr>
        <w:t>"</w:t>
      </w:r>
      <w:r>
        <w:rPr>
          <w:rFonts w:ascii="Times" w:hAnsi="Times" w:cs="Times"/>
          <w:color w:val="262626"/>
          <w:kern w:val="0"/>
          <w:sz w:val="22"/>
          <w:szCs w:val="18"/>
        </w:rPr>
        <w:t xml:space="preserve"> </w:t>
      </w:r>
      <w:r>
        <w:rPr>
          <w:rFonts w:ascii="Times" w:hAnsi="Times" w:cs="Times"/>
          <w:color w:val="0000C0"/>
          <w:kern w:val="0"/>
          <w:sz w:val="22"/>
          <w:szCs w:val="18"/>
        </w:rPr>
        <w:t>-lt</w:t>
      </w:r>
      <w:r>
        <w:rPr>
          <w:rFonts w:ascii="Times" w:hAnsi="Times" w:cs="Times"/>
          <w:color w:val="262626"/>
          <w:kern w:val="0"/>
          <w:sz w:val="22"/>
          <w:szCs w:val="18"/>
        </w:rPr>
        <w:t xml:space="preserve"> </w:t>
      </w:r>
      <w:r>
        <w:rPr>
          <w:rFonts w:ascii="Times" w:hAnsi="Times" w:cs="Times"/>
          <w:color w:val="135534"/>
          <w:kern w:val="0"/>
          <w:sz w:val="22"/>
          <w:szCs w:val="18"/>
        </w:rPr>
        <w:t>70</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then</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"刚及格"</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else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"不及格"</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fi</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文件判断</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-r   filename 文件是否存在且可读</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-w  filename 文件是否存在且可写</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-x   filename 文件是否存在且可执行</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-d   filename 文件是否存在且为目录</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-f    filename 文件是否存在且为普通文件</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-e   filename 文件是否存在</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-n   str1 字符串长度是否不等于0</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-z   str2 字符串长度是否等于0</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434343"/>
          <w:kern w:val="0"/>
          <w:sz w:val="22"/>
          <w:szCs w:val="18"/>
        </w:rPr>
        <w:t>#!/bin/bash</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read </w:t>
      </w:r>
      <w:r>
        <w:rPr>
          <w:rFonts w:ascii="Times" w:hAnsi="Times" w:cs="Times"/>
          <w:color w:val="0000C0"/>
          <w:kern w:val="0"/>
          <w:sz w:val="22"/>
          <w:szCs w:val="18"/>
        </w:rPr>
        <w:t>-p</w:t>
      </w:r>
      <w:r>
        <w:rPr>
          <w:rFonts w:ascii="Times" w:hAnsi="Times" w:cs="Times"/>
          <w:color w:val="262626"/>
          <w:kern w:val="0"/>
          <w:sz w:val="22"/>
          <w:szCs w:val="18"/>
        </w:rPr>
        <w:t xml:space="preserve"> </w:t>
      </w:r>
      <w:r>
        <w:rPr>
          <w:rFonts w:ascii="Times" w:hAnsi="Times" w:cs="Times"/>
          <w:color w:val="98000F"/>
          <w:kern w:val="0"/>
          <w:sz w:val="22"/>
          <w:szCs w:val="18"/>
        </w:rPr>
        <w:t>"请输入文件名称："</w:t>
      </w:r>
      <w:r>
        <w:rPr>
          <w:rFonts w:ascii="Times" w:hAnsi="Times" w:cs="Times"/>
          <w:color w:val="262626"/>
          <w:kern w:val="0"/>
          <w:sz w:val="22"/>
          <w:szCs w:val="18"/>
        </w:rPr>
        <w:t xml:space="preserve"> file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if</w:t>
      </w:r>
      <w:r>
        <w:rPr>
          <w:rFonts w:ascii="Times" w:hAnsi="Times" w:cs="Times"/>
          <w:color w:val="262626"/>
          <w:kern w:val="0"/>
          <w:sz w:val="22"/>
          <w:szCs w:val="18"/>
        </w:rPr>
        <w:t xml:space="preserve"> [ </w:t>
      </w:r>
      <w:r>
        <w:rPr>
          <w:rFonts w:ascii="Times" w:hAnsi="Times" w:cs="Times"/>
          <w:color w:val="0000C0"/>
          <w:kern w:val="0"/>
          <w:sz w:val="22"/>
          <w:szCs w:val="18"/>
        </w:rPr>
        <w:t>-z</w:t>
      </w:r>
      <w:r>
        <w:rPr>
          <w:rFonts w:ascii="Times" w:hAnsi="Times" w:cs="Times"/>
          <w:color w:val="262626"/>
          <w:kern w:val="0"/>
          <w:sz w:val="22"/>
          <w:szCs w:val="18"/>
        </w:rPr>
        <w:t xml:space="preserve"> </w:t>
      </w:r>
      <w:r>
        <w:rPr>
          <w:rFonts w:ascii="Times" w:hAnsi="Times" w:cs="Times"/>
          <w:color w:val="98000F"/>
          <w:kern w:val="0"/>
          <w:sz w:val="22"/>
          <w:szCs w:val="18"/>
        </w:rPr>
        <w:t>"</w:t>
      </w:r>
      <w:r>
        <w:rPr>
          <w:rFonts w:ascii="Times" w:hAnsi="Times" w:cs="Times"/>
          <w:color w:val="0000FF"/>
          <w:kern w:val="0"/>
          <w:sz w:val="22"/>
          <w:szCs w:val="18"/>
        </w:rPr>
        <w:t>$file</w:t>
      </w:r>
      <w:r>
        <w:rPr>
          <w:rFonts w:ascii="Times" w:hAnsi="Times" w:cs="Times"/>
          <w:color w:val="98000F"/>
          <w:kern w:val="0"/>
          <w:sz w:val="22"/>
          <w:szCs w:val="18"/>
        </w:rPr>
        <w:t>"</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then</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"为空"</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elif</w:t>
      </w:r>
      <w:r>
        <w:rPr>
          <w:rFonts w:ascii="Times" w:hAnsi="Times" w:cs="Times"/>
          <w:color w:val="262626"/>
          <w:kern w:val="0"/>
          <w:sz w:val="22"/>
          <w:szCs w:val="18"/>
        </w:rPr>
        <w:t xml:space="preserve"> [ </w:t>
      </w:r>
      <w:r>
        <w:rPr>
          <w:rFonts w:ascii="Times" w:hAnsi="Times" w:cs="Times"/>
          <w:color w:val="0000C0"/>
          <w:kern w:val="0"/>
          <w:sz w:val="22"/>
          <w:szCs w:val="18"/>
        </w:rPr>
        <w:t>-d</w:t>
      </w:r>
      <w:r>
        <w:rPr>
          <w:rFonts w:ascii="Times" w:hAnsi="Times" w:cs="Times"/>
          <w:color w:val="262626"/>
          <w:kern w:val="0"/>
          <w:sz w:val="22"/>
          <w:szCs w:val="18"/>
        </w:rPr>
        <w:t xml:space="preserve"> </w:t>
      </w:r>
      <w:r>
        <w:rPr>
          <w:rFonts w:ascii="Times" w:hAnsi="Times" w:cs="Times"/>
          <w:color w:val="98000F"/>
          <w:kern w:val="0"/>
          <w:sz w:val="22"/>
          <w:szCs w:val="18"/>
        </w:rPr>
        <w:t>"</w:t>
      </w:r>
      <w:r>
        <w:rPr>
          <w:rFonts w:ascii="Times" w:hAnsi="Times" w:cs="Times"/>
          <w:color w:val="0000FF"/>
          <w:kern w:val="0"/>
          <w:sz w:val="22"/>
          <w:szCs w:val="18"/>
        </w:rPr>
        <w:t>$file</w:t>
      </w:r>
      <w:r>
        <w:rPr>
          <w:rFonts w:ascii="Times" w:hAnsi="Times" w:cs="Times"/>
          <w:color w:val="98000F"/>
          <w:kern w:val="0"/>
          <w:sz w:val="22"/>
          <w:szCs w:val="18"/>
        </w:rPr>
        <w:t>"</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then</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"是目录"</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elif</w:t>
      </w:r>
      <w:r>
        <w:rPr>
          <w:rFonts w:ascii="Times" w:hAnsi="Times" w:cs="Times"/>
          <w:color w:val="262626"/>
          <w:kern w:val="0"/>
          <w:sz w:val="22"/>
          <w:szCs w:val="18"/>
        </w:rPr>
        <w:t xml:space="preserve"> [ </w:t>
      </w:r>
      <w:r>
        <w:rPr>
          <w:rFonts w:ascii="Times" w:hAnsi="Times" w:cs="Times"/>
          <w:color w:val="0000C0"/>
          <w:kern w:val="0"/>
          <w:sz w:val="22"/>
          <w:szCs w:val="18"/>
        </w:rPr>
        <w:t>-f</w:t>
      </w:r>
      <w:r>
        <w:rPr>
          <w:rFonts w:ascii="Times" w:hAnsi="Times" w:cs="Times"/>
          <w:color w:val="262626"/>
          <w:kern w:val="0"/>
          <w:sz w:val="22"/>
          <w:szCs w:val="18"/>
        </w:rPr>
        <w:t xml:space="preserve"> </w:t>
      </w:r>
      <w:r>
        <w:rPr>
          <w:rFonts w:ascii="Times" w:hAnsi="Times" w:cs="Times"/>
          <w:color w:val="98000F"/>
          <w:kern w:val="0"/>
          <w:sz w:val="22"/>
          <w:szCs w:val="18"/>
        </w:rPr>
        <w:t>"</w:t>
      </w:r>
      <w:r>
        <w:rPr>
          <w:rFonts w:ascii="Times" w:hAnsi="Times" w:cs="Times"/>
          <w:color w:val="0000FF"/>
          <w:kern w:val="0"/>
          <w:sz w:val="22"/>
          <w:szCs w:val="18"/>
        </w:rPr>
        <w:t>$file</w:t>
      </w:r>
      <w:r>
        <w:rPr>
          <w:rFonts w:ascii="Times" w:hAnsi="Times" w:cs="Times"/>
          <w:color w:val="98000F"/>
          <w:kern w:val="0"/>
          <w:sz w:val="22"/>
          <w:szCs w:val="18"/>
        </w:rPr>
        <w:t>"</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then</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"是普通文件"</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else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"错误信息"</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fi</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case分支</w:t>
      </w:r>
    </w:p>
    <w:p>
      <w:pPr>
        <w:widowControl/>
        <w:numPr>
          <w:ilvl w:val="0"/>
          <w:numId w:val="1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case这一行最后必须为in</w:t>
      </w:r>
    </w:p>
    <w:p>
      <w:pPr>
        <w:widowControl/>
        <w:numPr>
          <w:ilvl w:val="0"/>
          <w:numId w:val="1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；；表示结束语句</w:t>
      </w:r>
    </w:p>
    <w:p>
      <w:pPr>
        <w:widowControl/>
        <w:numPr>
          <w:ilvl w:val="0"/>
          <w:numId w:val="1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*表示默认</w:t>
      </w:r>
    </w:p>
    <w:p>
      <w:pPr>
        <w:widowControl/>
        <w:numPr>
          <w:ilvl w:val="0"/>
          <w:numId w:val="1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esac代表case语句的结束</w:t>
      </w:r>
    </w:p>
    <w:p>
      <w:pPr>
        <w:widowControl/>
        <w:numPr>
          <w:ilvl w:val="0"/>
          <w:numId w:val="1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值可以为字符串或数字，也可为区间范围[0-9]</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1.根据选项挑选物品</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434343"/>
          <w:kern w:val="0"/>
          <w:sz w:val="22"/>
          <w:szCs w:val="18"/>
        </w:rPr>
        <w:t>#!/bin/bash</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read </w:t>
      </w:r>
      <w:r>
        <w:rPr>
          <w:rFonts w:ascii="Times" w:hAnsi="Times" w:cs="Times"/>
          <w:color w:val="0000C0"/>
          <w:kern w:val="0"/>
          <w:sz w:val="22"/>
          <w:szCs w:val="18"/>
        </w:rPr>
        <w:t>-p</w:t>
      </w:r>
      <w:r>
        <w:rPr>
          <w:rFonts w:ascii="Times" w:hAnsi="Times" w:cs="Times"/>
          <w:color w:val="262626"/>
          <w:kern w:val="0"/>
          <w:sz w:val="22"/>
          <w:szCs w:val="18"/>
        </w:rPr>
        <w:t xml:space="preserve"> </w:t>
      </w:r>
      <w:r>
        <w:rPr>
          <w:rFonts w:ascii="Times" w:hAnsi="Times" w:cs="Times"/>
          <w:color w:val="98000F"/>
          <w:kern w:val="0"/>
          <w:sz w:val="22"/>
          <w:szCs w:val="18"/>
        </w:rPr>
        <w:t>"请输入选项："</w:t>
      </w:r>
      <w:r>
        <w:rPr>
          <w:rFonts w:ascii="Times" w:hAnsi="Times" w:cs="Times"/>
          <w:color w:val="262626"/>
          <w:kern w:val="0"/>
          <w:sz w:val="22"/>
          <w:szCs w:val="18"/>
        </w:rPr>
        <w:t xml:space="preserve"> pro</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case </w:t>
      </w:r>
      <w:r>
        <w:rPr>
          <w:rFonts w:ascii="Times" w:hAnsi="Times" w:cs="Times"/>
          <w:color w:val="0000FF"/>
          <w:kern w:val="0"/>
          <w:sz w:val="22"/>
          <w:szCs w:val="18"/>
        </w:rPr>
        <w:t>$pro</w:t>
      </w:r>
      <w:r>
        <w:rPr>
          <w:rFonts w:ascii="Times" w:hAnsi="Times" w:cs="Times"/>
          <w:color w:val="262626"/>
          <w:kern w:val="0"/>
          <w:sz w:val="22"/>
          <w:szCs w:val="18"/>
        </w:rPr>
        <w:t xml:space="preserve"> </w:t>
      </w:r>
      <w:r>
        <w:rPr>
          <w:rFonts w:ascii="Times" w:hAnsi="Times" w:cs="Times"/>
          <w:color w:val="620075"/>
          <w:kern w:val="0"/>
          <w:sz w:val="22"/>
          <w:szCs w:val="18"/>
        </w:rPr>
        <w:t>in</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000F"/>
          <w:kern w:val="0"/>
          <w:sz w:val="22"/>
          <w:szCs w:val="18"/>
        </w:rPr>
        <w:t>"a"</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"笔记本"</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000F"/>
          <w:kern w:val="0"/>
          <w:sz w:val="22"/>
          <w:szCs w:val="18"/>
        </w:rPr>
        <w:t>"b"</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"电脑"</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000F"/>
          <w:kern w:val="0"/>
          <w:sz w:val="22"/>
          <w:szCs w:val="18"/>
        </w:rPr>
        <w:t>"c"</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"小台灯"</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esac</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2.区间范围打分</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434343"/>
          <w:kern w:val="0"/>
          <w:sz w:val="22"/>
          <w:szCs w:val="18"/>
        </w:rPr>
        <w:t>#!/bin/bash</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read </w:t>
      </w:r>
      <w:r>
        <w:rPr>
          <w:rFonts w:ascii="Times" w:hAnsi="Times" w:cs="Times"/>
          <w:color w:val="0000C0"/>
          <w:kern w:val="0"/>
          <w:sz w:val="22"/>
          <w:szCs w:val="18"/>
        </w:rPr>
        <w:t>-p</w:t>
      </w:r>
      <w:r>
        <w:rPr>
          <w:rFonts w:ascii="Times" w:hAnsi="Times" w:cs="Times"/>
          <w:color w:val="262626"/>
          <w:kern w:val="0"/>
          <w:sz w:val="22"/>
          <w:szCs w:val="18"/>
        </w:rPr>
        <w:t xml:space="preserve"> </w:t>
      </w:r>
      <w:r>
        <w:rPr>
          <w:rFonts w:ascii="Times" w:hAnsi="Times" w:cs="Times"/>
          <w:color w:val="98000F"/>
          <w:kern w:val="0"/>
          <w:sz w:val="22"/>
          <w:szCs w:val="18"/>
        </w:rPr>
        <w:t>"请给出评分:"</w:t>
      </w:r>
      <w:r>
        <w:rPr>
          <w:rFonts w:ascii="Times" w:hAnsi="Times" w:cs="Times"/>
          <w:color w:val="262626"/>
          <w:kern w:val="0"/>
          <w:sz w:val="22"/>
          <w:szCs w:val="18"/>
        </w:rPr>
        <w:t xml:space="preserve"> com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case </w:t>
      </w:r>
      <w:r>
        <w:rPr>
          <w:rFonts w:ascii="Times" w:hAnsi="Times" w:cs="Times"/>
          <w:color w:val="0000FF"/>
          <w:kern w:val="0"/>
          <w:sz w:val="22"/>
          <w:szCs w:val="18"/>
        </w:rPr>
        <w:t>$com</w:t>
      </w:r>
      <w:r>
        <w:rPr>
          <w:rFonts w:ascii="Times" w:hAnsi="Times" w:cs="Times"/>
          <w:color w:val="262626"/>
          <w:kern w:val="0"/>
          <w:sz w:val="22"/>
          <w:szCs w:val="18"/>
        </w:rPr>
        <w:t xml:space="preserve"> </w:t>
      </w:r>
      <w:r>
        <w:rPr>
          <w:rFonts w:ascii="Times" w:hAnsi="Times" w:cs="Times"/>
          <w:color w:val="620075"/>
          <w:kern w:val="0"/>
          <w:sz w:val="22"/>
          <w:szCs w:val="18"/>
        </w:rPr>
        <w:t>in</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[0-3])</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"不满意"</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[4-6])</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"满意"</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[7-9])</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"非常满意"</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esac</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for循环</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xml:space="preserve">#找到1-20中的所有奇数 </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434343"/>
          <w:kern w:val="0"/>
          <w:sz w:val="22"/>
          <w:szCs w:val="18"/>
        </w:rPr>
        <w:t>#!bin/bash</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1和20代表首位数字，2是步长，代表数字的间隔</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for</w:t>
      </w:r>
      <w:r>
        <w:rPr>
          <w:rFonts w:ascii="Times" w:hAnsi="Times" w:cs="Times"/>
          <w:color w:val="262626"/>
          <w:kern w:val="0"/>
          <w:sz w:val="22"/>
          <w:szCs w:val="18"/>
        </w:rPr>
        <w:t xml:space="preserve"> num </w:t>
      </w:r>
      <w:r>
        <w:rPr>
          <w:rFonts w:ascii="Times" w:hAnsi="Times" w:cs="Times"/>
          <w:color w:val="620075"/>
          <w:kern w:val="0"/>
          <w:sz w:val="22"/>
          <w:szCs w:val="18"/>
        </w:rPr>
        <w:t>in</w:t>
      </w:r>
      <w:r>
        <w:rPr>
          <w:rFonts w:ascii="Times" w:hAnsi="Times" w:cs="Times"/>
          <w:color w:val="262626"/>
          <w:kern w:val="0"/>
          <w:sz w:val="22"/>
          <w:szCs w:val="18"/>
        </w:rPr>
        <w:t xml:space="preserve"> </w:t>
      </w:r>
      <w:r>
        <w:rPr>
          <w:rFonts w:ascii="Times" w:hAnsi="Times" w:cs="Times"/>
          <w:color w:val="128B02"/>
          <w:kern w:val="0"/>
          <w:sz w:val="22"/>
          <w:szCs w:val="18"/>
        </w:rPr>
        <w:t>`seq 1 2 20`</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do</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0000FF"/>
          <w:kern w:val="0"/>
          <w:sz w:val="22"/>
          <w:szCs w:val="18"/>
        </w:rPr>
        <w:t>$num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done</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while 循环</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求1-100的累加和</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434343"/>
          <w:kern w:val="0"/>
          <w:sz w:val="22"/>
          <w:szCs w:val="18"/>
        </w:rPr>
        <w:t>#!/bin/bash</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FF"/>
          <w:kern w:val="0"/>
          <w:sz w:val="22"/>
          <w:szCs w:val="18"/>
        </w:rPr>
        <w:t>i</w:t>
      </w:r>
      <w:r>
        <w:rPr>
          <w:rFonts w:ascii="Times" w:hAnsi="Times" w:cs="Times"/>
          <w:color w:val="840C15"/>
          <w:kern w:val="0"/>
          <w:sz w:val="22"/>
          <w:szCs w:val="18"/>
        </w:rPr>
        <w:t>=</w:t>
      </w:r>
      <w:r>
        <w:rPr>
          <w:rFonts w:ascii="Times" w:hAnsi="Times" w:cs="Times"/>
          <w:color w:val="135534"/>
          <w:kern w:val="0"/>
          <w:sz w:val="22"/>
          <w:szCs w:val="18"/>
        </w:rPr>
        <w:t>1</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FF"/>
          <w:kern w:val="0"/>
          <w:sz w:val="22"/>
          <w:szCs w:val="18"/>
        </w:rPr>
        <w:t>sum</w:t>
      </w:r>
      <w:r>
        <w:rPr>
          <w:rFonts w:ascii="Times" w:hAnsi="Times" w:cs="Times"/>
          <w:color w:val="840C15"/>
          <w:kern w:val="0"/>
          <w:sz w:val="22"/>
          <w:szCs w:val="18"/>
        </w:rPr>
        <w:t>=</w:t>
      </w:r>
      <w:r>
        <w:rPr>
          <w:rFonts w:ascii="Times" w:hAnsi="Times" w:cs="Times"/>
          <w:color w:val="135534"/>
          <w:kern w:val="0"/>
          <w:sz w:val="22"/>
          <w:szCs w:val="18"/>
        </w:rPr>
        <w:t>0</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while</w:t>
      </w:r>
      <w:r>
        <w:rPr>
          <w:rFonts w:ascii="Times" w:hAnsi="Times" w:cs="Times"/>
          <w:color w:val="262626"/>
          <w:kern w:val="0"/>
          <w:sz w:val="22"/>
          <w:szCs w:val="18"/>
        </w:rPr>
        <w:t xml:space="preserve"> [ </w:t>
      </w:r>
      <w:r>
        <w:rPr>
          <w:rFonts w:ascii="Times" w:hAnsi="Times" w:cs="Times"/>
          <w:color w:val="98000F"/>
          <w:kern w:val="0"/>
          <w:sz w:val="22"/>
          <w:szCs w:val="18"/>
        </w:rPr>
        <w:t>"</w:t>
      </w:r>
      <w:r>
        <w:rPr>
          <w:rFonts w:ascii="Times" w:hAnsi="Times" w:cs="Times"/>
          <w:color w:val="0000FF"/>
          <w:kern w:val="0"/>
          <w:sz w:val="22"/>
          <w:szCs w:val="18"/>
        </w:rPr>
        <w:t>$i</w:t>
      </w:r>
      <w:r>
        <w:rPr>
          <w:rFonts w:ascii="Times" w:hAnsi="Times" w:cs="Times"/>
          <w:color w:val="98000F"/>
          <w:kern w:val="0"/>
          <w:sz w:val="22"/>
          <w:szCs w:val="18"/>
        </w:rPr>
        <w:t>"</w:t>
      </w:r>
      <w:r>
        <w:rPr>
          <w:rFonts w:ascii="Times" w:hAnsi="Times" w:cs="Times"/>
          <w:color w:val="262626"/>
          <w:kern w:val="0"/>
          <w:sz w:val="22"/>
          <w:szCs w:val="18"/>
        </w:rPr>
        <w:t xml:space="preserve"> </w:t>
      </w:r>
      <w:r>
        <w:rPr>
          <w:rFonts w:ascii="Times" w:hAnsi="Times" w:cs="Times"/>
          <w:color w:val="0000C0"/>
          <w:kern w:val="0"/>
          <w:sz w:val="22"/>
          <w:szCs w:val="18"/>
        </w:rPr>
        <w:t>-le</w:t>
      </w:r>
      <w:r>
        <w:rPr>
          <w:rFonts w:ascii="Times" w:hAnsi="Times" w:cs="Times"/>
          <w:color w:val="262626"/>
          <w:kern w:val="0"/>
          <w:sz w:val="22"/>
          <w:szCs w:val="18"/>
        </w:rPr>
        <w:t xml:space="preserve"> </w:t>
      </w:r>
      <w:r>
        <w:rPr>
          <w:rFonts w:ascii="Times" w:hAnsi="Times" w:cs="Times"/>
          <w:color w:val="135534"/>
          <w:kern w:val="0"/>
          <w:sz w:val="22"/>
          <w:szCs w:val="18"/>
        </w:rPr>
        <w:t>100</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do</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0000FF"/>
          <w:kern w:val="0"/>
          <w:sz w:val="22"/>
          <w:szCs w:val="18"/>
        </w:rPr>
        <w:t>sum</w:t>
      </w:r>
      <w:r>
        <w:rPr>
          <w:rFonts w:ascii="Times" w:hAnsi="Times" w:cs="Times"/>
          <w:color w:val="840C15"/>
          <w:kern w:val="0"/>
          <w:sz w:val="22"/>
          <w:szCs w:val="18"/>
        </w:rPr>
        <w:t>=</w:t>
      </w:r>
      <w:r>
        <w:rPr>
          <w:rFonts w:ascii="Times" w:hAnsi="Times" w:cs="Times"/>
          <w:color w:val="128B02"/>
          <w:kern w:val="0"/>
          <w:sz w:val="22"/>
          <w:szCs w:val="18"/>
        </w:rPr>
        <w:t>$((</w:t>
      </w:r>
      <w:r>
        <w:rPr>
          <w:rFonts w:ascii="Times" w:hAnsi="Times" w:cs="Times"/>
          <w:color w:val="0000FF"/>
          <w:kern w:val="0"/>
          <w:sz w:val="22"/>
          <w:szCs w:val="18"/>
        </w:rPr>
        <w:t>$sum</w:t>
      </w:r>
      <w:r>
        <w:rPr>
          <w:rFonts w:ascii="Times" w:hAnsi="Times" w:cs="Times"/>
          <w:color w:val="128B02"/>
          <w:kern w:val="0"/>
          <w:sz w:val="22"/>
          <w:szCs w:val="18"/>
        </w:rPr>
        <w:t>+</w:t>
      </w:r>
      <w:r>
        <w:rPr>
          <w:rFonts w:ascii="Times" w:hAnsi="Times" w:cs="Times"/>
          <w:color w:val="0000FF"/>
          <w:kern w:val="0"/>
          <w:sz w:val="22"/>
          <w:szCs w:val="18"/>
        </w:rPr>
        <w:t>$i</w:t>
      </w:r>
      <w:r>
        <w:rPr>
          <w:rFonts w:ascii="Times" w:hAnsi="Times" w:cs="Times"/>
          <w:color w:val="128B02"/>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((i</w:t>
      </w:r>
      <w:r>
        <w:rPr>
          <w:rFonts w:ascii="Times" w:hAnsi="Times" w:cs="Times"/>
          <w:color w:val="840C15"/>
          <w:kern w:val="0"/>
          <w:sz w:val="22"/>
          <w:szCs w:val="18"/>
        </w:rPr>
        <w:t>++</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done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0000FF"/>
          <w:kern w:val="0"/>
          <w:sz w:val="22"/>
          <w:szCs w:val="18"/>
        </w:rPr>
        <w:t>$sum</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函数</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先定义函数，再调用</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加法函数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434343"/>
          <w:kern w:val="0"/>
          <w:sz w:val="22"/>
          <w:szCs w:val="18"/>
        </w:rPr>
        <w:t>#!/bin/bash</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add(){</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0000FF"/>
          <w:kern w:val="0"/>
          <w:sz w:val="22"/>
          <w:szCs w:val="18"/>
        </w:rPr>
        <w:t>s</w:t>
      </w:r>
      <w:r>
        <w:rPr>
          <w:rFonts w:ascii="Times" w:hAnsi="Times" w:cs="Times"/>
          <w:color w:val="840C15"/>
          <w:kern w:val="0"/>
          <w:sz w:val="22"/>
          <w:szCs w:val="18"/>
        </w:rPr>
        <w:t>=</w:t>
      </w:r>
      <w:r>
        <w:rPr>
          <w:rFonts w:ascii="Times" w:hAnsi="Times" w:cs="Times"/>
          <w:color w:val="128B02"/>
          <w:kern w:val="0"/>
          <w:sz w:val="22"/>
          <w:szCs w:val="18"/>
        </w:rPr>
        <w:t>$((</w:t>
      </w:r>
      <w:r>
        <w:rPr>
          <w:rFonts w:ascii="Times" w:hAnsi="Times" w:cs="Times"/>
          <w:color w:val="0000FF"/>
          <w:kern w:val="0"/>
          <w:sz w:val="22"/>
          <w:szCs w:val="18"/>
        </w:rPr>
        <w:t>$num</w:t>
      </w:r>
      <w:r>
        <w:rPr>
          <w:rFonts w:ascii="Times" w:hAnsi="Times" w:cs="Times"/>
          <w:color w:val="128B02"/>
          <w:kern w:val="0"/>
          <w:sz w:val="22"/>
          <w:szCs w:val="18"/>
        </w:rPr>
        <w:t>+</w:t>
      </w:r>
      <w:r>
        <w:rPr>
          <w:rFonts w:ascii="Times" w:hAnsi="Times" w:cs="Times"/>
          <w:color w:val="0000FF"/>
          <w:kern w:val="0"/>
          <w:sz w:val="22"/>
          <w:szCs w:val="18"/>
        </w:rPr>
        <w:t>$num2</w:t>
      </w:r>
      <w:r>
        <w:rPr>
          <w:rFonts w:ascii="Times" w:hAnsi="Times" w:cs="Times"/>
          <w:color w:val="128B02"/>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0000FF"/>
          <w:kern w:val="0"/>
          <w:sz w:val="22"/>
          <w:szCs w:val="18"/>
        </w:rPr>
        <w:t>$s</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read </w:t>
      </w:r>
      <w:r>
        <w:rPr>
          <w:rFonts w:ascii="Times" w:hAnsi="Times" w:cs="Times"/>
          <w:color w:val="0000C0"/>
          <w:kern w:val="0"/>
          <w:sz w:val="22"/>
          <w:szCs w:val="18"/>
        </w:rPr>
        <w:t>-p</w:t>
      </w:r>
      <w:r>
        <w:rPr>
          <w:rFonts w:ascii="Times" w:hAnsi="Times" w:cs="Times"/>
          <w:color w:val="262626"/>
          <w:kern w:val="0"/>
          <w:sz w:val="22"/>
          <w:szCs w:val="18"/>
        </w:rPr>
        <w:t xml:space="preserve"> </w:t>
      </w:r>
      <w:r>
        <w:rPr>
          <w:rFonts w:ascii="Times" w:hAnsi="Times" w:cs="Times"/>
          <w:color w:val="98000F"/>
          <w:kern w:val="0"/>
          <w:sz w:val="22"/>
          <w:szCs w:val="18"/>
        </w:rPr>
        <w:t>"请输入第一个数据："</w:t>
      </w:r>
      <w:r>
        <w:rPr>
          <w:rFonts w:ascii="Times" w:hAnsi="Times" w:cs="Times"/>
          <w:color w:val="262626"/>
          <w:kern w:val="0"/>
          <w:sz w:val="22"/>
          <w:szCs w:val="18"/>
        </w:rPr>
        <w:t xml:space="preserve"> num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read </w:t>
      </w:r>
      <w:r>
        <w:rPr>
          <w:rFonts w:ascii="Times" w:hAnsi="Times" w:cs="Times"/>
          <w:color w:val="0000C0"/>
          <w:kern w:val="0"/>
          <w:sz w:val="22"/>
          <w:szCs w:val="18"/>
        </w:rPr>
        <w:t>-p</w:t>
      </w:r>
      <w:r>
        <w:rPr>
          <w:rFonts w:ascii="Times" w:hAnsi="Times" w:cs="Times"/>
          <w:color w:val="262626"/>
          <w:kern w:val="0"/>
          <w:sz w:val="22"/>
          <w:szCs w:val="18"/>
        </w:rPr>
        <w:t xml:space="preserve"> </w:t>
      </w:r>
      <w:r>
        <w:rPr>
          <w:rFonts w:ascii="Times" w:hAnsi="Times" w:cs="Times"/>
          <w:color w:val="98000F"/>
          <w:kern w:val="0"/>
          <w:sz w:val="22"/>
          <w:szCs w:val="18"/>
        </w:rPr>
        <w:t>"请输入第二个数据："</w:t>
      </w:r>
      <w:r>
        <w:rPr>
          <w:rFonts w:ascii="Times" w:hAnsi="Times" w:cs="Times"/>
          <w:color w:val="262626"/>
          <w:kern w:val="0"/>
          <w:sz w:val="22"/>
          <w:szCs w:val="18"/>
        </w:rPr>
        <w:t xml:space="preserve"> num2</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add</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函数的返回值</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函数正确时返回0</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错误时返回1</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查看返回值内容：$?</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hello2(){</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"他手里有人质，我只能眼睁睁地看着"</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此处填写错误信息，则返回1</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50099"/>
          <w:kern w:val="0"/>
          <w:sz w:val="22"/>
          <w:szCs w:val="18"/>
        </w:rPr>
        <w:t>cd</w:t>
      </w:r>
      <w:r>
        <w:rPr>
          <w:rFonts w:ascii="Times" w:hAnsi="Times" w:cs="Times"/>
          <w:color w:val="262626"/>
          <w:kern w:val="0"/>
          <w:sz w:val="22"/>
          <w:szCs w:val="18"/>
        </w:rPr>
        <w:t xml:space="preserve"> xpp</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hello2</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0000FF"/>
          <w:kern w:val="0"/>
          <w:sz w:val="22"/>
          <w:szCs w:val="18"/>
        </w:rPr>
        <w:t>$?</w:t>
      </w:r>
      <w:r>
        <w:rPr>
          <w:rFonts w:ascii="Times" w:hAnsi="Times" w:cs="Times"/>
          <w:color w:val="262626"/>
          <w:kern w:val="0"/>
          <w:sz w:val="22"/>
          <w:szCs w:val="18"/>
        </w:rPr>
        <w:t xml:space="preserve">   </w:t>
      </w:r>
      <w:r>
        <w:rPr>
          <w:rFonts w:ascii="Times" w:hAnsi="Times" w:cs="Times"/>
          <w:color w:val="984203"/>
          <w:kern w:val="0"/>
          <w:sz w:val="22"/>
          <w:szCs w:val="18"/>
        </w:rPr>
        <w:t>#函数正确时返回0</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例：创建文件函数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434343"/>
          <w:kern w:val="0"/>
          <w:sz w:val="22"/>
          <w:szCs w:val="18"/>
        </w:rPr>
        <w:t>#!/bin/bash</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先创建一个函数判断文件是否存在，作为嵌套内容</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createfile(){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4203"/>
          <w:kern w:val="0"/>
          <w:sz w:val="22"/>
          <w:szCs w:val="18"/>
        </w:rPr>
        <w:t># 进入目录</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cd</w:t>
      </w:r>
      <w:r>
        <w:rPr>
          <w:rFonts w:ascii="Times" w:hAnsi="Times" w:cs="Times"/>
          <w:color w:val="262626"/>
          <w:kern w:val="0"/>
          <w:sz w:val="22"/>
          <w:szCs w:val="18"/>
        </w:rPr>
        <w:t xml:space="preserve"> </w:t>
      </w:r>
      <w:r>
        <w:rPr>
          <w:rFonts w:ascii="Times" w:hAnsi="Times" w:cs="Times"/>
          <w:color w:val="0000FF"/>
          <w:kern w:val="0"/>
          <w:sz w:val="22"/>
          <w:szCs w:val="18"/>
        </w:rPr>
        <w:t>$1</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4203"/>
          <w:kern w:val="0"/>
          <w:sz w:val="22"/>
          <w:szCs w:val="18"/>
        </w:rPr>
        <w:t># 提示用户输入文件名</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read </w:t>
      </w:r>
      <w:r>
        <w:rPr>
          <w:rFonts w:ascii="Times" w:hAnsi="Times" w:cs="Times"/>
          <w:color w:val="0000C0"/>
          <w:kern w:val="0"/>
          <w:sz w:val="22"/>
          <w:szCs w:val="18"/>
        </w:rPr>
        <w:t>-p</w:t>
      </w:r>
      <w:r>
        <w:rPr>
          <w:rFonts w:ascii="Times" w:hAnsi="Times" w:cs="Times"/>
          <w:color w:val="262626"/>
          <w:kern w:val="0"/>
          <w:sz w:val="22"/>
          <w:szCs w:val="18"/>
        </w:rPr>
        <w:t xml:space="preserve"> </w:t>
      </w:r>
      <w:r>
        <w:rPr>
          <w:rFonts w:ascii="Times" w:hAnsi="Times" w:cs="Times"/>
          <w:color w:val="98000F"/>
          <w:kern w:val="0"/>
          <w:sz w:val="22"/>
          <w:szCs w:val="18"/>
        </w:rPr>
        <w:t>"请输入文件名称："</w:t>
      </w:r>
      <w:r>
        <w:rPr>
          <w:rFonts w:ascii="Times" w:hAnsi="Times" w:cs="Times"/>
          <w:color w:val="262626"/>
          <w:kern w:val="0"/>
          <w:sz w:val="22"/>
          <w:szCs w:val="18"/>
        </w:rPr>
        <w:t xml:space="preserve"> filename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4203"/>
          <w:kern w:val="0"/>
          <w:sz w:val="22"/>
          <w:szCs w:val="18"/>
        </w:rPr>
        <w:t># 判断文件是否存在</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620075"/>
          <w:kern w:val="0"/>
          <w:sz w:val="22"/>
          <w:szCs w:val="18"/>
        </w:rPr>
        <w:t>if</w:t>
      </w:r>
      <w:r>
        <w:rPr>
          <w:rFonts w:ascii="Times" w:hAnsi="Times" w:cs="Times"/>
          <w:color w:val="262626"/>
          <w:kern w:val="0"/>
          <w:sz w:val="22"/>
          <w:szCs w:val="18"/>
        </w:rPr>
        <w:t xml:space="preserve"> [ </w:t>
      </w:r>
      <w:r>
        <w:rPr>
          <w:rFonts w:ascii="Times" w:hAnsi="Times" w:cs="Times"/>
          <w:color w:val="0000C0"/>
          <w:kern w:val="0"/>
          <w:sz w:val="22"/>
          <w:szCs w:val="18"/>
        </w:rPr>
        <w:t>-f</w:t>
      </w:r>
      <w:r>
        <w:rPr>
          <w:rFonts w:ascii="Times" w:hAnsi="Times" w:cs="Times"/>
          <w:color w:val="262626"/>
          <w:kern w:val="0"/>
          <w:sz w:val="22"/>
          <w:szCs w:val="18"/>
        </w:rPr>
        <w:t xml:space="preserve"> </w:t>
      </w:r>
      <w:r>
        <w:rPr>
          <w:rFonts w:ascii="Times" w:hAnsi="Times" w:cs="Times"/>
          <w:color w:val="98000F"/>
          <w:kern w:val="0"/>
          <w:sz w:val="22"/>
          <w:szCs w:val="18"/>
        </w:rPr>
        <w:t>"</w:t>
      </w:r>
      <w:r>
        <w:rPr>
          <w:rFonts w:ascii="Times" w:hAnsi="Times" w:cs="Times"/>
          <w:color w:val="0000FF"/>
          <w:kern w:val="0"/>
          <w:sz w:val="22"/>
          <w:szCs w:val="18"/>
        </w:rPr>
        <w:t>$filename</w:t>
      </w:r>
      <w:r>
        <w:rPr>
          <w:rFonts w:ascii="Times" w:hAnsi="Times" w:cs="Times"/>
          <w:color w:val="98000F"/>
          <w:kern w:val="0"/>
          <w:sz w:val="22"/>
          <w:szCs w:val="18"/>
        </w:rPr>
        <w:t>"</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620075"/>
          <w:kern w:val="0"/>
          <w:sz w:val="22"/>
          <w:szCs w:val="18"/>
        </w:rPr>
        <w:t>then</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"文件已存在"</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620075"/>
          <w:kern w:val="0"/>
          <w:sz w:val="22"/>
          <w:szCs w:val="18"/>
        </w:rPr>
        <w:t>else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"文件不存在"</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"开始创建文件……"</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touch</w:t>
      </w:r>
      <w:r>
        <w:rPr>
          <w:rFonts w:ascii="Times" w:hAnsi="Times" w:cs="Times"/>
          <w:color w:val="262626"/>
          <w:kern w:val="0"/>
          <w:sz w:val="22"/>
          <w:szCs w:val="18"/>
        </w:rPr>
        <w:t xml:space="preserve"> </w:t>
      </w:r>
      <w:r>
        <w:rPr>
          <w:rFonts w:ascii="Times" w:hAnsi="Times" w:cs="Times"/>
          <w:color w:val="0000FF"/>
          <w:kern w:val="0"/>
          <w:sz w:val="22"/>
          <w:szCs w:val="18"/>
        </w:rPr>
        <w:t>$filename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"文件创建成功"</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620075"/>
          <w:kern w:val="0"/>
          <w:sz w:val="22"/>
          <w:szCs w:val="18"/>
        </w:rPr>
        <w:t>fi</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提示用户输入</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read </w:t>
      </w:r>
      <w:r>
        <w:rPr>
          <w:rFonts w:ascii="Times" w:hAnsi="Times" w:cs="Times"/>
          <w:color w:val="0000C0"/>
          <w:kern w:val="0"/>
          <w:sz w:val="22"/>
          <w:szCs w:val="18"/>
        </w:rPr>
        <w:t>-p</w:t>
      </w:r>
      <w:r>
        <w:rPr>
          <w:rFonts w:ascii="Times" w:hAnsi="Times" w:cs="Times"/>
          <w:color w:val="262626"/>
          <w:kern w:val="0"/>
          <w:sz w:val="22"/>
          <w:szCs w:val="18"/>
        </w:rPr>
        <w:t xml:space="preserve"> </w:t>
      </w:r>
      <w:r>
        <w:rPr>
          <w:rFonts w:ascii="Times" w:hAnsi="Times" w:cs="Times"/>
          <w:color w:val="98000F"/>
          <w:kern w:val="0"/>
          <w:sz w:val="22"/>
          <w:szCs w:val="18"/>
        </w:rPr>
        <w:t>"请输入目录："</w:t>
      </w:r>
      <w:r>
        <w:rPr>
          <w:rFonts w:ascii="Times" w:hAnsi="Times" w:cs="Times"/>
          <w:color w:val="262626"/>
          <w:kern w:val="0"/>
          <w:sz w:val="22"/>
          <w:szCs w:val="18"/>
        </w:rPr>
        <w:t xml:space="preserve"> dir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if</w:t>
      </w:r>
      <w:r>
        <w:rPr>
          <w:rFonts w:ascii="Times" w:hAnsi="Times" w:cs="Times"/>
          <w:color w:val="262626"/>
          <w:kern w:val="0"/>
          <w:sz w:val="22"/>
          <w:szCs w:val="18"/>
        </w:rPr>
        <w:t xml:space="preserve"> [ </w:t>
      </w:r>
      <w:r>
        <w:rPr>
          <w:rFonts w:ascii="Times" w:hAnsi="Times" w:cs="Times"/>
          <w:color w:val="0000C0"/>
          <w:kern w:val="0"/>
          <w:sz w:val="22"/>
          <w:szCs w:val="18"/>
        </w:rPr>
        <w:t>-d</w:t>
      </w:r>
      <w:r>
        <w:rPr>
          <w:rFonts w:ascii="Times" w:hAnsi="Times" w:cs="Times"/>
          <w:color w:val="262626"/>
          <w:kern w:val="0"/>
          <w:sz w:val="22"/>
          <w:szCs w:val="18"/>
        </w:rPr>
        <w:t xml:space="preserve"> </w:t>
      </w:r>
      <w:r>
        <w:rPr>
          <w:rFonts w:ascii="Times" w:hAnsi="Times" w:cs="Times"/>
          <w:color w:val="98000F"/>
          <w:kern w:val="0"/>
          <w:sz w:val="22"/>
          <w:szCs w:val="18"/>
        </w:rPr>
        <w:t>"</w:t>
      </w:r>
      <w:r>
        <w:rPr>
          <w:rFonts w:ascii="Times" w:hAnsi="Times" w:cs="Times"/>
          <w:color w:val="0000FF"/>
          <w:kern w:val="0"/>
          <w:sz w:val="22"/>
          <w:szCs w:val="18"/>
        </w:rPr>
        <w:t>$dir</w:t>
      </w:r>
      <w:r>
        <w:rPr>
          <w:rFonts w:ascii="Times" w:hAnsi="Times" w:cs="Times"/>
          <w:color w:val="98000F"/>
          <w:kern w:val="0"/>
          <w:sz w:val="22"/>
          <w:szCs w:val="18"/>
        </w:rPr>
        <w:t>"</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then</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4203"/>
          <w:kern w:val="0"/>
          <w:sz w:val="22"/>
          <w:szCs w:val="18"/>
        </w:rPr>
        <w:t># 调用创建文件函数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createfile </w:t>
      </w:r>
      <w:r>
        <w:rPr>
          <w:rFonts w:ascii="Times" w:hAnsi="Times" w:cs="Times"/>
          <w:color w:val="0000FF"/>
          <w:kern w:val="0"/>
          <w:sz w:val="22"/>
          <w:szCs w:val="18"/>
        </w:rPr>
        <w:t>$dir</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else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"目录不存在"</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fi</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cut</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-b 按字节进行截取；一个空格／字母=1个字节，一个汉字=3个字节</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-c 按字符进行截取；一个汉字／空格=1个字符</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-前不写数字代表截取内容从第一个字节到该位置</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-后不写数字代表截取内容从该位置到最后一个字节</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截取相同内容时会自动去重</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例：截取前五行内容的1至3个字节和第5个字节</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head -5 passwd|cut -b 1-3,20-</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按照域进行剪取</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-d 后面跟剪取的分隔符</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-f 后面跟取的域的位置</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例：按照冒号剪取，取第一个域</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head  -5  passwd|cut  -d  ":"  -f  1</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向文件中插入内容</w:t>
      </w:r>
      <w:r>
        <w:rPr>
          <w:rFonts w:ascii="Helvetica Neue" w:hAnsi="Helvetica Neue" w:cs="Helvetica Neue"/>
          <w:color w:val="262626"/>
          <w:kern w:val="0"/>
          <w:sz w:val="24"/>
          <w:szCs w:val="24"/>
        </w:rPr>
        <w:t>：sed  -i  "行号a内容"   文件名</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例：向文件.bash_profile第10行中插入内容</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sed  -i  "10aexport ORACLE_BASE"  .bash_profile</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更新文件</w:t>
      </w:r>
      <w:r>
        <w:rPr>
          <w:rFonts w:ascii="Helvetica Neue" w:hAnsi="Helvetica Neue" w:cs="Helvetica Neue"/>
          <w:color w:val="262626"/>
          <w:kern w:val="0"/>
          <w:sz w:val="24"/>
          <w:szCs w:val="24"/>
        </w:rPr>
        <w:t>：source  ./.bash_profile(文件路径)</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434343"/>
          <w:kern w:val="0"/>
          <w:sz w:val="22"/>
          <w:szCs w:val="18"/>
        </w:rPr>
        <w:t>#!/bin/bash</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定义函数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creategroup(){</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4203"/>
          <w:kern w:val="0"/>
          <w:sz w:val="22"/>
          <w:szCs w:val="18"/>
        </w:rPr>
        <w:t># 创建管理组</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groupadd dba</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0000FF"/>
          <w:kern w:val="0"/>
          <w:sz w:val="22"/>
          <w:szCs w:val="18"/>
        </w:rPr>
        <w:t>finddba</w:t>
      </w:r>
      <w:r>
        <w:rPr>
          <w:rFonts w:ascii="Times" w:hAnsi="Times" w:cs="Times"/>
          <w:color w:val="840C15"/>
          <w:kern w:val="0"/>
          <w:sz w:val="22"/>
          <w:szCs w:val="18"/>
        </w:rPr>
        <w:t>=</w:t>
      </w:r>
      <w:r>
        <w:rPr>
          <w:rFonts w:ascii="Times" w:hAnsi="Times" w:cs="Times"/>
          <w:color w:val="128B02"/>
          <w:kern w:val="0"/>
          <w:sz w:val="22"/>
          <w:szCs w:val="18"/>
        </w:rPr>
        <w:t>`grep "dba" /etc/group|cut -d ":" -f 1`</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4203"/>
          <w:kern w:val="0"/>
          <w:sz w:val="22"/>
          <w:szCs w:val="18"/>
        </w:rPr>
        <w:t># 判断</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620075"/>
          <w:kern w:val="0"/>
          <w:sz w:val="22"/>
          <w:szCs w:val="18"/>
        </w:rPr>
        <w:t>if</w:t>
      </w:r>
      <w:r>
        <w:rPr>
          <w:rFonts w:ascii="Times" w:hAnsi="Times" w:cs="Times"/>
          <w:color w:val="262626"/>
          <w:kern w:val="0"/>
          <w:sz w:val="22"/>
          <w:szCs w:val="18"/>
        </w:rPr>
        <w:t xml:space="preserve"> [ </w:t>
      </w:r>
      <w:r>
        <w:rPr>
          <w:rFonts w:ascii="Times" w:hAnsi="Times" w:cs="Times"/>
          <w:color w:val="98000F"/>
          <w:kern w:val="0"/>
          <w:sz w:val="22"/>
          <w:szCs w:val="18"/>
        </w:rPr>
        <w:t>"</w:t>
      </w:r>
      <w:r>
        <w:rPr>
          <w:rFonts w:ascii="Times" w:hAnsi="Times" w:cs="Times"/>
          <w:color w:val="0000FF"/>
          <w:kern w:val="0"/>
          <w:sz w:val="22"/>
          <w:szCs w:val="18"/>
        </w:rPr>
        <w:t>$finddba</w:t>
      </w:r>
      <w:r>
        <w:rPr>
          <w:rFonts w:ascii="Times" w:hAnsi="Times" w:cs="Times"/>
          <w:color w:val="98000F"/>
          <w:kern w:val="0"/>
          <w:sz w:val="22"/>
          <w:szCs w:val="18"/>
        </w:rPr>
        <w:t>"</w:t>
      </w:r>
      <w:r>
        <w:rPr>
          <w:rFonts w:ascii="Times" w:hAnsi="Times" w:cs="Times"/>
          <w:color w:val="262626"/>
          <w:kern w:val="0"/>
          <w:sz w:val="22"/>
          <w:szCs w:val="18"/>
        </w:rPr>
        <w:t xml:space="preserve"> </w:t>
      </w:r>
      <w:r>
        <w:rPr>
          <w:rFonts w:ascii="Times" w:hAnsi="Times" w:cs="Times"/>
          <w:color w:val="840C15"/>
          <w:kern w:val="0"/>
          <w:sz w:val="22"/>
          <w:szCs w:val="18"/>
        </w:rPr>
        <w:t>==</w:t>
      </w:r>
      <w:r>
        <w:rPr>
          <w:rFonts w:ascii="Times" w:hAnsi="Times" w:cs="Times"/>
          <w:color w:val="262626"/>
          <w:kern w:val="0"/>
          <w:sz w:val="22"/>
          <w:szCs w:val="18"/>
        </w:rPr>
        <w:t xml:space="preserve"> </w:t>
      </w:r>
      <w:r>
        <w:rPr>
          <w:rFonts w:ascii="Times" w:hAnsi="Times" w:cs="Times"/>
          <w:color w:val="98000F"/>
          <w:kern w:val="0"/>
          <w:sz w:val="22"/>
          <w:szCs w:val="18"/>
        </w:rPr>
        <w:t>"dba"</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620075"/>
          <w:kern w:val="0"/>
          <w:sz w:val="22"/>
          <w:szCs w:val="18"/>
        </w:rPr>
        <w:t>then</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"创建管理组成功"</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4203"/>
          <w:kern w:val="0"/>
          <w:sz w:val="22"/>
          <w:szCs w:val="18"/>
        </w:rPr>
        <w:t>#创建安装组</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groupadd oinstall</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4203"/>
          <w:kern w:val="0"/>
          <w:sz w:val="22"/>
          <w:szCs w:val="18"/>
        </w:rPr>
        <w:t># 查找组并定义变量</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0000FF"/>
          <w:kern w:val="0"/>
          <w:sz w:val="22"/>
          <w:szCs w:val="18"/>
        </w:rPr>
        <w:t>findoin</w:t>
      </w:r>
      <w:r>
        <w:rPr>
          <w:rFonts w:ascii="Times" w:hAnsi="Times" w:cs="Times"/>
          <w:color w:val="840C15"/>
          <w:kern w:val="0"/>
          <w:sz w:val="22"/>
          <w:szCs w:val="18"/>
        </w:rPr>
        <w:t>=</w:t>
      </w:r>
      <w:r>
        <w:rPr>
          <w:rFonts w:ascii="Times" w:hAnsi="Times" w:cs="Times"/>
          <w:color w:val="128B02"/>
          <w:kern w:val="0"/>
          <w:sz w:val="22"/>
          <w:szCs w:val="18"/>
        </w:rPr>
        <w:t>`grep "oinstall" /etc/group|cut -d ":" -f 1`</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620075"/>
          <w:kern w:val="0"/>
          <w:sz w:val="22"/>
          <w:szCs w:val="18"/>
        </w:rPr>
        <w:t>if</w:t>
      </w:r>
      <w:r>
        <w:rPr>
          <w:rFonts w:ascii="Times" w:hAnsi="Times" w:cs="Times"/>
          <w:color w:val="262626"/>
          <w:kern w:val="0"/>
          <w:sz w:val="22"/>
          <w:szCs w:val="18"/>
        </w:rPr>
        <w:t xml:space="preserve"> [ </w:t>
      </w:r>
      <w:r>
        <w:rPr>
          <w:rFonts w:ascii="Times" w:hAnsi="Times" w:cs="Times"/>
          <w:color w:val="98000F"/>
          <w:kern w:val="0"/>
          <w:sz w:val="22"/>
          <w:szCs w:val="18"/>
        </w:rPr>
        <w:t>"</w:t>
      </w:r>
      <w:r>
        <w:rPr>
          <w:rFonts w:ascii="Times" w:hAnsi="Times" w:cs="Times"/>
          <w:color w:val="0000FF"/>
          <w:kern w:val="0"/>
          <w:sz w:val="22"/>
          <w:szCs w:val="18"/>
        </w:rPr>
        <w:t>$findoin</w:t>
      </w:r>
      <w:r>
        <w:rPr>
          <w:rFonts w:ascii="Times" w:hAnsi="Times" w:cs="Times"/>
          <w:color w:val="98000F"/>
          <w:kern w:val="0"/>
          <w:sz w:val="22"/>
          <w:szCs w:val="18"/>
        </w:rPr>
        <w:t>"</w:t>
      </w:r>
      <w:r>
        <w:rPr>
          <w:rFonts w:ascii="Times" w:hAnsi="Times" w:cs="Times"/>
          <w:color w:val="262626"/>
          <w:kern w:val="0"/>
          <w:sz w:val="22"/>
          <w:szCs w:val="18"/>
        </w:rPr>
        <w:t xml:space="preserve"> </w:t>
      </w:r>
      <w:r>
        <w:rPr>
          <w:rFonts w:ascii="Times" w:hAnsi="Times" w:cs="Times"/>
          <w:color w:val="840C15"/>
          <w:kern w:val="0"/>
          <w:sz w:val="22"/>
          <w:szCs w:val="18"/>
        </w:rPr>
        <w:t>==</w:t>
      </w:r>
      <w:r>
        <w:rPr>
          <w:rFonts w:ascii="Times" w:hAnsi="Times" w:cs="Times"/>
          <w:color w:val="262626"/>
          <w:kern w:val="0"/>
          <w:sz w:val="22"/>
          <w:szCs w:val="18"/>
        </w:rPr>
        <w:t xml:space="preserve"> </w:t>
      </w:r>
      <w:r>
        <w:rPr>
          <w:rFonts w:ascii="Times" w:hAnsi="Times" w:cs="Times"/>
          <w:color w:val="98000F"/>
          <w:kern w:val="0"/>
          <w:sz w:val="22"/>
          <w:szCs w:val="18"/>
        </w:rPr>
        <w:t>"oinstall"</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620075"/>
          <w:kern w:val="0"/>
          <w:sz w:val="22"/>
          <w:szCs w:val="18"/>
        </w:rPr>
        <w:t>then</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"安装组创建成功"</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620075"/>
          <w:kern w:val="0"/>
          <w:sz w:val="22"/>
          <w:szCs w:val="18"/>
        </w:rPr>
        <w:t>else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"安装组创建失败"</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620075"/>
          <w:kern w:val="0"/>
          <w:sz w:val="22"/>
          <w:szCs w:val="18"/>
        </w:rPr>
        <w:t>fi</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620075"/>
          <w:kern w:val="0"/>
          <w:sz w:val="22"/>
          <w:szCs w:val="18"/>
        </w:rPr>
        <w:t>else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"创建管理组失败"</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620075"/>
          <w:kern w:val="0"/>
          <w:sz w:val="22"/>
          <w:szCs w:val="18"/>
        </w:rPr>
        <w:t>fi</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判断当前用户是否为root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if</w:t>
      </w:r>
      <w:r>
        <w:rPr>
          <w:rFonts w:ascii="Times" w:hAnsi="Times" w:cs="Times"/>
          <w:color w:val="262626"/>
          <w:kern w:val="0"/>
          <w:sz w:val="22"/>
          <w:szCs w:val="18"/>
        </w:rPr>
        <w:t xml:space="preserve"> [ </w:t>
      </w:r>
      <w:r>
        <w:rPr>
          <w:rFonts w:ascii="Times" w:hAnsi="Times" w:cs="Times"/>
          <w:color w:val="98000F"/>
          <w:kern w:val="0"/>
          <w:sz w:val="22"/>
          <w:szCs w:val="18"/>
        </w:rPr>
        <w:t>"</w:t>
      </w:r>
      <w:r>
        <w:rPr>
          <w:rFonts w:ascii="Times" w:hAnsi="Times" w:cs="Times"/>
          <w:color w:val="0000FF"/>
          <w:kern w:val="0"/>
          <w:sz w:val="22"/>
          <w:szCs w:val="18"/>
        </w:rPr>
        <w:t>$USER</w:t>
      </w:r>
      <w:r>
        <w:rPr>
          <w:rFonts w:ascii="Times" w:hAnsi="Times" w:cs="Times"/>
          <w:color w:val="98000F"/>
          <w:kern w:val="0"/>
          <w:sz w:val="22"/>
          <w:szCs w:val="18"/>
        </w:rPr>
        <w:t>"</w:t>
      </w:r>
      <w:r>
        <w:rPr>
          <w:rFonts w:ascii="Times" w:hAnsi="Times" w:cs="Times"/>
          <w:color w:val="262626"/>
          <w:kern w:val="0"/>
          <w:sz w:val="22"/>
          <w:szCs w:val="18"/>
        </w:rPr>
        <w:t xml:space="preserve"> </w:t>
      </w:r>
      <w:r>
        <w:rPr>
          <w:rFonts w:ascii="Times" w:hAnsi="Times" w:cs="Times"/>
          <w:color w:val="840C15"/>
          <w:kern w:val="0"/>
          <w:sz w:val="22"/>
          <w:szCs w:val="18"/>
        </w:rPr>
        <w:t>==</w:t>
      </w:r>
      <w:r>
        <w:rPr>
          <w:rFonts w:ascii="Times" w:hAnsi="Times" w:cs="Times"/>
          <w:color w:val="262626"/>
          <w:kern w:val="0"/>
          <w:sz w:val="22"/>
          <w:szCs w:val="18"/>
        </w:rPr>
        <w:t xml:space="preserve"> </w:t>
      </w:r>
      <w:r>
        <w:rPr>
          <w:rFonts w:ascii="Times" w:hAnsi="Times" w:cs="Times"/>
          <w:color w:val="98000F"/>
          <w:kern w:val="0"/>
          <w:sz w:val="22"/>
          <w:szCs w:val="18"/>
        </w:rPr>
        <w:t>"root"</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then</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"当前用户是root"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4203"/>
          <w:kern w:val="0"/>
          <w:sz w:val="22"/>
          <w:szCs w:val="18"/>
        </w:rPr>
        <w:t># 调用函数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creategroup</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else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echo</w:t>
      </w:r>
      <w:r>
        <w:rPr>
          <w:rFonts w:ascii="Times" w:hAnsi="Times" w:cs="Times"/>
          <w:color w:val="262626"/>
          <w:kern w:val="0"/>
          <w:sz w:val="22"/>
          <w:szCs w:val="18"/>
        </w:rPr>
        <w:t xml:space="preserve"> </w:t>
      </w:r>
      <w:r>
        <w:rPr>
          <w:rFonts w:ascii="Times" w:hAnsi="Times" w:cs="Times"/>
          <w:color w:val="98000F"/>
          <w:kern w:val="0"/>
          <w:sz w:val="22"/>
          <w:szCs w:val="18"/>
        </w:rPr>
        <w:t>"当前用户不是root"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fi</w:t>
      </w:r>
    </w:p>
    <w:p>
      <w:pPr>
        <w:widowControl/>
        <w:autoSpaceDE w:val="0"/>
        <w:autoSpaceDN w:val="0"/>
        <w:adjustRightInd w:val="0"/>
        <w:spacing w:line="280" w:lineRule="atLeast"/>
        <w:jc w:val="left"/>
        <w:rPr>
          <w:rFonts w:ascii="Times" w:hAnsi="Times" w:cs="Times"/>
          <w:color w:val="000000"/>
          <w:kern w:val="0"/>
          <w:sz w:val="21"/>
          <w:szCs w:val="21"/>
        </w:rPr>
      </w:pPr>
    </w:p>
    <w:p>
      <w:pPr>
        <w:jc w:val="center"/>
        <w:rPr>
          <w:rFonts w:hint="eastAsia"/>
          <w:b/>
          <w:sz w:val="40"/>
          <w:szCs w:val="21"/>
        </w:rPr>
      </w:pPr>
      <w:r>
        <w:rPr>
          <w:rFonts w:hint="eastAsia"/>
          <w:b/>
          <w:sz w:val="40"/>
          <w:szCs w:val="21"/>
        </w:rPr>
        <w:t>接口性能测试</w:t>
      </w: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接口测试</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定义：是测试</w:t>
      </w:r>
      <w:r>
        <w:rPr>
          <w:rFonts w:ascii="Helvetica Neue" w:hAnsi="Helvetica Neue" w:cs="Helvetica Neue"/>
          <w:b/>
          <w:bCs/>
          <w:color w:val="262626"/>
          <w:kern w:val="0"/>
          <w:sz w:val="24"/>
          <w:szCs w:val="24"/>
        </w:rPr>
        <w:t>系统组件间接口</w:t>
      </w:r>
      <w:r>
        <w:rPr>
          <w:rFonts w:ascii="Helvetica Neue" w:hAnsi="Helvetica Neue" w:cs="Helvetica Neue"/>
          <w:color w:val="262626"/>
          <w:kern w:val="0"/>
          <w:sz w:val="24"/>
          <w:szCs w:val="24"/>
        </w:rPr>
        <w:t>的一种测试，主要用于检测外部系统与系统之间以及内部各个子系统之间的交互点，测试的重点是要检查</w:t>
      </w:r>
      <w:r>
        <w:rPr>
          <w:rFonts w:ascii="Helvetica Neue" w:hAnsi="Helvetica Neue" w:cs="Helvetica Neue"/>
          <w:b/>
          <w:bCs/>
          <w:color w:val="262626"/>
          <w:kern w:val="0"/>
          <w:sz w:val="24"/>
          <w:szCs w:val="24"/>
        </w:rPr>
        <w:t>数据的交换、传递、控制管理过程</w:t>
      </w:r>
      <w:r>
        <w:rPr>
          <w:rFonts w:ascii="Helvetica Neue" w:hAnsi="Helvetica Neue" w:cs="Helvetica Neue"/>
          <w:color w:val="262626"/>
          <w:kern w:val="0"/>
          <w:sz w:val="24"/>
          <w:szCs w:val="24"/>
        </w:rPr>
        <w:t>，以及系统间的相互</w:t>
      </w:r>
      <w:r>
        <w:rPr>
          <w:rFonts w:ascii="Helvetica Neue" w:hAnsi="Helvetica Neue" w:cs="Helvetica Neue"/>
          <w:b/>
          <w:bCs/>
          <w:color w:val="262626"/>
          <w:kern w:val="0"/>
          <w:sz w:val="24"/>
          <w:szCs w:val="24"/>
        </w:rPr>
        <w:t>逻辑依赖</w:t>
      </w:r>
      <w:r>
        <w:rPr>
          <w:rFonts w:ascii="Helvetica Neue" w:hAnsi="Helvetica Neue" w:cs="Helvetica Neue"/>
          <w:color w:val="262626"/>
          <w:kern w:val="0"/>
          <w:sz w:val="24"/>
          <w:szCs w:val="24"/>
        </w:rPr>
        <w:t>关系</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接口分类：</w:t>
      </w:r>
    </w:p>
    <w:p>
      <w:pPr>
        <w:pStyle w:val="4"/>
        <w:widowControl/>
        <w:numPr>
          <w:ilvl w:val="0"/>
          <w:numId w:val="15"/>
        </w:numPr>
        <w:tabs>
          <w:tab w:val="left" w:pos="220"/>
          <w:tab w:val="left" w:pos="720"/>
        </w:tabs>
        <w:autoSpaceDE w:val="0"/>
        <w:autoSpaceDN w:val="0"/>
        <w:adjustRightInd w:val="0"/>
        <w:spacing w:line="360" w:lineRule="atLeast"/>
        <w:ind w:firstLineChars="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系统内部和系统外部接口 系统内部接口，模块间的相互调用 系统外部接口又包括软件接口和硬件接口</w:t>
      </w:r>
    </w:p>
    <w:p>
      <w:pPr>
        <w:pStyle w:val="4"/>
        <w:widowControl/>
        <w:numPr>
          <w:ilvl w:val="0"/>
          <w:numId w:val="15"/>
        </w:numPr>
        <w:tabs>
          <w:tab w:val="left" w:pos="220"/>
          <w:tab w:val="left" w:pos="720"/>
        </w:tabs>
        <w:autoSpaceDE w:val="0"/>
        <w:autoSpaceDN w:val="0"/>
        <w:adjustRightInd w:val="0"/>
        <w:spacing w:line="360" w:lineRule="atLeast"/>
        <w:ind w:firstLineChars="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软件接口又包括服务器接口和外部接口 </w:t>
      </w:r>
      <w:r>
        <w:rPr>
          <w:rFonts w:ascii="Helvetica Neue" w:hAnsi="Helvetica Neue" w:cs="Helvetica Neue"/>
          <w:b/>
          <w:bCs/>
          <w:color w:val="262626"/>
          <w:kern w:val="0"/>
          <w:sz w:val="24"/>
          <w:szCs w:val="24"/>
        </w:rPr>
        <w:t>服务器接口</w:t>
      </w:r>
      <w:r>
        <w:rPr>
          <w:rFonts w:ascii="Helvetica Neue" w:hAnsi="Helvetica Neue" w:cs="Helvetica Neue"/>
          <w:color w:val="262626"/>
          <w:kern w:val="0"/>
          <w:sz w:val="24"/>
          <w:szCs w:val="24"/>
        </w:rPr>
        <w:t xml:space="preserve">：是浏览器与服务器的接口，通过http协议来实现浏览器和服务器间的数据传递 </w:t>
      </w:r>
      <w:r>
        <w:rPr>
          <w:rFonts w:ascii="Helvetica Neue" w:hAnsi="Helvetica Neue" w:cs="Helvetica Neue"/>
          <w:b/>
          <w:bCs/>
          <w:color w:val="262626"/>
          <w:kern w:val="0"/>
          <w:sz w:val="24"/>
          <w:szCs w:val="24"/>
        </w:rPr>
        <w:t>外部接口</w:t>
      </w:r>
      <w:r>
        <w:rPr>
          <w:rFonts w:ascii="Helvetica Neue" w:hAnsi="Helvetica Neue" w:cs="Helvetica Neue"/>
          <w:color w:val="262626"/>
          <w:kern w:val="0"/>
          <w:sz w:val="24"/>
          <w:szCs w:val="24"/>
        </w:rPr>
        <w:t>：外部接口常见于通过第三方登录、第三方支付等，通过调用第三方接口并返回当前的系统</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目前流行的软件接口测试原理：通过测试程序模拟客户端向服务端发送请求，服务器接收请求后做出相应的处理并将信息发送给客户端，客户端接收响应数据的过程</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RESTful架构特点：</w:t>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资源：网络实体，文本、图片、歌曲、服务等， JSON是现在最常用的资源表示格式</w:t>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统一接口：HTTP方法中GET用来获取资源，POST用来新建资源（也可以用于更新资源），PUT用来更新资源，DELETE用来删除资源 </w:t>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URI：统一资源定位符</w:t>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无状态：即所有的资源，都可以通过URI定位，而且这个定位与其他资源无关，也不会因为其他资源的变化而改变 </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http协议</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 http请求由三部分组成，分别是：请求行、消息报头、请求正文</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格式：Method Request-URI HTTP-Version CRLF</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GET 请求获取Request-URI所标识的资源</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POST 在Request-URI所标识的资源后附加新的数据</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HEAD 请求获取由Request-URI所标识的资源的响应消息报头</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PUT 请求服务器存储一个资源，并用Request-URI作为其标识</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DELETE 请求服务器删除Request-URI所标识的资源</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TRACE 请求服务器回送收到的请求信息，主要用于测试或诊断</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CONNECT 保留将来使用</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OPTIONS 请求查询服务器的性能，或者查询与资源相关的选项和需求 </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HTTP响应</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也是由三个部分组成，分别是：状态行、消息报头、响应正文  </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格式：HTTP-Version Status-Code Reason-Phrase CRLF</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HTTP-Version表示服务器HTTP协议的版本；Status-Code表示服务器发回的响应状态代码；Reason-Phrase表示状态代码的文本描述。</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状态代码有三位数字组成，第一个数字定义了响应的类别，且有五种可能取值：</w:t>
      </w:r>
    </w:p>
    <w:p>
      <w:pPr>
        <w:widowControl/>
        <w:numPr>
          <w:ilvl w:val="0"/>
          <w:numId w:val="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1xx：指示信息–表示请求已接收，继续处理</w:t>
      </w:r>
    </w:p>
    <w:p>
      <w:pPr>
        <w:widowControl/>
        <w:numPr>
          <w:ilvl w:val="0"/>
          <w:numId w:val="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2xx：成功–表示请求已被成功接收、理解、接受</w:t>
      </w:r>
    </w:p>
    <w:p>
      <w:pPr>
        <w:widowControl/>
        <w:numPr>
          <w:ilvl w:val="0"/>
          <w:numId w:val="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3xx：重定向–要完成请求必须进行更进一步的操作</w:t>
      </w:r>
    </w:p>
    <w:p>
      <w:pPr>
        <w:widowControl/>
        <w:numPr>
          <w:ilvl w:val="0"/>
          <w:numId w:val="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4xx：客户端错误–请求有语法错误或请求无法实现</w:t>
      </w:r>
    </w:p>
    <w:p>
      <w:pPr>
        <w:widowControl/>
        <w:numPr>
          <w:ilvl w:val="0"/>
          <w:numId w:val="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5xx：服务器端错误–服务器未能实现合法的请求</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常见状态码：</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200 OK //客户端请求成功</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400 Bad Request //客户端请求有语法错误，不能被服务器所理解</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401 Unauthorized //请求未经授权，这个状态代码必须和WWW-Authenticate报头域一起使用</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403 Forbidden //服务器收到请求，但是拒绝提供服务</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404 Not Found //请求资源不存在，eg：输入了错误的URL</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500 Internal Server Error //服务器发生不可预期的错误</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503 Server Unavailable //服务器当前不能处理客户端的请求，一段时间后可能恢复正常</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eg：HTTP/1.1 200 OK （CRLF）</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聚合数据</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可用于测试接口：</w:t>
      </w:r>
      <w:r>
        <w:rPr>
          <w:sz w:val="21"/>
          <w:szCs w:val="21"/>
        </w:rPr>
        <w:fldChar w:fldCharType="begin"/>
      </w:r>
      <w:r>
        <w:rPr>
          <w:sz w:val="21"/>
          <w:szCs w:val="21"/>
        </w:rPr>
        <w:instrText xml:space="preserve"> HYPERLINK "applewebdata://C9F08F54-20E1-44C0-BB7D-95B7421A9A45/www.juhe.cn" </w:instrText>
      </w:r>
      <w:r>
        <w:rPr>
          <w:sz w:val="21"/>
          <w:szCs w:val="21"/>
        </w:rPr>
        <w:fldChar w:fldCharType="separate"/>
      </w:r>
      <w:r>
        <w:rPr>
          <w:rFonts w:ascii="Helvetica Neue" w:hAnsi="Helvetica Neue" w:cs="Helvetica Neue"/>
          <w:color w:val="346EB7"/>
          <w:kern w:val="0"/>
          <w:sz w:val="24"/>
          <w:szCs w:val="24"/>
          <w:u w:val="single" w:color="346EB7"/>
        </w:rPr>
        <w:t>www.juhe.cn</w:t>
      </w:r>
      <w:r>
        <w:rPr>
          <w:sz w:val="21"/>
          <w:szCs w:val="21"/>
        </w:rPr>
        <w:fldChar w:fldCharType="end"/>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先在终端中导入第三方库：pip3 install requests</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pip3 install xlrd(easy_install xlrd)</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GET请求</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导包</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import</w:t>
      </w:r>
      <w:r>
        <w:rPr>
          <w:rFonts w:ascii="Times" w:hAnsi="Times" w:cs="Times"/>
          <w:color w:val="262626"/>
          <w:kern w:val="0"/>
          <w:sz w:val="22"/>
          <w:szCs w:val="18"/>
        </w:rPr>
        <w:t xml:space="preserve"> </w:t>
      </w:r>
      <w:r>
        <w:rPr>
          <w:rFonts w:ascii="Times" w:hAnsi="Times" w:cs="Times"/>
          <w:color w:val="000000"/>
          <w:kern w:val="0"/>
          <w:sz w:val="22"/>
          <w:szCs w:val="18"/>
        </w:rPr>
        <w:t>requests</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给接口地址定义变量名称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url</w:t>
      </w:r>
      <w:r>
        <w:rPr>
          <w:rFonts w:ascii="Times" w:hAnsi="Times" w:cs="Times"/>
          <w:color w:val="262626"/>
          <w:kern w:val="0"/>
          <w:sz w:val="22"/>
          <w:szCs w:val="18"/>
        </w:rPr>
        <w:t xml:space="preserve"> = </w:t>
      </w:r>
      <w:r>
        <w:rPr>
          <w:rFonts w:ascii="Times" w:hAnsi="Times" w:cs="Times"/>
          <w:color w:val="98000F"/>
          <w:kern w:val="0"/>
          <w:sz w:val="22"/>
          <w:szCs w:val="18"/>
        </w:rPr>
        <w:t>"http://v.juhe.cn/historyWeather/province"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para</w:t>
      </w:r>
      <w:r>
        <w:rPr>
          <w:rFonts w:ascii="Times" w:hAnsi="Times" w:cs="Times"/>
          <w:color w:val="262626"/>
          <w:kern w:val="0"/>
          <w:sz w:val="22"/>
          <w:szCs w:val="18"/>
        </w:rPr>
        <w:t xml:space="preserve"> = {</w:t>
      </w:r>
      <w:r>
        <w:rPr>
          <w:rFonts w:ascii="Times" w:hAnsi="Times" w:cs="Times"/>
          <w:color w:val="98000F"/>
          <w:kern w:val="0"/>
          <w:sz w:val="22"/>
          <w:szCs w:val="18"/>
        </w:rPr>
        <w:t>"id"</w:t>
      </w:r>
      <w:r>
        <w:rPr>
          <w:rFonts w:ascii="Times" w:hAnsi="Times" w:cs="Times"/>
          <w:color w:val="262626"/>
          <w:kern w:val="0"/>
          <w:sz w:val="22"/>
          <w:szCs w:val="18"/>
        </w:rPr>
        <w:t>:</w:t>
      </w:r>
      <w:r>
        <w:rPr>
          <w:rFonts w:ascii="Times" w:hAnsi="Times" w:cs="Times"/>
          <w:color w:val="98000F"/>
          <w:kern w:val="0"/>
          <w:sz w:val="22"/>
          <w:szCs w:val="18"/>
        </w:rPr>
        <w:t>"3"</w:t>
      </w:r>
      <w:r>
        <w:rPr>
          <w:rFonts w:ascii="Times" w:hAnsi="Times" w:cs="Times"/>
          <w:color w:val="262626"/>
          <w:kern w:val="0"/>
          <w:sz w:val="22"/>
          <w:szCs w:val="18"/>
        </w:rPr>
        <w:t>,</w:t>
      </w:r>
      <w:r>
        <w:rPr>
          <w:rFonts w:ascii="Times" w:hAnsi="Times" w:cs="Times"/>
          <w:color w:val="98000F"/>
          <w:kern w:val="0"/>
          <w:sz w:val="22"/>
          <w:szCs w:val="18"/>
        </w:rPr>
        <w:t>"key"</w:t>
      </w:r>
      <w:r>
        <w:rPr>
          <w:rFonts w:ascii="Times" w:hAnsi="Times" w:cs="Times"/>
          <w:color w:val="262626"/>
          <w:kern w:val="0"/>
          <w:sz w:val="22"/>
          <w:szCs w:val="18"/>
        </w:rPr>
        <w:t>:</w:t>
      </w:r>
      <w:r>
        <w:rPr>
          <w:rFonts w:ascii="Times" w:hAnsi="Times" w:cs="Times"/>
          <w:color w:val="98000F"/>
          <w:kern w:val="0"/>
          <w:sz w:val="22"/>
          <w:szCs w:val="18"/>
        </w:rPr>
        <w:t>"0f16ea4fd8bd3707d32a1ca5854b7fb2"</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发送请求</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r</w:t>
      </w:r>
      <w:r>
        <w:rPr>
          <w:rFonts w:ascii="Times" w:hAnsi="Times" w:cs="Times"/>
          <w:color w:val="262626"/>
          <w:kern w:val="0"/>
          <w:sz w:val="22"/>
          <w:szCs w:val="18"/>
        </w:rPr>
        <w:t xml:space="preserve"> = </w:t>
      </w:r>
      <w:r>
        <w:rPr>
          <w:rFonts w:ascii="Times" w:hAnsi="Times" w:cs="Times"/>
          <w:color w:val="000000"/>
          <w:kern w:val="0"/>
          <w:sz w:val="22"/>
          <w:szCs w:val="18"/>
        </w:rPr>
        <w:t>requests</w:t>
      </w:r>
      <w:r>
        <w:rPr>
          <w:rFonts w:ascii="Times" w:hAnsi="Times" w:cs="Times"/>
          <w:color w:val="262626"/>
          <w:kern w:val="0"/>
          <w:sz w:val="22"/>
          <w:szCs w:val="18"/>
        </w:rPr>
        <w:t>.</w:t>
      </w:r>
      <w:r>
        <w:rPr>
          <w:rFonts w:ascii="Times" w:hAnsi="Times" w:cs="Times"/>
          <w:color w:val="000000"/>
          <w:kern w:val="0"/>
          <w:sz w:val="22"/>
          <w:szCs w:val="18"/>
        </w:rPr>
        <w:t>get</w:t>
      </w:r>
      <w:r>
        <w:rPr>
          <w:rFonts w:ascii="Times" w:hAnsi="Times" w:cs="Times"/>
          <w:color w:val="262626"/>
          <w:kern w:val="0"/>
          <w:sz w:val="22"/>
          <w:szCs w:val="18"/>
        </w:rPr>
        <w:t>(</w:t>
      </w:r>
      <w:r>
        <w:rPr>
          <w:rFonts w:ascii="Times" w:hAnsi="Times" w:cs="Times"/>
          <w:color w:val="000000"/>
          <w:kern w:val="0"/>
          <w:sz w:val="22"/>
          <w:szCs w:val="18"/>
        </w:rPr>
        <w:t>url</w:t>
      </w:r>
      <w:r>
        <w:rPr>
          <w:rFonts w:ascii="Times" w:hAnsi="Times" w:cs="Times"/>
          <w:color w:val="262626"/>
          <w:kern w:val="0"/>
          <w:sz w:val="22"/>
          <w:szCs w:val="18"/>
        </w:rPr>
        <w:t>,</w:t>
      </w:r>
      <w:r>
        <w:rPr>
          <w:rFonts w:ascii="Times" w:hAnsi="Times" w:cs="Times"/>
          <w:color w:val="000000"/>
          <w:kern w:val="0"/>
          <w:sz w:val="22"/>
          <w:szCs w:val="18"/>
        </w:rPr>
        <w:t>params</w:t>
      </w:r>
      <w:r>
        <w:rPr>
          <w:rFonts w:ascii="Times" w:hAnsi="Times" w:cs="Times"/>
          <w:color w:val="262626"/>
          <w:kern w:val="0"/>
          <w:sz w:val="22"/>
          <w:szCs w:val="18"/>
        </w:rPr>
        <w:t>=</w:t>
      </w:r>
      <w:r>
        <w:rPr>
          <w:rFonts w:ascii="Times" w:hAnsi="Times" w:cs="Times"/>
          <w:color w:val="000000"/>
          <w:kern w:val="0"/>
          <w:sz w:val="22"/>
          <w:szCs w:val="18"/>
        </w:rPr>
        <w:t>para</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50099"/>
          <w:kern w:val="0"/>
          <w:sz w:val="22"/>
          <w:szCs w:val="18"/>
        </w:rPr>
        <w:t>print</w:t>
      </w:r>
      <w:r>
        <w:rPr>
          <w:rFonts w:ascii="Times" w:hAnsi="Times" w:cs="Times"/>
          <w:color w:val="262626"/>
          <w:kern w:val="0"/>
          <w:sz w:val="22"/>
          <w:szCs w:val="18"/>
        </w:rPr>
        <w:t>(</w:t>
      </w:r>
      <w:r>
        <w:rPr>
          <w:rFonts w:ascii="Times" w:hAnsi="Times" w:cs="Times"/>
          <w:color w:val="000000"/>
          <w:kern w:val="0"/>
          <w:sz w:val="22"/>
          <w:szCs w:val="18"/>
        </w:rPr>
        <w:t>r</w:t>
      </w:r>
      <w:r>
        <w:rPr>
          <w:rFonts w:ascii="Times" w:hAnsi="Times" w:cs="Times"/>
          <w:color w:val="262626"/>
          <w:kern w:val="0"/>
          <w:sz w:val="22"/>
          <w:szCs w:val="18"/>
        </w:rPr>
        <w:t>.</w:t>
      </w:r>
      <w:r>
        <w:rPr>
          <w:rFonts w:ascii="Times" w:hAnsi="Times" w:cs="Times"/>
          <w:color w:val="000000"/>
          <w:kern w:val="0"/>
          <w:sz w:val="22"/>
          <w:szCs w:val="18"/>
        </w:rPr>
        <w:t>status_code</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获取json数据</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50099"/>
          <w:kern w:val="0"/>
          <w:sz w:val="22"/>
          <w:szCs w:val="18"/>
        </w:rPr>
        <w:t>print</w:t>
      </w:r>
      <w:r>
        <w:rPr>
          <w:rFonts w:ascii="Times" w:hAnsi="Times" w:cs="Times"/>
          <w:color w:val="262626"/>
          <w:kern w:val="0"/>
          <w:sz w:val="22"/>
          <w:szCs w:val="18"/>
        </w:rPr>
        <w:t>(</w:t>
      </w:r>
      <w:r>
        <w:rPr>
          <w:rFonts w:ascii="Times" w:hAnsi="Times" w:cs="Times"/>
          <w:color w:val="000000"/>
          <w:kern w:val="0"/>
          <w:sz w:val="22"/>
          <w:szCs w:val="18"/>
        </w:rPr>
        <w:t>r</w:t>
      </w:r>
      <w:r>
        <w:rPr>
          <w:rFonts w:ascii="Times" w:hAnsi="Times" w:cs="Times"/>
          <w:color w:val="262626"/>
          <w:kern w:val="0"/>
          <w:sz w:val="22"/>
          <w:szCs w:val="18"/>
        </w:rPr>
        <w:t>.</w:t>
      </w:r>
      <w:r>
        <w:rPr>
          <w:rFonts w:ascii="Times" w:hAnsi="Times" w:cs="Times"/>
          <w:color w:val="000000"/>
          <w:kern w:val="0"/>
          <w:sz w:val="22"/>
          <w:szCs w:val="18"/>
        </w:rPr>
        <w:t>json</w:t>
      </w:r>
      <w:r>
        <w:rPr>
          <w:rFonts w:ascii="Times" w:hAnsi="Times" w:cs="Times"/>
          <w:color w:val="262626"/>
          <w:kern w:val="0"/>
          <w:sz w:val="22"/>
          <w:szCs w:val="18"/>
        </w:rPr>
        <w:t>())</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Post请求</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导包</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import</w:t>
      </w:r>
      <w:r>
        <w:rPr>
          <w:rFonts w:ascii="Times" w:hAnsi="Times" w:cs="Times"/>
          <w:color w:val="262626"/>
          <w:kern w:val="0"/>
          <w:sz w:val="22"/>
          <w:szCs w:val="18"/>
        </w:rPr>
        <w:t xml:space="preserve"> </w:t>
      </w:r>
      <w:r>
        <w:rPr>
          <w:rFonts w:ascii="Times" w:hAnsi="Times" w:cs="Times"/>
          <w:color w:val="000000"/>
          <w:kern w:val="0"/>
          <w:sz w:val="22"/>
          <w:szCs w:val="18"/>
        </w:rPr>
        <w:t>requests</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输入网址及数据</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url</w:t>
      </w:r>
      <w:r>
        <w:rPr>
          <w:rFonts w:ascii="Times" w:hAnsi="Times" w:cs="Times"/>
          <w:color w:val="262626"/>
          <w:kern w:val="0"/>
          <w:sz w:val="22"/>
          <w:szCs w:val="18"/>
        </w:rPr>
        <w:t xml:space="preserve"> = </w:t>
      </w:r>
      <w:r>
        <w:rPr>
          <w:rFonts w:ascii="Times" w:hAnsi="Times" w:cs="Times"/>
          <w:color w:val="98000F"/>
          <w:kern w:val="0"/>
          <w:sz w:val="22"/>
          <w:szCs w:val="18"/>
        </w:rPr>
        <w:t>"http://v.juhe.cn/historyWeather/citys"</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para</w:t>
      </w:r>
      <w:r>
        <w:rPr>
          <w:rFonts w:ascii="Times" w:hAnsi="Times" w:cs="Times"/>
          <w:color w:val="262626"/>
          <w:kern w:val="0"/>
          <w:sz w:val="22"/>
          <w:szCs w:val="18"/>
        </w:rPr>
        <w:t xml:space="preserve"> = {</w:t>
      </w:r>
      <w:r>
        <w:rPr>
          <w:rFonts w:ascii="Times" w:hAnsi="Times" w:cs="Times"/>
          <w:color w:val="98000F"/>
          <w:kern w:val="0"/>
          <w:sz w:val="22"/>
          <w:szCs w:val="18"/>
        </w:rPr>
        <w:t>"key"</w:t>
      </w:r>
      <w:r>
        <w:rPr>
          <w:rFonts w:ascii="Times" w:hAnsi="Times" w:cs="Times"/>
          <w:color w:val="262626"/>
          <w:kern w:val="0"/>
          <w:sz w:val="22"/>
          <w:szCs w:val="18"/>
        </w:rPr>
        <w:t>:</w:t>
      </w:r>
      <w:r>
        <w:rPr>
          <w:rFonts w:ascii="Times" w:hAnsi="Times" w:cs="Times"/>
          <w:color w:val="98000F"/>
          <w:kern w:val="0"/>
          <w:sz w:val="22"/>
          <w:szCs w:val="18"/>
        </w:rPr>
        <w:t>"0f16ea4fd8bd3707d32a1ca5854b7fb2"</w:t>
      </w:r>
      <w:r>
        <w:rPr>
          <w:rFonts w:ascii="Times" w:hAnsi="Times" w:cs="Times"/>
          <w:color w:val="262626"/>
          <w:kern w:val="0"/>
          <w:sz w:val="22"/>
          <w:szCs w:val="18"/>
        </w:rPr>
        <w:t>,</w:t>
      </w:r>
      <w:r>
        <w:rPr>
          <w:rFonts w:ascii="Times" w:hAnsi="Times" w:cs="Times"/>
          <w:color w:val="98000F"/>
          <w:kern w:val="0"/>
          <w:sz w:val="22"/>
          <w:szCs w:val="18"/>
        </w:rPr>
        <w:t>"province_id"</w:t>
      </w:r>
      <w:r>
        <w:rPr>
          <w:rFonts w:ascii="Times" w:hAnsi="Times" w:cs="Times"/>
          <w:color w:val="262626"/>
          <w:kern w:val="0"/>
          <w:sz w:val="22"/>
          <w:szCs w:val="18"/>
        </w:rPr>
        <w:t>:</w:t>
      </w:r>
      <w:r>
        <w:rPr>
          <w:rFonts w:ascii="Times" w:hAnsi="Times" w:cs="Times"/>
          <w:color w:val="98000F"/>
          <w:kern w:val="0"/>
          <w:sz w:val="22"/>
          <w:szCs w:val="18"/>
        </w:rPr>
        <w:t>"6"</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获取json数据</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r</w:t>
      </w:r>
      <w:r>
        <w:rPr>
          <w:rFonts w:ascii="Times" w:hAnsi="Times" w:cs="Times"/>
          <w:color w:val="262626"/>
          <w:kern w:val="0"/>
          <w:sz w:val="22"/>
          <w:szCs w:val="18"/>
        </w:rPr>
        <w:t xml:space="preserve"> = </w:t>
      </w:r>
      <w:r>
        <w:rPr>
          <w:rFonts w:ascii="Times" w:hAnsi="Times" w:cs="Times"/>
          <w:color w:val="000000"/>
          <w:kern w:val="0"/>
          <w:sz w:val="22"/>
          <w:szCs w:val="18"/>
        </w:rPr>
        <w:t>requests</w:t>
      </w:r>
      <w:r>
        <w:rPr>
          <w:rFonts w:ascii="Times" w:hAnsi="Times" w:cs="Times"/>
          <w:color w:val="262626"/>
          <w:kern w:val="0"/>
          <w:sz w:val="22"/>
          <w:szCs w:val="18"/>
        </w:rPr>
        <w:t>.</w:t>
      </w:r>
      <w:r>
        <w:rPr>
          <w:rFonts w:ascii="Times" w:hAnsi="Times" w:cs="Times"/>
          <w:color w:val="000000"/>
          <w:kern w:val="0"/>
          <w:sz w:val="22"/>
          <w:szCs w:val="18"/>
        </w:rPr>
        <w:t>post</w:t>
      </w:r>
      <w:r>
        <w:rPr>
          <w:rFonts w:ascii="Times" w:hAnsi="Times" w:cs="Times"/>
          <w:color w:val="262626"/>
          <w:kern w:val="0"/>
          <w:sz w:val="22"/>
          <w:szCs w:val="18"/>
        </w:rPr>
        <w:t>(</w:t>
      </w:r>
      <w:r>
        <w:rPr>
          <w:rFonts w:ascii="Times" w:hAnsi="Times" w:cs="Times"/>
          <w:color w:val="000000"/>
          <w:kern w:val="0"/>
          <w:sz w:val="22"/>
          <w:szCs w:val="18"/>
        </w:rPr>
        <w:t>url</w:t>
      </w:r>
      <w:r>
        <w:rPr>
          <w:rFonts w:ascii="Times" w:hAnsi="Times" w:cs="Times"/>
          <w:color w:val="262626"/>
          <w:kern w:val="0"/>
          <w:sz w:val="22"/>
          <w:szCs w:val="18"/>
        </w:rPr>
        <w:t>,</w:t>
      </w:r>
      <w:r>
        <w:rPr>
          <w:rFonts w:ascii="Times" w:hAnsi="Times" w:cs="Times"/>
          <w:color w:val="000000"/>
          <w:kern w:val="0"/>
          <w:sz w:val="22"/>
          <w:szCs w:val="18"/>
        </w:rPr>
        <w:t>data</w:t>
      </w:r>
      <w:r>
        <w:rPr>
          <w:rFonts w:ascii="Times" w:hAnsi="Times" w:cs="Times"/>
          <w:color w:val="262626"/>
          <w:kern w:val="0"/>
          <w:sz w:val="22"/>
          <w:szCs w:val="18"/>
        </w:rPr>
        <w:t>=</w:t>
      </w:r>
      <w:r>
        <w:rPr>
          <w:rFonts w:ascii="Times" w:hAnsi="Times" w:cs="Times"/>
          <w:color w:val="000000"/>
          <w:kern w:val="0"/>
          <w:sz w:val="22"/>
          <w:szCs w:val="18"/>
        </w:rPr>
        <w:t>para</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res</w:t>
      </w:r>
      <w:r>
        <w:rPr>
          <w:rFonts w:ascii="Times" w:hAnsi="Times" w:cs="Times"/>
          <w:color w:val="262626"/>
          <w:kern w:val="0"/>
          <w:sz w:val="22"/>
          <w:szCs w:val="18"/>
        </w:rPr>
        <w:t xml:space="preserve"> = </w:t>
      </w:r>
      <w:r>
        <w:rPr>
          <w:rFonts w:ascii="Times" w:hAnsi="Times" w:cs="Times"/>
          <w:color w:val="000000"/>
          <w:kern w:val="0"/>
          <w:sz w:val="22"/>
          <w:szCs w:val="18"/>
        </w:rPr>
        <w:t>r</w:t>
      </w:r>
      <w:r>
        <w:rPr>
          <w:rFonts w:ascii="Times" w:hAnsi="Times" w:cs="Times"/>
          <w:color w:val="262626"/>
          <w:kern w:val="0"/>
          <w:sz w:val="22"/>
          <w:szCs w:val="18"/>
        </w:rPr>
        <w:t>.</w:t>
      </w:r>
      <w:r>
        <w:rPr>
          <w:rFonts w:ascii="Times" w:hAnsi="Times" w:cs="Times"/>
          <w:color w:val="000000"/>
          <w:kern w:val="0"/>
          <w:sz w:val="22"/>
          <w:szCs w:val="18"/>
        </w:rPr>
        <w:t>json</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print(res)</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50099"/>
          <w:kern w:val="0"/>
          <w:sz w:val="22"/>
          <w:szCs w:val="18"/>
        </w:rPr>
        <w:t>print</w:t>
      </w:r>
      <w:r>
        <w:rPr>
          <w:rFonts w:ascii="Times" w:hAnsi="Times" w:cs="Times"/>
          <w:color w:val="262626"/>
          <w:kern w:val="0"/>
          <w:sz w:val="22"/>
          <w:szCs w:val="18"/>
        </w:rPr>
        <w:t>(</w:t>
      </w:r>
      <w:r>
        <w:rPr>
          <w:rFonts w:ascii="Times" w:hAnsi="Times" w:cs="Times"/>
          <w:color w:val="000000"/>
          <w:kern w:val="0"/>
          <w:sz w:val="22"/>
          <w:szCs w:val="18"/>
        </w:rPr>
        <w:t>res</w:t>
      </w:r>
      <w:r>
        <w:rPr>
          <w:rFonts w:ascii="Times" w:hAnsi="Times" w:cs="Times"/>
          <w:color w:val="262626"/>
          <w:kern w:val="0"/>
          <w:sz w:val="22"/>
          <w:szCs w:val="18"/>
        </w:rPr>
        <w:t>[</w:t>
      </w:r>
      <w:r>
        <w:rPr>
          <w:rFonts w:ascii="Times" w:hAnsi="Times" w:cs="Times"/>
          <w:color w:val="98000F"/>
          <w:kern w:val="0"/>
          <w:sz w:val="22"/>
          <w:szCs w:val="18"/>
        </w:rPr>
        <w:t>'data'</w:t>
      </w:r>
      <w:r>
        <w:rPr>
          <w:rFonts w:ascii="Times" w:hAnsi="Times" w:cs="Times"/>
          <w:color w:val="262626"/>
          <w:kern w:val="0"/>
          <w:sz w:val="22"/>
          <w:szCs w:val="18"/>
        </w:rPr>
        <w:t>][</w:t>
      </w:r>
      <w:r>
        <w:rPr>
          <w:rFonts w:ascii="Times" w:hAnsi="Times" w:cs="Times"/>
          <w:color w:val="135534"/>
          <w:kern w:val="0"/>
          <w:sz w:val="22"/>
          <w:szCs w:val="18"/>
        </w:rPr>
        <w:t>0</w:t>
      </w:r>
      <w:r>
        <w:rPr>
          <w:rFonts w:ascii="Times" w:hAnsi="Times" w:cs="Times"/>
          <w:color w:val="262626"/>
          <w:kern w:val="0"/>
          <w:sz w:val="22"/>
          <w:szCs w:val="18"/>
        </w:rPr>
        <w:t>][</w:t>
      </w:r>
      <w:r>
        <w:rPr>
          <w:rFonts w:ascii="Times" w:hAnsi="Times" w:cs="Times"/>
          <w:color w:val="98000F"/>
          <w:kern w:val="0"/>
          <w:sz w:val="22"/>
          <w:szCs w:val="18"/>
        </w:rPr>
        <w:t>"context"</w:t>
      </w:r>
      <w:r>
        <w:rPr>
          <w:rFonts w:ascii="Times" w:hAnsi="Times" w:cs="Times"/>
          <w:color w:val="262626"/>
          <w:kern w:val="0"/>
          <w:sz w:val="22"/>
          <w:szCs w:val="18"/>
        </w:rPr>
        <w:t>])</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eg：城市天气案例</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导包</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import</w:t>
      </w:r>
      <w:r>
        <w:rPr>
          <w:rFonts w:ascii="Times" w:hAnsi="Times" w:cs="Times"/>
          <w:color w:val="262626"/>
          <w:kern w:val="0"/>
          <w:sz w:val="22"/>
          <w:szCs w:val="18"/>
        </w:rPr>
        <w:t xml:space="preserve"> </w:t>
      </w:r>
      <w:r>
        <w:rPr>
          <w:rFonts w:ascii="Times" w:hAnsi="Times" w:cs="Times"/>
          <w:color w:val="000000"/>
          <w:kern w:val="0"/>
          <w:sz w:val="22"/>
          <w:szCs w:val="18"/>
        </w:rPr>
        <w:t>unittest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import</w:t>
      </w:r>
      <w:r>
        <w:rPr>
          <w:rFonts w:ascii="Times" w:hAnsi="Times" w:cs="Times"/>
          <w:color w:val="262626"/>
          <w:kern w:val="0"/>
          <w:sz w:val="22"/>
          <w:szCs w:val="18"/>
        </w:rPr>
        <w:t xml:space="preserve"> </w:t>
      </w:r>
      <w:r>
        <w:rPr>
          <w:rFonts w:ascii="Times" w:hAnsi="Times" w:cs="Times"/>
          <w:color w:val="000000"/>
          <w:kern w:val="0"/>
          <w:sz w:val="22"/>
          <w:szCs w:val="18"/>
        </w:rPr>
        <w:t>requests</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定义类</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class</w:t>
      </w:r>
      <w:r>
        <w:rPr>
          <w:rFonts w:ascii="Times" w:hAnsi="Times" w:cs="Times"/>
          <w:color w:val="262626"/>
          <w:kern w:val="0"/>
          <w:sz w:val="22"/>
          <w:szCs w:val="18"/>
        </w:rPr>
        <w:t xml:space="preserve"> </w:t>
      </w:r>
      <w:r>
        <w:rPr>
          <w:rFonts w:ascii="Times" w:hAnsi="Times" w:cs="Times"/>
          <w:color w:val="0000FF"/>
          <w:kern w:val="0"/>
          <w:sz w:val="22"/>
          <w:szCs w:val="18"/>
        </w:rPr>
        <w:t>Test</w:t>
      </w:r>
      <w:r>
        <w:rPr>
          <w:rFonts w:ascii="Times" w:hAnsi="Times" w:cs="Times"/>
          <w:color w:val="262626"/>
          <w:kern w:val="0"/>
          <w:sz w:val="22"/>
          <w:szCs w:val="18"/>
        </w:rPr>
        <w:t>(</w:t>
      </w:r>
      <w:r>
        <w:rPr>
          <w:rFonts w:ascii="Times" w:hAnsi="Times" w:cs="Times"/>
          <w:color w:val="000000"/>
          <w:kern w:val="0"/>
          <w:sz w:val="22"/>
          <w:szCs w:val="18"/>
        </w:rPr>
        <w:t>unittest</w:t>
      </w:r>
      <w:r>
        <w:rPr>
          <w:rFonts w:hint="eastAsia" w:ascii="Times" w:hAnsi="Times" w:cs="Times"/>
          <w:color w:val="000000"/>
          <w:kern w:val="0"/>
          <w:sz w:val="22"/>
          <w:szCs w:val="18"/>
          <w:lang w:val="en-US" w:eastAsia="zh-CN"/>
        </w:rPr>
        <w:t>.</w:t>
      </w:r>
      <w:r>
        <w:rPr>
          <w:rFonts w:ascii="Times" w:hAnsi="Times" w:cs="Times"/>
          <w:color w:val="000000"/>
          <w:kern w:val="0"/>
          <w:sz w:val="22"/>
          <w:szCs w:val="18"/>
        </w:rPr>
        <w:t>TestCase</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620075"/>
          <w:kern w:val="0"/>
          <w:sz w:val="22"/>
          <w:szCs w:val="18"/>
        </w:rPr>
        <w:t>def</w:t>
      </w:r>
      <w:r>
        <w:rPr>
          <w:rFonts w:ascii="Times" w:hAnsi="Times" w:cs="Times"/>
          <w:color w:val="262626"/>
          <w:kern w:val="0"/>
          <w:sz w:val="22"/>
          <w:szCs w:val="18"/>
        </w:rPr>
        <w:t xml:space="preserve"> </w:t>
      </w:r>
      <w:r>
        <w:rPr>
          <w:rFonts w:ascii="Times" w:hAnsi="Times" w:cs="Times"/>
          <w:color w:val="0000FF"/>
          <w:kern w:val="0"/>
          <w:sz w:val="22"/>
          <w:szCs w:val="18"/>
        </w:rPr>
        <w:t>setUp</w:t>
      </w:r>
      <w:r>
        <w:rPr>
          <w:rFonts w:ascii="Times" w:hAnsi="Times" w:cs="Times"/>
          <w:color w:val="262626"/>
          <w:kern w:val="0"/>
          <w:sz w:val="22"/>
          <w:szCs w:val="18"/>
        </w:rPr>
        <w:t>(</w:t>
      </w:r>
      <w:r>
        <w:rPr>
          <w:rFonts w:ascii="Times" w:hAnsi="Times" w:cs="Times"/>
          <w:color w:val="074099"/>
          <w:kern w:val="0"/>
          <w:sz w:val="22"/>
          <w:szCs w:val="18"/>
        </w:rPr>
        <w:t>self</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print</w:t>
      </w:r>
      <w:r>
        <w:rPr>
          <w:rFonts w:ascii="Times" w:hAnsi="Times" w:cs="Times"/>
          <w:color w:val="262626"/>
          <w:kern w:val="0"/>
          <w:sz w:val="22"/>
          <w:szCs w:val="18"/>
        </w:rPr>
        <w:t>(</w:t>
      </w:r>
      <w:r>
        <w:rPr>
          <w:rFonts w:ascii="Times" w:hAnsi="Times" w:cs="Times"/>
          <w:color w:val="98000F"/>
          <w:kern w:val="0"/>
          <w:sz w:val="22"/>
          <w:szCs w:val="18"/>
        </w:rPr>
        <w:t>'begin'</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620075"/>
          <w:kern w:val="0"/>
          <w:sz w:val="22"/>
          <w:szCs w:val="18"/>
        </w:rPr>
        <w:t>def</w:t>
      </w:r>
      <w:r>
        <w:rPr>
          <w:rFonts w:ascii="Times" w:hAnsi="Times" w:cs="Times"/>
          <w:color w:val="262626"/>
          <w:kern w:val="0"/>
          <w:sz w:val="22"/>
          <w:szCs w:val="18"/>
        </w:rPr>
        <w:t xml:space="preserve"> </w:t>
      </w:r>
      <w:r>
        <w:rPr>
          <w:rFonts w:ascii="Times" w:hAnsi="Times" w:cs="Times"/>
          <w:color w:val="0000FF"/>
          <w:kern w:val="0"/>
          <w:sz w:val="22"/>
          <w:szCs w:val="18"/>
        </w:rPr>
        <w:t>tearDown</w:t>
      </w:r>
      <w:r>
        <w:rPr>
          <w:rFonts w:ascii="Times" w:hAnsi="Times" w:cs="Times"/>
          <w:color w:val="262626"/>
          <w:kern w:val="0"/>
          <w:sz w:val="22"/>
          <w:szCs w:val="18"/>
        </w:rPr>
        <w:t>(</w:t>
      </w:r>
      <w:r>
        <w:rPr>
          <w:rFonts w:ascii="Times" w:hAnsi="Times" w:cs="Times"/>
          <w:color w:val="074099"/>
          <w:kern w:val="0"/>
          <w:sz w:val="22"/>
          <w:szCs w:val="18"/>
        </w:rPr>
        <w:t>self</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250099"/>
          <w:kern w:val="0"/>
          <w:sz w:val="22"/>
          <w:szCs w:val="18"/>
        </w:rPr>
        <w:t>print</w:t>
      </w:r>
      <w:r>
        <w:rPr>
          <w:rFonts w:ascii="Times" w:hAnsi="Times" w:cs="Times"/>
          <w:color w:val="262626"/>
          <w:kern w:val="0"/>
          <w:sz w:val="22"/>
          <w:szCs w:val="18"/>
        </w:rPr>
        <w:t>(</w:t>
      </w:r>
      <w:r>
        <w:rPr>
          <w:rFonts w:ascii="Times" w:hAnsi="Times" w:cs="Times"/>
          <w:color w:val="98000F"/>
          <w:kern w:val="0"/>
          <w:sz w:val="22"/>
          <w:szCs w:val="18"/>
        </w:rPr>
        <w:t>'end'</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620075"/>
          <w:kern w:val="0"/>
          <w:sz w:val="22"/>
          <w:szCs w:val="18"/>
        </w:rPr>
        <w:t>def</w:t>
      </w:r>
      <w:r>
        <w:rPr>
          <w:rFonts w:ascii="Times" w:hAnsi="Times" w:cs="Times"/>
          <w:color w:val="262626"/>
          <w:kern w:val="0"/>
          <w:sz w:val="22"/>
          <w:szCs w:val="18"/>
        </w:rPr>
        <w:t xml:space="preserve"> </w:t>
      </w:r>
      <w:r>
        <w:rPr>
          <w:rFonts w:ascii="Times" w:hAnsi="Times" w:cs="Times"/>
          <w:color w:val="0000FF"/>
          <w:kern w:val="0"/>
          <w:sz w:val="22"/>
          <w:szCs w:val="18"/>
        </w:rPr>
        <w:t>test001</w:t>
      </w:r>
      <w:r>
        <w:rPr>
          <w:rFonts w:ascii="Times" w:hAnsi="Times" w:cs="Times"/>
          <w:color w:val="262626"/>
          <w:kern w:val="0"/>
          <w:sz w:val="22"/>
          <w:szCs w:val="18"/>
        </w:rPr>
        <w:t>(</w:t>
      </w:r>
      <w:r>
        <w:rPr>
          <w:rFonts w:ascii="Times" w:hAnsi="Times" w:cs="Times"/>
          <w:color w:val="074099"/>
          <w:kern w:val="0"/>
          <w:sz w:val="22"/>
          <w:szCs w:val="18"/>
        </w:rPr>
        <w:t>self</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000000"/>
          <w:kern w:val="0"/>
          <w:sz w:val="22"/>
          <w:szCs w:val="18"/>
        </w:rPr>
        <w:t>url</w:t>
      </w:r>
      <w:r>
        <w:rPr>
          <w:rFonts w:ascii="Times" w:hAnsi="Times" w:cs="Times"/>
          <w:color w:val="262626"/>
          <w:kern w:val="0"/>
          <w:sz w:val="22"/>
          <w:szCs w:val="18"/>
        </w:rPr>
        <w:t xml:space="preserve"> = </w:t>
      </w:r>
      <w:r>
        <w:rPr>
          <w:rFonts w:ascii="Times" w:hAnsi="Times" w:cs="Times"/>
          <w:color w:val="98000F"/>
          <w:kern w:val="0"/>
          <w:sz w:val="22"/>
          <w:szCs w:val="18"/>
        </w:rPr>
        <w:t>'http://v.juhe.cn/historyWeather/citys'</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000000"/>
          <w:kern w:val="0"/>
          <w:sz w:val="22"/>
          <w:szCs w:val="18"/>
        </w:rPr>
        <w:t>para</w:t>
      </w:r>
      <w:r>
        <w:rPr>
          <w:rFonts w:ascii="Times" w:hAnsi="Times" w:cs="Times"/>
          <w:color w:val="262626"/>
          <w:kern w:val="0"/>
          <w:sz w:val="22"/>
          <w:szCs w:val="18"/>
        </w:rPr>
        <w:t xml:space="preserve"> = {</w:t>
      </w:r>
      <w:r>
        <w:rPr>
          <w:rFonts w:ascii="Times" w:hAnsi="Times" w:cs="Times"/>
          <w:color w:val="98000F"/>
          <w:kern w:val="0"/>
          <w:sz w:val="22"/>
          <w:szCs w:val="18"/>
        </w:rPr>
        <w:t>'key'</w:t>
      </w:r>
      <w:r>
        <w:rPr>
          <w:rFonts w:ascii="Times" w:hAnsi="Times" w:cs="Times"/>
          <w:color w:val="262626"/>
          <w:kern w:val="0"/>
          <w:sz w:val="22"/>
          <w:szCs w:val="18"/>
        </w:rPr>
        <w:t>:</w:t>
      </w:r>
      <w:r>
        <w:rPr>
          <w:rFonts w:ascii="Times" w:hAnsi="Times" w:cs="Times"/>
          <w:color w:val="98000F"/>
          <w:kern w:val="0"/>
          <w:sz w:val="22"/>
          <w:szCs w:val="18"/>
        </w:rPr>
        <w:t>'0f16ea4fd8bd3707d32a1ca5854b7fb2'</w:t>
      </w:r>
      <w:r>
        <w:rPr>
          <w:rFonts w:ascii="Times" w:hAnsi="Times" w:cs="Times"/>
          <w:color w:val="262626"/>
          <w:kern w:val="0"/>
          <w:sz w:val="22"/>
          <w:szCs w:val="18"/>
        </w:rPr>
        <w:t>,</w:t>
      </w:r>
      <w:r>
        <w:rPr>
          <w:rFonts w:ascii="Times" w:hAnsi="Times" w:cs="Times"/>
          <w:color w:val="98000F"/>
          <w:kern w:val="0"/>
          <w:sz w:val="22"/>
          <w:szCs w:val="18"/>
        </w:rPr>
        <w:t>'province_id'</w:t>
      </w:r>
      <w:r>
        <w:rPr>
          <w:rFonts w:ascii="Times" w:hAnsi="Times" w:cs="Times"/>
          <w:color w:val="262626"/>
          <w:kern w:val="0"/>
          <w:sz w:val="22"/>
          <w:szCs w:val="18"/>
        </w:rPr>
        <w:t>:</w:t>
      </w:r>
      <w:r>
        <w:rPr>
          <w:rFonts w:ascii="Times" w:hAnsi="Times" w:cs="Times"/>
          <w:color w:val="98000F"/>
          <w:kern w:val="0"/>
          <w:sz w:val="22"/>
          <w:szCs w:val="18"/>
        </w:rPr>
        <w:t>'16'</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4203"/>
          <w:kern w:val="0"/>
          <w:sz w:val="22"/>
          <w:szCs w:val="18"/>
        </w:rPr>
        <w:t># 使用post方法输出数据</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000000"/>
          <w:kern w:val="0"/>
          <w:sz w:val="22"/>
          <w:szCs w:val="18"/>
        </w:rPr>
        <w:t>r</w:t>
      </w:r>
      <w:r>
        <w:rPr>
          <w:rFonts w:ascii="Times" w:hAnsi="Times" w:cs="Times"/>
          <w:color w:val="262626"/>
          <w:kern w:val="0"/>
          <w:sz w:val="22"/>
          <w:szCs w:val="18"/>
        </w:rPr>
        <w:t xml:space="preserve"> = </w:t>
      </w:r>
      <w:r>
        <w:rPr>
          <w:rFonts w:ascii="Times" w:hAnsi="Times" w:cs="Times"/>
          <w:color w:val="000000"/>
          <w:kern w:val="0"/>
          <w:sz w:val="22"/>
          <w:szCs w:val="18"/>
        </w:rPr>
        <w:t>requests</w:t>
      </w:r>
      <w:r>
        <w:rPr>
          <w:rFonts w:ascii="Times" w:hAnsi="Times" w:cs="Times"/>
          <w:color w:val="262626"/>
          <w:kern w:val="0"/>
          <w:sz w:val="22"/>
          <w:szCs w:val="18"/>
        </w:rPr>
        <w:t>.</w:t>
      </w:r>
      <w:r>
        <w:rPr>
          <w:rFonts w:ascii="Times" w:hAnsi="Times" w:cs="Times"/>
          <w:color w:val="000000"/>
          <w:kern w:val="0"/>
          <w:sz w:val="22"/>
          <w:szCs w:val="18"/>
        </w:rPr>
        <w:t>post</w:t>
      </w:r>
      <w:r>
        <w:rPr>
          <w:rFonts w:ascii="Times" w:hAnsi="Times" w:cs="Times"/>
          <w:color w:val="262626"/>
          <w:kern w:val="0"/>
          <w:sz w:val="22"/>
          <w:szCs w:val="18"/>
        </w:rPr>
        <w:t>(</w:t>
      </w:r>
      <w:r>
        <w:rPr>
          <w:rFonts w:ascii="Times" w:hAnsi="Times" w:cs="Times"/>
          <w:color w:val="000000"/>
          <w:kern w:val="0"/>
          <w:sz w:val="22"/>
          <w:szCs w:val="18"/>
        </w:rPr>
        <w:t>url</w:t>
      </w:r>
      <w:r>
        <w:rPr>
          <w:rFonts w:ascii="Times" w:hAnsi="Times" w:cs="Times"/>
          <w:color w:val="262626"/>
          <w:kern w:val="0"/>
          <w:sz w:val="22"/>
          <w:szCs w:val="18"/>
        </w:rPr>
        <w:t>,</w:t>
      </w:r>
      <w:r>
        <w:rPr>
          <w:rFonts w:ascii="Times" w:hAnsi="Times" w:cs="Times"/>
          <w:color w:val="000000"/>
          <w:kern w:val="0"/>
          <w:sz w:val="22"/>
          <w:szCs w:val="18"/>
        </w:rPr>
        <w:t>data</w:t>
      </w:r>
      <w:r>
        <w:rPr>
          <w:rFonts w:ascii="Times" w:hAnsi="Times" w:cs="Times"/>
          <w:color w:val="262626"/>
          <w:kern w:val="0"/>
          <w:sz w:val="22"/>
          <w:szCs w:val="18"/>
        </w:rPr>
        <w:t>=</w:t>
      </w:r>
      <w:r>
        <w:rPr>
          <w:rFonts w:ascii="Times" w:hAnsi="Times" w:cs="Times"/>
          <w:color w:val="000000"/>
          <w:kern w:val="0"/>
          <w:sz w:val="22"/>
          <w:szCs w:val="18"/>
        </w:rPr>
        <w:t>para</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000000"/>
          <w:kern w:val="0"/>
          <w:sz w:val="22"/>
          <w:szCs w:val="18"/>
        </w:rPr>
        <w:t>res</w:t>
      </w:r>
      <w:r>
        <w:rPr>
          <w:rFonts w:ascii="Times" w:hAnsi="Times" w:cs="Times"/>
          <w:color w:val="262626"/>
          <w:kern w:val="0"/>
          <w:sz w:val="22"/>
          <w:szCs w:val="18"/>
        </w:rPr>
        <w:t xml:space="preserve"> = </w:t>
      </w:r>
      <w:r>
        <w:rPr>
          <w:rFonts w:ascii="Times" w:hAnsi="Times" w:cs="Times"/>
          <w:color w:val="000000"/>
          <w:kern w:val="0"/>
          <w:sz w:val="22"/>
          <w:szCs w:val="18"/>
        </w:rPr>
        <w:t>r</w:t>
      </w:r>
      <w:r>
        <w:rPr>
          <w:rFonts w:ascii="Times" w:hAnsi="Times" w:cs="Times"/>
          <w:color w:val="262626"/>
          <w:kern w:val="0"/>
          <w:sz w:val="22"/>
          <w:szCs w:val="18"/>
        </w:rPr>
        <w:t>.</w:t>
      </w:r>
      <w:r>
        <w:rPr>
          <w:rFonts w:ascii="Times" w:hAnsi="Times" w:cs="Times"/>
          <w:color w:val="000000"/>
          <w:kern w:val="0"/>
          <w:sz w:val="22"/>
          <w:szCs w:val="18"/>
        </w:rPr>
        <w:t>json</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4203"/>
          <w:kern w:val="0"/>
          <w:sz w:val="22"/>
          <w:szCs w:val="18"/>
        </w:rPr>
        <w:t># 与预期输出结果进行比较</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074099"/>
          <w:kern w:val="0"/>
          <w:sz w:val="22"/>
          <w:szCs w:val="18"/>
        </w:rPr>
        <w:t>self</w:t>
      </w:r>
      <w:r>
        <w:rPr>
          <w:rFonts w:ascii="Times" w:hAnsi="Times" w:cs="Times"/>
          <w:color w:val="262626"/>
          <w:kern w:val="0"/>
          <w:sz w:val="22"/>
          <w:szCs w:val="18"/>
        </w:rPr>
        <w:t>.</w:t>
      </w:r>
      <w:r>
        <w:rPr>
          <w:rFonts w:ascii="Times" w:hAnsi="Times" w:cs="Times"/>
          <w:color w:val="000000"/>
          <w:kern w:val="0"/>
          <w:sz w:val="22"/>
          <w:szCs w:val="18"/>
        </w:rPr>
        <w:t>assertEqual</w:t>
      </w:r>
      <w:r>
        <w:rPr>
          <w:rFonts w:ascii="Times" w:hAnsi="Times" w:cs="Times"/>
          <w:color w:val="262626"/>
          <w:kern w:val="0"/>
          <w:sz w:val="22"/>
          <w:szCs w:val="18"/>
        </w:rPr>
        <w:t>(</w:t>
      </w:r>
      <w:r>
        <w:rPr>
          <w:rFonts w:ascii="Times" w:hAnsi="Times" w:cs="Times"/>
          <w:color w:val="000000"/>
          <w:kern w:val="0"/>
          <w:sz w:val="22"/>
          <w:szCs w:val="18"/>
        </w:rPr>
        <w:t>res</w:t>
      </w:r>
      <w:r>
        <w:rPr>
          <w:rFonts w:ascii="Times" w:hAnsi="Times" w:cs="Times"/>
          <w:color w:val="262626"/>
          <w:kern w:val="0"/>
          <w:sz w:val="22"/>
          <w:szCs w:val="18"/>
        </w:rPr>
        <w:t>[</w:t>
      </w:r>
      <w:r>
        <w:rPr>
          <w:rFonts w:ascii="Times" w:hAnsi="Times" w:cs="Times"/>
          <w:color w:val="98000F"/>
          <w:kern w:val="0"/>
          <w:sz w:val="22"/>
          <w:szCs w:val="18"/>
        </w:rPr>
        <w:t>'reason'</w:t>
      </w:r>
      <w:r>
        <w:rPr>
          <w:rFonts w:ascii="Times" w:hAnsi="Times" w:cs="Times"/>
          <w:color w:val="262626"/>
          <w:kern w:val="0"/>
          <w:sz w:val="22"/>
          <w:szCs w:val="18"/>
        </w:rPr>
        <w:t>],</w:t>
      </w:r>
      <w:r>
        <w:rPr>
          <w:rFonts w:ascii="Times" w:hAnsi="Times" w:cs="Times"/>
          <w:color w:val="98000F"/>
          <w:kern w:val="0"/>
          <w:sz w:val="22"/>
          <w:szCs w:val="18"/>
        </w:rPr>
        <w:t>'查询成功'</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4203"/>
          <w:kern w:val="0"/>
          <w:sz w:val="22"/>
          <w:szCs w:val="18"/>
        </w:rPr>
        <w:t># 查询结果中是否包含某个内容,根据索引逐层定位结果中的字典、列表内容</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074099"/>
          <w:kern w:val="0"/>
          <w:sz w:val="22"/>
          <w:szCs w:val="18"/>
        </w:rPr>
        <w:t>self</w:t>
      </w:r>
      <w:r>
        <w:rPr>
          <w:rFonts w:ascii="Times" w:hAnsi="Times" w:cs="Times"/>
          <w:color w:val="262626"/>
          <w:kern w:val="0"/>
          <w:sz w:val="22"/>
          <w:szCs w:val="18"/>
        </w:rPr>
        <w:t>.</w:t>
      </w:r>
      <w:r>
        <w:rPr>
          <w:rFonts w:ascii="Times" w:hAnsi="Times" w:cs="Times"/>
          <w:color w:val="000000"/>
          <w:kern w:val="0"/>
          <w:sz w:val="22"/>
          <w:szCs w:val="18"/>
        </w:rPr>
        <w:t>assertIn</w:t>
      </w:r>
      <w:r>
        <w:rPr>
          <w:rFonts w:ascii="Times" w:hAnsi="Times" w:cs="Times"/>
          <w:color w:val="262626"/>
          <w:kern w:val="0"/>
          <w:sz w:val="22"/>
          <w:szCs w:val="18"/>
        </w:rPr>
        <w:t>(</w:t>
      </w:r>
      <w:r>
        <w:rPr>
          <w:rFonts w:ascii="Times" w:hAnsi="Times" w:cs="Times"/>
          <w:color w:val="98000F"/>
          <w:kern w:val="0"/>
          <w:sz w:val="22"/>
          <w:szCs w:val="18"/>
        </w:rPr>
        <w:t>"已签收"</w:t>
      </w:r>
      <w:r>
        <w:rPr>
          <w:rFonts w:ascii="Times" w:hAnsi="Times" w:cs="Times"/>
          <w:color w:val="000000"/>
          <w:kern w:val="0"/>
          <w:sz w:val="22"/>
          <w:szCs w:val="18"/>
        </w:rPr>
        <w:t>，res</w:t>
      </w:r>
      <w:r>
        <w:rPr>
          <w:rFonts w:ascii="Times" w:hAnsi="Times" w:cs="Times"/>
          <w:color w:val="262626"/>
          <w:kern w:val="0"/>
          <w:sz w:val="22"/>
          <w:szCs w:val="18"/>
        </w:rPr>
        <w:t>[</w:t>
      </w:r>
      <w:r>
        <w:rPr>
          <w:rFonts w:ascii="Times" w:hAnsi="Times" w:cs="Times"/>
          <w:color w:val="98000F"/>
          <w:kern w:val="0"/>
          <w:sz w:val="22"/>
          <w:szCs w:val="18"/>
        </w:rPr>
        <w:t>'data'</w:t>
      </w:r>
      <w:r>
        <w:rPr>
          <w:rFonts w:ascii="Times" w:hAnsi="Times" w:cs="Times"/>
          <w:color w:val="262626"/>
          <w:kern w:val="0"/>
          <w:sz w:val="22"/>
          <w:szCs w:val="18"/>
        </w:rPr>
        <w:t>][</w:t>
      </w:r>
      <w:r>
        <w:rPr>
          <w:rFonts w:ascii="Times" w:hAnsi="Times" w:cs="Times"/>
          <w:color w:val="135534"/>
          <w:kern w:val="0"/>
          <w:sz w:val="22"/>
          <w:szCs w:val="18"/>
        </w:rPr>
        <w:t>0</w:t>
      </w:r>
      <w:r>
        <w:rPr>
          <w:rFonts w:ascii="Times" w:hAnsi="Times" w:cs="Times"/>
          <w:color w:val="262626"/>
          <w:kern w:val="0"/>
          <w:sz w:val="22"/>
          <w:szCs w:val="18"/>
        </w:rPr>
        <w:t>][</w:t>
      </w:r>
      <w:r>
        <w:rPr>
          <w:rFonts w:ascii="Times" w:hAnsi="Times" w:cs="Times"/>
          <w:color w:val="98000F"/>
          <w:kern w:val="0"/>
          <w:sz w:val="22"/>
          <w:szCs w:val="18"/>
        </w:rPr>
        <w:t>'context'</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if</w:t>
      </w:r>
      <w:r>
        <w:rPr>
          <w:rFonts w:ascii="Times" w:hAnsi="Times" w:cs="Times"/>
          <w:color w:val="262626"/>
          <w:kern w:val="0"/>
          <w:sz w:val="22"/>
          <w:szCs w:val="18"/>
        </w:rPr>
        <w:t xml:space="preserve"> </w:t>
      </w:r>
      <w:r>
        <w:rPr>
          <w:rFonts w:ascii="Times" w:hAnsi="Times" w:cs="Times"/>
          <w:color w:val="000000"/>
          <w:kern w:val="0"/>
          <w:sz w:val="22"/>
          <w:szCs w:val="18"/>
        </w:rPr>
        <w:t>__name__</w:t>
      </w:r>
      <w:r>
        <w:rPr>
          <w:rFonts w:ascii="Times" w:hAnsi="Times" w:cs="Times"/>
          <w:color w:val="262626"/>
          <w:kern w:val="0"/>
          <w:sz w:val="22"/>
          <w:szCs w:val="18"/>
        </w:rPr>
        <w:t xml:space="preserve"> == </w:t>
      </w:r>
      <w:r>
        <w:rPr>
          <w:rFonts w:ascii="Times" w:hAnsi="Times" w:cs="Times"/>
          <w:color w:val="98000F"/>
          <w:kern w:val="0"/>
          <w:sz w:val="22"/>
          <w:szCs w:val="18"/>
        </w:rPr>
        <w:t>'__main__'</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000000"/>
          <w:kern w:val="0"/>
          <w:sz w:val="22"/>
          <w:szCs w:val="18"/>
        </w:rPr>
        <w:t>unittest</w:t>
      </w:r>
      <w:r>
        <w:rPr>
          <w:rFonts w:ascii="Times" w:hAnsi="Times" w:cs="Times"/>
          <w:color w:val="262626"/>
          <w:kern w:val="0"/>
          <w:sz w:val="22"/>
          <w:szCs w:val="18"/>
        </w:rPr>
        <w:t>.</w:t>
      </w:r>
      <w:r>
        <w:rPr>
          <w:rFonts w:ascii="Times" w:hAnsi="Times" w:cs="Times"/>
          <w:color w:val="000000"/>
          <w:kern w:val="0"/>
          <w:sz w:val="22"/>
          <w:szCs w:val="18"/>
        </w:rPr>
        <w:t>main</w:t>
      </w:r>
      <w:r>
        <w:rPr>
          <w:rFonts w:ascii="Times" w:hAnsi="Times" w:cs="Times"/>
          <w:color w:val="262626"/>
          <w:kern w:val="0"/>
          <w:sz w:val="22"/>
          <w:szCs w:val="18"/>
        </w:rPr>
        <w:t>()</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代码与数据分离：excel表</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导包</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import</w:t>
      </w:r>
      <w:r>
        <w:rPr>
          <w:rFonts w:ascii="Times" w:hAnsi="Times" w:cs="Times"/>
          <w:color w:val="262626"/>
          <w:kern w:val="0"/>
          <w:sz w:val="22"/>
          <w:szCs w:val="18"/>
        </w:rPr>
        <w:t xml:space="preserve"> </w:t>
      </w:r>
      <w:r>
        <w:rPr>
          <w:rFonts w:ascii="Times" w:hAnsi="Times" w:cs="Times"/>
          <w:color w:val="000000"/>
          <w:kern w:val="0"/>
          <w:sz w:val="22"/>
          <w:szCs w:val="18"/>
        </w:rPr>
        <w:t>xlrd</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打开excel表</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book</w:t>
      </w:r>
      <w:r>
        <w:rPr>
          <w:rFonts w:ascii="Times" w:hAnsi="Times" w:cs="Times"/>
          <w:color w:val="262626"/>
          <w:kern w:val="0"/>
          <w:sz w:val="22"/>
          <w:szCs w:val="18"/>
        </w:rPr>
        <w:t xml:space="preserve"> = </w:t>
      </w:r>
      <w:r>
        <w:rPr>
          <w:rFonts w:ascii="Times" w:hAnsi="Times" w:cs="Times"/>
          <w:color w:val="000000"/>
          <w:kern w:val="0"/>
          <w:sz w:val="22"/>
          <w:szCs w:val="18"/>
        </w:rPr>
        <w:t>xlrd</w:t>
      </w:r>
      <w:r>
        <w:rPr>
          <w:rFonts w:ascii="Times" w:hAnsi="Times" w:cs="Times"/>
          <w:color w:val="262626"/>
          <w:kern w:val="0"/>
          <w:sz w:val="22"/>
          <w:szCs w:val="18"/>
        </w:rPr>
        <w:t>.</w:t>
      </w:r>
      <w:r>
        <w:rPr>
          <w:rFonts w:ascii="Times" w:hAnsi="Times" w:cs="Times"/>
          <w:color w:val="000000"/>
          <w:kern w:val="0"/>
          <w:sz w:val="22"/>
          <w:szCs w:val="18"/>
        </w:rPr>
        <w:t>open_workbook</w:t>
      </w:r>
      <w:r>
        <w:rPr>
          <w:rFonts w:ascii="Times" w:hAnsi="Times" w:cs="Times"/>
          <w:color w:val="262626"/>
          <w:kern w:val="0"/>
          <w:sz w:val="22"/>
          <w:szCs w:val="18"/>
        </w:rPr>
        <w:t>(</w:t>
      </w:r>
      <w:r>
        <w:rPr>
          <w:rFonts w:ascii="Times" w:hAnsi="Times" w:cs="Times"/>
          <w:color w:val="98000F"/>
          <w:kern w:val="0"/>
          <w:sz w:val="22"/>
          <w:szCs w:val="18"/>
        </w:rPr>
        <w:t>"../DataXML/data.xlsx"</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定位sheet表</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table</w:t>
      </w:r>
      <w:r>
        <w:rPr>
          <w:rFonts w:ascii="Times" w:hAnsi="Times" w:cs="Times"/>
          <w:color w:val="262626"/>
          <w:kern w:val="0"/>
          <w:sz w:val="22"/>
          <w:szCs w:val="18"/>
        </w:rPr>
        <w:t xml:space="preserve"> = </w:t>
      </w:r>
      <w:r>
        <w:rPr>
          <w:rFonts w:ascii="Times" w:hAnsi="Times" w:cs="Times"/>
          <w:color w:val="000000"/>
          <w:kern w:val="0"/>
          <w:sz w:val="22"/>
          <w:szCs w:val="18"/>
        </w:rPr>
        <w:t>book</w:t>
      </w:r>
      <w:r>
        <w:rPr>
          <w:rFonts w:ascii="Times" w:hAnsi="Times" w:cs="Times"/>
          <w:color w:val="262626"/>
          <w:kern w:val="0"/>
          <w:sz w:val="22"/>
          <w:szCs w:val="18"/>
        </w:rPr>
        <w:t>.</w:t>
      </w:r>
      <w:r>
        <w:rPr>
          <w:rFonts w:ascii="Times" w:hAnsi="Times" w:cs="Times"/>
          <w:color w:val="000000"/>
          <w:kern w:val="0"/>
          <w:sz w:val="22"/>
          <w:szCs w:val="18"/>
        </w:rPr>
        <w:t>sheet_by_name</w:t>
      </w:r>
      <w:r>
        <w:rPr>
          <w:rFonts w:ascii="Times" w:hAnsi="Times" w:cs="Times"/>
          <w:color w:val="262626"/>
          <w:kern w:val="0"/>
          <w:sz w:val="22"/>
          <w:szCs w:val="18"/>
        </w:rPr>
        <w:t>(</w:t>
      </w:r>
      <w:r>
        <w:rPr>
          <w:rFonts w:ascii="Times" w:hAnsi="Times" w:cs="Times"/>
          <w:color w:val="98000F"/>
          <w:kern w:val="0"/>
          <w:sz w:val="22"/>
          <w:szCs w:val="18"/>
        </w:rPr>
        <w:t>"工作表1"</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统计有多少行</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50099"/>
          <w:kern w:val="0"/>
          <w:sz w:val="22"/>
          <w:szCs w:val="18"/>
        </w:rPr>
        <w:t>print</w:t>
      </w:r>
      <w:r>
        <w:rPr>
          <w:rFonts w:ascii="Times" w:hAnsi="Times" w:cs="Times"/>
          <w:color w:val="262626"/>
          <w:kern w:val="0"/>
          <w:sz w:val="22"/>
          <w:szCs w:val="18"/>
        </w:rPr>
        <w:t>(</w:t>
      </w:r>
      <w:r>
        <w:rPr>
          <w:rFonts w:ascii="Times" w:hAnsi="Times" w:cs="Times"/>
          <w:color w:val="000000"/>
          <w:kern w:val="0"/>
          <w:sz w:val="22"/>
          <w:szCs w:val="18"/>
        </w:rPr>
        <w:t>table</w:t>
      </w:r>
      <w:r>
        <w:rPr>
          <w:rFonts w:ascii="Times" w:hAnsi="Times" w:cs="Times"/>
          <w:color w:val="262626"/>
          <w:kern w:val="0"/>
          <w:sz w:val="22"/>
          <w:szCs w:val="18"/>
        </w:rPr>
        <w:t>.</w:t>
      </w:r>
      <w:r>
        <w:rPr>
          <w:rFonts w:ascii="Times" w:hAnsi="Times" w:cs="Times"/>
          <w:color w:val="000000"/>
          <w:kern w:val="0"/>
          <w:sz w:val="22"/>
          <w:szCs w:val="18"/>
        </w:rPr>
        <w:t>nrows</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统计有多少列</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50099"/>
          <w:kern w:val="0"/>
          <w:sz w:val="22"/>
          <w:szCs w:val="18"/>
        </w:rPr>
        <w:t>print</w:t>
      </w:r>
      <w:r>
        <w:rPr>
          <w:rFonts w:ascii="Times" w:hAnsi="Times" w:cs="Times"/>
          <w:color w:val="262626"/>
          <w:kern w:val="0"/>
          <w:sz w:val="22"/>
          <w:szCs w:val="18"/>
        </w:rPr>
        <w:t>(</w:t>
      </w:r>
      <w:r>
        <w:rPr>
          <w:rFonts w:ascii="Times" w:hAnsi="Times" w:cs="Times"/>
          <w:color w:val="000000"/>
          <w:kern w:val="0"/>
          <w:sz w:val="22"/>
          <w:szCs w:val="18"/>
        </w:rPr>
        <w:t>table</w:t>
      </w:r>
      <w:r>
        <w:rPr>
          <w:rFonts w:ascii="Times" w:hAnsi="Times" w:cs="Times"/>
          <w:color w:val="262626"/>
          <w:kern w:val="0"/>
          <w:sz w:val="22"/>
          <w:szCs w:val="18"/>
        </w:rPr>
        <w:t>.</w:t>
      </w:r>
      <w:r>
        <w:rPr>
          <w:rFonts w:ascii="Times" w:hAnsi="Times" w:cs="Times"/>
          <w:color w:val="000000"/>
          <w:kern w:val="0"/>
          <w:sz w:val="22"/>
          <w:szCs w:val="18"/>
        </w:rPr>
        <w:t>ncols</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统计第一行的内容</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50099"/>
          <w:kern w:val="0"/>
          <w:sz w:val="22"/>
          <w:szCs w:val="18"/>
        </w:rPr>
        <w:t>print</w:t>
      </w:r>
      <w:r>
        <w:rPr>
          <w:rFonts w:ascii="Times" w:hAnsi="Times" w:cs="Times"/>
          <w:color w:val="262626"/>
          <w:kern w:val="0"/>
          <w:sz w:val="22"/>
          <w:szCs w:val="18"/>
        </w:rPr>
        <w:t>(</w:t>
      </w:r>
      <w:r>
        <w:rPr>
          <w:rFonts w:ascii="Times" w:hAnsi="Times" w:cs="Times"/>
          <w:color w:val="000000"/>
          <w:kern w:val="0"/>
          <w:sz w:val="22"/>
          <w:szCs w:val="18"/>
        </w:rPr>
        <w:t>table</w:t>
      </w:r>
      <w:r>
        <w:rPr>
          <w:rFonts w:ascii="Times" w:hAnsi="Times" w:cs="Times"/>
          <w:color w:val="262626"/>
          <w:kern w:val="0"/>
          <w:sz w:val="22"/>
          <w:szCs w:val="18"/>
        </w:rPr>
        <w:t>.</w:t>
      </w:r>
      <w:r>
        <w:rPr>
          <w:rFonts w:ascii="Times" w:hAnsi="Times" w:cs="Times"/>
          <w:color w:val="000000"/>
          <w:kern w:val="0"/>
          <w:sz w:val="22"/>
          <w:szCs w:val="18"/>
        </w:rPr>
        <w:t>row_values</w:t>
      </w:r>
      <w:r>
        <w:rPr>
          <w:rFonts w:ascii="Times" w:hAnsi="Times" w:cs="Times"/>
          <w:color w:val="262626"/>
          <w:kern w:val="0"/>
          <w:sz w:val="22"/>
          <w:szCs w:val="18"/>
        </w:rPr>
        <w:t>(</w:t>
      </w:r>
      <w:r>
        <w:rPr>
          <w:rFonts w:ascii="Times" w:hAnsi="Times" w:cs="Times"/>
          <w:color w:val="135534"/>
          <w:kern w:val="0"/>
          <w:sz w:val="22"/>
          <w:szCs w:val="18"/>
        </w:rPr>
        <w:t>0</w:t>
      </w:r>
      <w:r>
        <w:rPr>
          <w:rFonts w:ascii="Times" w:hAnsi="Times" w:cs="Times"/>
          <w:color w:val="262626"/>
          <w:kern w:val="0"/>
          <w:sz w:val="22"/>
          <w:szCs w:val="18"/>
        </w:rPr>
        <w:t>))</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Jmeter实战</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启动：在bin目录下双击jmeter.bat即可</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测试计划：所有的请求或其他操作都放在这里</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线程组：所有的操作都属于一个线程</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取样器sampler：存放的是请求</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断言：对结果进行判断</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监听器-断言结果：对结果进行收集</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接口间参数传递</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正则表达式提取器（在后置处理器中）</w:t>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6041390" cy="1155065"/>
            <wp:effectExtent l="0" t="0" r="3810" b="0"/>
            <wp:docPr id="1041" name="图片 60"/>
            <wp:cNvGraphicFramePr/>
            <a:graphic xmlns:a="http://schemas.openxmlformats.org/drawingml/2006/main">
              <a:graphicData uri="http://schemas.openxmlformats.org/drawingml/2006/picture">
                <pic:pic xmlns:pic="http://schemas.openxmlformats.org/drawingml/2006/picture">
                  <pic:nvPicPr>
                    <pic:cNvPr id="1041" name="图片 60"/>
                    <pic:cNvPicPr/>
                  </pic:nvPicPr>
                  <pic:blipFill>
                    <a:blip r:embed="rId18" cstate="print"/>
                    <a:srcRect/>
                    <a:stretch>
                      <a:fillRect/>
                    </a:stretch>
                  </pic:blipFill>
                  <pic:spPr>
                    <a:xfrm>
                      <a:off x="0" y="0"/>
                      <a:ext cx="6041537" cy="1155182"/>
                    </a:xfrm>
                    <a:prstGeom prst="rect">
                      <a:avLst/>
                    </a:prstGeom>
                    <a:ln>
                      <a:noFill/>
                    </a:ln>
                  </pic:spPr>
                </pic:pic>
              </a:graphicData>
            </a:graphic>
          </wp:inline>
        </w:drawing>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3961130" cy="1333500"/>
            <wp:effectExtent l="0" t="0" r="1270" b="12700"/>
            <wp:docPr id="1042" name="图片 59"/>
            <wp:cNvGraphicFramePr/>
            <a:graphic xmlns:a="http://schemas.openxmlformats.org/drawingml/2006/main">
              <a:graphicData uri="http://schemas.openxmlformats.org/drawingml/2006/picture">
                <pic:pic xmlns:pic="http://schemas.openxmlformats.org/drawingml/2006/picture">
                  <pic:nvPicPr>
                    <pic:cNvPr id="1042" name="图片 59"/>
                    <pic:cNvPicPr/>
                  </pic:nvPicPr>
                  <pic:blipFill>
                    <a:blip r:embed="rId19" cstate="print"/>
                    <a:srcRect/>
                    <a:stretch>
                      <a:fillRect/>
                    </a:stretch>
                  </pic:blipFill>
                  <pic:spPr>
                    <a:xfrm>
                      <a:off x="0" y="0"/>
                      <a:ext cx="3961484" cy="1334086"/>
                    </a:xfrm>
                    <a:prstGeom prst="rect">
                      <a:avLst/>
                    </a:prstGeom>
                    <a:ln>
                      <a:noFill/>
                    </a:ln>
                  </pic:spPr>
                </pic:pic>
              </a:graphicData>
            </a:graphic>
          </wp:inline>
        </w:drawing>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http请求中，名称为“userSession”，值为 “${变量名}”</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数据参数化</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第一种方法</w:t>
      </w:r>
      <w:r>
        <w:rPr>
          <w:rFonts w:ascii="Helvetica Neue" w:hAnsi="Helvetica Neue" w:cs="Helvetica Neue"/>
          <w:color w:val="262626"/>
          <w:kern w:val="0"/>
          <w:sz w:val="24"/>
          <w:szCs w:val="24"/>
        </w:rPr>
        <w:t>：txt／csv文件读取</w:t>
      </w:r>
    </w:p>
    <w:p>
      <w:pPr>
        <w:widowControl/>
        <w:numPr>
          <w:ilvl w:val="0"/>
          <w:numId w:val="6"/>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在桌面添加txt文件，分行添加数据，用逗号隔开</w:t>
      </w:r>
    </w:p>
    <w:p>
      <w:pPr>
        <w:widowControl/>
        <w:numPr>
          <w:ilvl w:val="0"/>
          <w:numId w:val="6"/>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线程数为1，用例数=循环次数</w:t>
      </w:r>
    </w:p>
    <w:p>
      <w:pPr>
        <w:widowControl/>
        <w:numPr>
          <w:ilvl w:val="0"/>
          <w:numId w:val="6"/>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添加“CSV数据文件设置”，填写文件</w:t>
      </w:r>
      <w:r>
        <w:rPr>
          <w:rFonts w:ascii="Helvetica Neue" w:hAnsi="Helvetica Neue" w:cs="Helvetica Neue"/>
          <w:b/>
          <w:bCs/>
          <w:color w:val="262626"/>
          <w:kern w:val="0"/>
          <w:sz w:val="24"/>
          <w:szCs w:val="24"/>
        </w:rPr>
        <w:t>路径+变量名</w:t>
      </w:r>
    </w:p>
    <w:p>
      <w:pPr>
        <w:widowControl/>
        <w:numPr>
          <w:ilvl w:val="0"/>
          <w:numId w:val="6"/>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将变量名添加到http请求</w:t>
      </w:r>
      <w:r>
        <w:rPr>
          <w:rFonts w:ascii="Helvetica Neue" w:hAnsi="Helvetica Neue" w:cs="Helvetica Neue"/>
          <w:b/>
          <w:bCs/>
          <w:color w:val="262626"/>
          <w:kern w:val="0"/>
          <w:sz w:val="24"/>
          <w:szCs w:val="24"/>
        </w:rPr>
        <w:t>值</w:t>
      </w:r>
      <w:r>
        <w:rPr>
          <w:rFonts w:ascii="Helvetica Neue" w:hAnsi="Helvetica Neue" w:cs="Helvetica Neue"/>
          <w:color w:val="262626"/>
          <w:kern w:val="0"/>
          <w:sz w:val="24"/>
          <w:szCs w:val="24"/>
        </w:rPr>
        <w:t>中，格式为：</w:t>
      </w:r>
      <w:r>
        <w:rPr>
          <w:rFonts w:ascii="Helvetica Neue" w:hAnsi="Helvetica Neue" w:cs="Helvetica Neue"/>
          <w:b/>
          <w:bCs/>
          <w:color w:val="262626"/>
          <w:kern w:val="0"/>
          <w:sz w:val="24"/>
          <w:szCs w:val="24"/>
        </w:rPr>
        <w:t>${变量名}</w:t>
      </w:r>
      <w:r>
        <w:rPr>
          <w:rFonts w:ascii="Helvetica Neue" w:hAnsi="Helvetica Neue" w:cs="Helvetica Neue"/>
          <w:color w:val="262626"/>
          <w:kern w:val="0"/>
          <w:sz w:val="24"/>
          <w:szCs w:val="24"/>
        </w:rPr>
        <w:t>，运行</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554980" cy="846455"/>
            <wp:effectExtent l="0" t="0" r="7620" b="0"/>
            <wp:docPr id="1043" name="图片 58"/>
            <wp:cNvGraphicFramePr/>
            <a:graphic xmlns:a="http://schemas.openxmlformats.org/drawingml/2006/main">
              <a:graphicData uri="http://schemas.openxmlformats.org/drawingml/2006/picture">
                <pic:pic xmlns:pic="http://schemas.openxmlformats.org/drawingml/2006/picture">
                  <pic:nvPicPr>
                    <pic:cNvPr id="1043" name="图片 58"/>
                    <pic:cNvPicPr/>
                  </pic:nvPicPr>
                  <pic:blipFill>
                    <a:blip r:embed="rId20" cstate="print"/>
                    <a:srcRect/>
                    <a:stretch>
                      <a:fillRect/>
                    </a:stretch>
                  </pic:blipFill>
                  <pic:spPr>
                    <a:xfrm>
                      <a:off x="0" y="0"/>
                      <a:ext cx="5555127" cy="847076"/>
                    </a:xfrm>
                    <a:prstGeom prst="rect">
                      <a:avLst/>
                    </a:prstGeom>
                    <a:ln>
                      <a:noFill/>
                    </a:ln>
                  </pic:spPr>
                </pic:pic>
              </a:graphicData>
            </a:graphic>
          </wp:inline>
        </w:drawing>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第二种方法</w:t>
      </w:r>
      <w:r>
        <w:rPr>
          <w:rFonts w:ascii="Helvetica Neue" w:hAnsi="Helvetica Neue" w:cs="Helvetica Neue"/>
          <w:color w:val="262626"/>
          <w:kern w:val="0"/>
          <w:sz w:val="24"/>
          <w:szCs w:val="24"/>
        </w:rPr>
        <w:t>：</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通过“选项—函数文件助手—CSVRead函数”读取时，文件列号从0开始，用例数=线程数，修改循环次数为1</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第三种方法</w:t>
      </w:r>
      <w:r>
        <w:rPr>
          <w:rFonts w:ascii="Helvetica Neue" w:hAnsi="Helvetica Neue" w:cs="Helvetica Neue"/>
          <w:color w:val="262626"/>
          <w:kern w:val="0"/>
          <w:sz w:val="24"/>
          <w:szCs w:val="24"/>
        </w:rPr>
        <w:t>：</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“线程组—前置处理器—用户参数”，添加用户和变量，用例数=线程数，修改循环次数为1</w:t>
      </w:r>
    </w:p>
    <w:p>
      <w:pPr>
        <w:widowControl/>
        <w:autoSpaceDE w:val="0"/>
        <w:autoSpaceDN w:val="0"/>
        <w:adjustRightInd w:val="0"/>
        <w:spacing w:after="240" w:line="500" w:lineRule="atLeast"/>
        <w:jc w:val="center"/>
        <w:rPr>
          <w:rFonts w:ascii="Helvetica Neue" w:hAnsi="Helvetica Neue" w:cs="Helvetica Neue"/>
          <w:b/>
          <w:bCs/>
          <w:color w:val="262626"/>
          <w:kern w:val="0"/>
          <w:sz w:val="28"/>
          <w:szCs w:val="28"/>
        </w:rPr>
      </w:pPr>
      <w:r>
        <w:rPr>
          <w:rFonts w:ascii="Helvetica Neue" w:hAnsi="Helvetica Neue" w:cs="Helvetica Neue"/>
          <w:b/>
          <w:bCs/>
          <w:color w:val="262626"/>
          <w:kern w:val="0"/>
          <w:sz w:val="40"/>
          <w:szCs w:val="40"/>
        </w:rPr>
        <w:t>性能测试</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定义：基于协议模拟用户发出请求（业务的模拟），对服务器形成一定的负载，来测试服务器的性能指标是否满足要求</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关注点：时间性能、空间性能，与界面无关</w:t>
      </w:r>
    </w:p>
    <w:p>
      <w:pPr>
        <w:pStyle w:val="4"/>
        <w:widowControl/>
        <w:numPr>
          <w:ilvl w:val="0"/>
          <w:numId w:val="16"/>
        </w:numPr>
        <w:tabs>
          <w:tab w:val="left" w:pos="220"/>
          <w:tab w:val="left" w:pos="720"/>
        </w:tabs>
        <w:autoSpaceDE w:val="0"/>
        <w:autoSpaceDN w:val="0"/>
        <w:adjustRightInd w:val="0"/>
        <w:spacing w:line="380" w:lineRule="atLeast"/>
        <w:ind w:firstLineChars="0"/>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负载测试</w:t>
      </w:r>
      <w:r>
        <w:rPr>
          <w:rFonts w:ascii="Helvetica Neue" w:hAnsi="Helvetica Neue" w:cs="Helvetica Neue"/>
          <w:color w:val="262626"/>
          <w:kern w:val="0"/>
          <w:sz w:val="24"/>
          <w:szCs w:val="24"/>
        </w:rPr>
        <w:t xml:space="preserve">：通过在被测系统上不断加压，直到性能指标达到极限，例如“响应时间”超过预定指标或某种资源已经达到饱和状态 </w:t>
      </w:r>
      <w:r>
        <w:rPr>
          <w:rFonts w:ascii="Helvetica Neue" w:hAnsi="Helvetica Neue" w:cs="Helvetica Neue"/>
          <w:b/>
          <w:bCs/>
          <w:color w:val="262626"/>
          <w:kern w:val="0"/>
          <w:sz w:val="24"/>
          <w:szCs w:val="24"/>
        </w:rPr>
        <w:t>配合性能调优使用</w:t>
      </w:r>
    </w:p>
    <w:p>
      <w:pPr>
        <w:pStyle w:val="4"/>
        <w:widowControl/>
        <w:numPr>
          <w:ilvl w:val="0"/>
          <w:numId w:val="16"/>
        </w:numPr>
        <w:tabs>
          <w:tab w:val="left" w:pos="220"/>
          <w:tab w:val="left" w:pos="720"/>
        </w:tabs>
        <w:autoSpaceDE w:val="0"/>
        <w:autoSpaceDN w:val="0"/>
        <w:adjustRightInd w:val="0"/>
        <w:spacing w:line="380" w:lineRule="atLeast"/>
        <w:ind w:firstLineChars="0"/>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压力测试（强度测试）</w:t>
      </w:r>
      <w:r>
        <w:rPr>
          <w:rFonts w:ascii="Helvetica Neue" w:hAnsi="Helvetica Neue" w:cs="Helvetica Neue"/>
          <w:color w:val="262626"/>
          <w:kern w:val="0"/>
          <w:sz w:val="24"/>
          <w:szCs w:val="24"/>
        </w:rPr>
        <w:t>：测试系统在一定饱和状态下，例如CPU、内存在饱和使用情况下，系统能处理的会话能力，以及是否会出现错误，</w:t>
      </w:r>
      <w:r>
        <w:rPr>
          <w:rFonts w:ascii="Helvetica Neue" w:hAnsi="Helvetica Neue" w:cs="Helvetica Neue"/>
          <w:b/>
          <w:bCs/>
          <w:color w:val="262626"/>
          <w:kern w:val="0"/>
          <w:sz w:val="24"/>
          <w:szCs w:val="24"/>
        </w:rPr>
        <w:t>帮助系统的资源使用达到较高水平、测试系统的稳定性</w:t>
      </w:r>
    </w:p>
    <w:p>
      <w:pPr>
        <w:pStyle w:val="4"/>
        <w:widowControl/>
        <w:numPr>
          <w:ilvl w:val="0"/>
          <w:numId w:val="16"/>
        </w:numPr>
        <w:tabs>
          <w:tab w:val="left" w:pos="220"/>
          <w:tab w:val="left" w:pos="720"/>
        </w:tabs>
        <w:autoSpaceDE w:val="0"/>
        <w:autoSpaceDN w:val="0"/>
        <w:adjustRightInd w:val="0"/>
        <w:spacing w:line="380" w:lineRule="atLeast"/>
        <w:ind w:firstLineChars="0"/>
        <w:jc w:val="left"/>
        <w:rPr>
          <w:rFonts w:hint="eastAsia" w:ascii="Helvetica Neue" w:hAnsi="Helvetica Neue" w:cs="Helvetica Neue"/>
          <w:color w:val="262626"/>
          <w:kern w:val="0"/>
          <w:sz w:val="24"/>
          <w:szCs w:val="24"/>
        </w:rPr>
      </w:pPr>
      <w:r>
        <w:rPr>
          <w:rFonts w:ascii="Helvetica Neue" w:hAnsi="Helvetica Neue" w:cs="Helvetica Neue"/>
          <w:b/>
          <w:bCs/>
          <w:color w:val="262626"/>
          <w:kern w:val="0"/>
          <w:sz w:val="24"/>
          <w:szCs w:val="24"/>
        </w:rPr>
        <w:t>并发测试</w:t>
      </w:r>
      <w:r>
        <w:rPr>
          <w:rFonts w:ascii="Helvetica Neue" w:hAnsi="Helvetica Neue" w:cs="Helvetica Neue"/>
          <w:color w:val="262626"/>
          <w:kern w:val="0"/>
          <w:sz w:val="24"/>
          <w:szCs w:val="24"/>
        </w:rPr>
        <w:t>：通过模拟用户并发访问，测试</w:t>
      </w:r>
      <w:r>
        <w:rPr>
          <w:rFonts w:ascii="Helvetica Neue" w:hAnsi="Helvetica Neue" w:cs="Helvetica Neue"/>
          <w:b/>
          <w:bCs/>
          <w:color w:val="262626"/>
          <w:kern w:val="0"/>
          <w:sz w:val="24"/>
          <w:szCs w:val="24"/>
        </w:rPr>
        <w:t>多用户并发访问</w:t>
      </w:r>
      <w:r>
        <w:rPr>
          <w:rFonts w:ascii="Helvetica Neue" w:hAnsi="Helvetica Neue" w:cs="Helvetica Neue"/>
          <w:color w:val="262626"/>
          <w:kern w:val="0"/>
          <w:sz w:val="24"/>
          <w:szCs w:val="24"/>
        </w:rPr>
        <w:t>同一个应用、同一个模块或者数据记录时是否存在死锁或其他性能问题</w:t>
      </w:r>
    </w:p>
    <w:p>
      <w:pPr>
        <w:pStyle w:val="4"/>
        <w:widowControl/>
        <w:numPr>
          <w:ilvl w:val="0"/>
          <w:numId w:val="16"/>
        </w:numPr>
        <w:tabs>
          <w:tab w:val="left" w:pos="220"/>
          <w:tab w:val="left" w:pos="720"/>
        </w:tabs>
        <w:autoSpaceDE w:val="0"/>
        <w:autoSpaceDN w:val="0"/>
        <w:adjustRightInd w:val="0"/>
        <w:spacing w:line="380" w:lineRule="atLeast"/>
        <w:ind w:firstLineChars="0"/>
        <w:jc w:val="left"/>
        <w:rPr>
          <w:rFonts w:hint="eastAsia" w:ascii="Helvetica Neue" w:hAnsi="Helvetica Neue" w:cs="Helvetica Neue"/>
          <w:color w:val="262626"/>
          <w:kern w:val="0"/>
          <w:sz w:val="24"/>
          <w:szCs w:val="24"/>
        </w:rPr>
      </w:pPr>
      <w:r>
        <w:rPr>
          <w:rFonts w:ascii="Helvetica Neue" w:hAnsi="Helvetica Neue" w:cs="Helvetica Neue"/>
          <w:color w:val="262626"/>
          <w:kern w:val="0"/>
          <w:sz w:val="24"/>
          <w:szCs w:val="24"/>
        </w:rPr>
        <w:t>基准测试：性能测试出现问题时做基准测试</w:t>
      </w:r>
    </w:p>
    <w:p>
      <w:pPr>
        <w:pStyle w:val="4"/>
        <w:widowControl/>
        <w:numPr>
          <w:ilvl w:val="0"/>
          <w:numId w:val="16"/>
        </w:numPr>
        <w:tabs>
          <w:tab w:val="left" w:pos="220"/>
          <w:tab w:val="left" w:pos="720"/>
        </w:tabs>
        <w:autoSpaceDE w:val="0"/>
        <w:autoSpaceDN w:val="0"/>
        <w:adjustRightInd w:val="0"/>
        <w:spacing w:line="380" w:lineRule="atLeast"/>
        <w:ind w:firstLineChars="0"/>
        <w:jc w:val="left"/>
        <w:rPr>
          <w:rFonts w:hint="eastAsia" w:ascii="Helvetica Neue" w:hAnsi="Helvetica Neue" w:cs="Helvetica Neue"/>
          <w:color w:val="262626"/>
          <w:kern w:val="0"/>
          <w:sz w:val="24"/>
          <w:szCs w:val="24"/>
        </w:rPr>
      </w:pPr>
      <w:r>
        <w:rPr>
          <w:rFonts w:ascii="Helvetica Neue" w:hAnsi="Helvetica Neue" w:cs="Helvetica Neue"/>
          <w:b/>
          <w:bCs/>
          <w:color w:val="262626"/>
          <w:kern w:val="0"/>
          <w:sz w:val="24"/>
          <w:szCs w:val="24"/>
        </w:rPr>
        <w:t>配置测试</w:t>
      </w:r>
      <w:r>
        <w:rPr>
          <w:rFonts w:ascii="Helvetica Neue" w:hAnsi="Helvetica Neue" w:cs="Helvetica Neue"/>
          <w:color w:val="262626"/>
          <w:kern w:val="0"/>
          <w:sz w:val="24"/>
          <w:szCs w:val="24"/>
        </w:rPr>
        <w:t>：通过对被测系统的</w:t>
      </w:r>
      <w:r>
        <w:rPr>
          <w:rFonts w:ascii="Helvetica Neue" w:hAnsi="Helvetica Neue" w:cs="Helvetica Neue"/>
          <w:b/>
          <w:bCs/>
          <w:color w:val="262626"/>
          <w:kern w:val="0"/>
          <w:sz w:val="24"/>
          <w:szCs w:val="24"/>
        </w:rPr>
        <w:t>软硬件环境</w:t>
      </w:r>
      <w:r>
        <w:rPr>
          <w:rFonts w:ascii="Helvetica Neue" w:hAnsi="Helvetica Neue" w:cs="Helvetica Neue"/>
          <w:color w:val="262626"/>
          <w:kern w:val="0"/>
          <w:sz w:val="24"/>
          <w:szCs w:val="24"/>
        </w:rPr>
        <w:t>的调整，了解各种不同系统的性能影响的程度，从而找到系统各项资源的最优分配原则</w:t>
      </w:r>
    </w:p>
    <w:p>
      <w:pPr>
        <w:pStyle w:val="4"/>
        <w:widowControl/>
        <w:numPr>
          <w:ilvl w:val="0"/>
          <w:numId w:val="16"/>
        </w:numPr>
        <w:tabs>
          <w:tab w:val="left" w:pos="220"/>
          <w:tab w:val="left" w:pos="720"/>
        </w:tabs>
        <w:autoSpaceDE w:val="0"/>
        <w:autoSpaceDN w:val="0"/>
        <w:adjustRightInd w:val="0"/>
        <w:spacing w:line="380" w:lineRule="atLeast"/>
        <w:ind w:firstLineChars="0"/>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可靠性测试</w:t>
      </w:r>
      <w:r>
        <w:rPr>
          <w:rFonts w:ascii="Helvetica Neue" w:hAnsi="Helvetica Neue" w:cs="Helvetica Neue"/>
          <w:color w:val="262626"/>
          <w:kern w:val="0"/>
          <w:sz w:val="24"/>
          <w:szCs w:val="24"/>
        </w:rPr>
        <w:t xml:space="preserve">：在给系统加载一定业务压力的情况下，使系统运行一段时间（2—3天），以此检测系统是否稳定 </w:t>
      </w:r>
      <w:r>
        <w:rPr>
          <w:rFonts w:ascii="Helvetica Neue" w:hAnsi="Helvetica Neue" w:cs="Helvetica Neue"/>
          <w:b/>
          <w:bCs/>
          <w:color w:val="262626"/>
          <w:kern w:val="0"/>
          <w:sz w:val="24"/>
          <w:szCs w:val="24"/>
        </w:rPr>
        <w:t>保证系统长期处于一个稳定的状态</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eg：</w:t>
      </w:r>
      <w:r>
        <w:rPr>
          <w:rFonts w:ascii="Helvetica Neue" w:hAnsi="Helvetica Neue" w:cs="Helvetica Neue"/>
          <w:b/>
          <w:bCs/>
          <w:color w:val="262626"/>
          <w:kern w:val="0"/>
          <w:sz w:val="24"/>
          <w:szCs w:val="24"/>
        </w:rPr>
        <w:t>理发店模型</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性能测试指标</w:t>
      </w:r>
    </w:p>
    <w:p>
      <w:pPr>
        <w:widowControl/>
        <w:numPr>
          <w:ilvl w:val="0"/>
          <w:numId w:val="10"/>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单位时间内完成事务的数量tps(Transaction per second) 吞吐量：描述的是服务器的处理能力</w:t>
      </w:r>
    </w:p>
    <w:p>
      <w:pPr>
        <w:widowControl/>
        <w:numPr>
          <w:ilvl w:val="0"/>
          <w:numId w:val="10"/>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并发用户：由多个浏览器同时发送到服务器的任务</w:t>
      </w:r>
    </w:p>
    <w:p>
      <w:pPr>
        <w:widowControl/>
        <w:numPr>
          <w:ilvl w:val="0"/>
          <w:numId w:val="10"/>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平均事务响应时间：服务器处理一个浏览器请求的时间，</w:t>
      </w:r>
      <w:r>
        <w:rPr>
          <w:rFonts w:ascii="Helvetica Neue" w:hAnsi="Helvetica Neue" w:cs="Helvetica Neue"/>
          <w:b/>
          <w:bCs/>
          <w:color w:val="262626"/>
          <w:kern w:val="0"/>
          <w:sz w:val="24"/>
          <w:szCs w:val="24"/>
        </w:rPr>
        <w:t>特点是随着并发用户的增加而增加</w:t>
      </w:r>
    </w:p>
    <w:p>
      <w:pPr>
        <w:widowControl/>
        <w:numPr>
          <w:ilvl w:val="0"/>
          <w:numId w:val="10"/>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单位事务数：单位时间内服务程序完成客户端请求的数量，</w:t>
      </w:r>
      <w:r>
        <w:rPr>
          <w:rFonts w:ascii="Helvetica Neue" w:hAnsi="Helvetica Neue" w:cs="Helvetica Neue"/>
          <w:b/>
          <w:bCs/>
          <w:color w:val="262626"/>
          <w:kern w:val="0"/>
          <w:sz w:val="24"/>
          <w:szCs w:val="24"/>
        </w:rPr>
        <w:t>随着并发用户的增加而增大，当并发用户数量达到一定量后不再增加</w:t>
      </w:r>
    </w:p>
    <w:p>
      <w:pPr>
        <w:widowControl/>
        <w:numPr>
          <w:ilvl w:val="0"/>
          <w:numId w:val="10"/>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响应时间=网络传输时间+服务器处理时间，不包括前端页面的渲染时间，到浏览器收到请求后响应数据截止 原则：2-5-8</w:t>
      </w:r>
    </w:p>
    <w:p>
      <w:pPr>
        <w:widowControl/>
        <w:numPr>
          <w:ilvl w:val="0"/>
          <w:numId w:val="10"/>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资源利用率：在一定的负载情况下，服务器资源占用情况 1） cpu利用率：不允许超过70—80%，队列长度 2） Mem（内存）利用率：80%以下，页交换频率（虚拟内存） 3） 宽带利用率：100Mbps=12.5MB/s,1Byte=8bit 4） 如果资源利用率太小，造成资源浪费</w:t>
      </w:r>
    </w:p>
    <w:p>
      <w:pPr>
        <w:widowControl/>
        <w:numPr>
          <w:ilvl w:val="0"/>
          <w:numId w:val="10"/>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并发用户数：在同一时间向服务器发送请求的用户数量，</w:t>
      </w:r>
      <w:r>
        <w:rPr>
          <w:rFonts w:ascii="Helvetica Neue" w:hAnsi="Helvetica Neue" w:cs="Helvetica Neue"/>
          <w:b/>
          <w:bCs/>
          <w:color w:val="262626"/>
          <w:kern w:val="0"/>
          <w:sz w:val="24"/>
          <w:szCs w:val="24"/>
        </w:rPr>
        <w:t>与每秒的并发请求数不同，一定要确认需求的目的是并发用户数还是并发请求数</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2/8原则</w:t>
      </w:r>
      <w:r>
        <w:rPr>
          <w:rFonts w:ascii="Helvetica Neue" w:hAnsi="Helvetica Neue" w:cs="Helvetica Neue"/>
          <w:color w:val="262626"/>
          <w:kern w:val="0"/>
          <w:sz w:val="24"/>
          <w:szCs w:val="24"/>
        </w:rPr>
        <w:t>：80%的用户请求，集中在20%的热点数据上，或时间段</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eg:每天完成交易额2亿</w:t>
      </w:r>
    </w:p>
    <w:p>
      <w:pPr>
        <w:widowControl/>
        <w:numPr>
          <w:ilvl w:val="0"/>
          <w:numId w:val="1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客单价为300，求每秒最大交易数200000000／300* 0.8 ／（20%*24）／3600=30</w:t>
      </w:r>
    </w:p>
    <w:p>
      <w:pPr>
        <w:widowControl/>
        <w:numPr>
          <w:ilvl w:val="0"/>
          <w:numId w:val="1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每天8小时系统需支持500万用户访问，求每秒最大用户访问量 5000000*0.8/（20% *8）/3600=694</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性能测试流程</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测试场景</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单一场景：登录、注册、搜索、添加购物车、下单、支付</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混合场景：用户使用场景、系统使用场景</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测试计划</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测试目标</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测试人员组织</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测试进度安排</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压力机：配置、要求、数量</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风险</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测试工具</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loadrunner、jmeter</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测试环境</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数据库、服务器、架构设计，有条件的情况下尽量和生产环境一致</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用例设计</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基于脚本的用例、基于场景的用例</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测试执行</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脚本编写、场景监控设计、运行场景、监控场景、测试报告</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定位分析问题</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后端：代码、软件、硬件</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前端</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网络</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Loadrunner</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Virtual User Generator（虚拟用户产生器）：脚本编辑区，开发调试脚本</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Loadrunner Controller（控制器）：设置需要使用的并发用户的数量，这些并发用户要向服务器请求什么功能（执行哪个脚本），对执行脚本的并发用户下命令，并产生数据</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Loadrunner Analysis（分析器）：分析控制器在一段时间内记录的性能数据（转化为直观的的图，如折线图等）</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根据以往项目探测项目属于什么协议，也可使用协议探测工具，浏览器</w:t>
      </w:r>
      <w:r>
        <w:rPr>
          <w:sz w:val="21"/>
          <w:szCs w:val="21"/>
        </w:rPr>
        <w:fldChar w:fldCharType="begin"/>
      </w:r>
      <w:r>
        <w:rPr>
          <w:sz w:val="21"/>
          <w:szCs w:val="21"/>
        </w:rPr>
        <w:instrText xml:space="preserve"> HYPERLINK "http://localhost:1080/webtours(" </w:instrText>
      </w:r>
      <w:r>
        <w:rPr>
          <w:sz w:val="21"/>
          <w:szCs w:val="21"/>
        </w:rPr>
        <w:fldChar w:fldCharType="separate"/>
      </w:r>
      <w:r>
        <w:rPr>
          <w:rFonts w:ascii="Helvetica Neue" w:hAnsi="Helvetica Neue" w:cs="Helvetica Neue"/>
          <w:color w:val="346EB7"/>
          <w:kern w:val="0"/>
          <w:sz w:val="24"/>
          <w:szCs w:val="24"/>
          <w:u w:val="single" w:color="346EB7"/>
        </w:rPr>
        <w:t>http://localhost:1080/webtours(</w:t>
      </w:r>
      <w:r>
        <w:rPr>
          <w:sz w:val="21"/>
          <w:szCs w:val="21"/>
        </w:rPr>
        <w:fldChar w:fldCharType="end"/>
      </w:r>
      <w:r>
        <w:rPr>
          <w:rFonts w:ascii="Helvetica Neue" w:hAnsi="Helvetica Neue" w:cs="Helvetica Neue"/>
          <w:color w:val="262626"/>
          <w:kern w:val="0"/>
          <w:sz w:val="24"/>
          <w:szCs w:val="24"/>
        </w:rPr>
        <w:t>项目名称)，询问开发也可</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工作原理</w:t>
      </w:r>
      <w:r>
        <w:rPr>
          <w:rFonts w:ascii="Helvetica Neue" w:hAnsi="Helvetica Neue" w:cs="Helvetica Neue"/>
          <w:color w:val="262626"/>
          <w:kern w:val="0"/>
          <w:sz w:val="24"/>
          <w:szCs w:val="24"/>
        </w:rPr>
        <w:t>：由Vugen生成脚本，并对脚本进行优化，然后由Controller下达指令由Load Generator执行脚本，执行脚本过程生成的数据由Analysis进行结果分析</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运行脚本时的设置</w:t>
      </w:r>
    </w:p>
    <w:p>
      <w:pPr>
        <w:widowControl/>
        <w:numPr>
          <w:ilvl w:val="0"/>
          <w:numId w:val="1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Run logic：设置Action的迭代次数</w:t>
      </w:r>
    </w:p>
    <w:p>
      <w:pPr>
        <w:widowControl/>
        <w:numPr>
          <w:ilvl w:val="0"/>
          <w:numId w:val="1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pacing：迭代之间的步长</w:t>
      </w:r>
    </w:p>
    <w:p>
      <w:pPr>
        <w:widowControl/>
        <w:numPr>
          <w:ilvl w:val="0"/>
          <w:numId w:val="1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日志log—Enable logging：无论是否有错误记录日志、只有出错时才记录日志</w:t>
      </w:r>
    </w:p>
    <w:p>
      <w:pPr>
        <w:widowControl/>
        <w:numPr>
          <w:ilvl w:val="0"/>
          <w:numId w:val="1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Think time：函数之间的思考时间</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函数</w:t>
      </w:r>
    </w:p>
    <w:p>
      <w:pPr>
        <w:widowControl/>
        <w:numPr>
          <w:ilvl w:val="0"/>
          <w:numId w:val="1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web_url()：发送get请求</w:t>
      </w:r>
    </w:p>
    <w:p>
      <w:pPr>
        <w:widowControl/>
        <w:numPr>
          <w:ilvl w:val="0"/>
          <w:numId w:val="1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web_submit_data()：发送get或post请求</w:t>
      </w:r>
    </w:p>
    <w:p>
      <w:pPr>
        <w:widowControl/>
        <w:numPr>
          <w:ilvl w:val="0"/>
          <w:numId w:val="1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web_custom_request()：可以发送任何请求</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参数化：数据和代码分离</w:t>
      </w:r>
    </w:p>
    <w:p>
      <w:pPr>
        <w:widowControl/>
        <w:numPr>
          <w:ilvl w:val="0"/>
          <w:numId w:val="1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在需要定义的变量处点击p键，定义变量名，并输入变量值</w:t>
      </w:r>
    </w:p>
    <w:p>
      <w:pPr>
        <w:widowControl/>
        <w:numPr>
          <w:ilvl w:val="0"/>
          <w:numId w:val="1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数据用{变量名}表示，参数化文件中的测试数据最后一行多加一个空行，参数的位置随意</w:t>
      </w:r>
    </w:p>
    <w:p>
      <w:pPr>
        <w:widowControl/>
        <w:autoSpaceDE w:val="0"/>
        <w:autoSpaceDN w:val="0"/>
        <w:adjustRightInd w:val="0"/>
        <w:spacing w:line="280" w:lineRule="atLeast"/>
        <w:jc w:val="left"/>
        <w:rPr>
          <w:rFonts w:ascii="Times" w:hAnsi="Times" w:cs="Times"/>
          <w:color w:val="000000"/>
          <w:kern w:val="0"/>
          <w:sz w:val="21"/>
          <w:szCs w:val="21"/>
        </w:rPr>
      </w:pPr>
    </w:p>
    <w:p>
      <w:pPr>
        <w:widowControl/>
        <w:numPr>
          <w:ilvl w:val="0"/>
          <w:numId w:val="17"/>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lr_output_message("name")用来输出内容name</w:t>
      </w:r>
    </w:p>
    <w:p>
      <w:pPr>
        <w:widowControl/>
        <w:autoSpaceDE w:val="0"/>
        <w:autoSpaceDN w:val="0"/>
        <w:adjustRightInd w:val="0"/>
        <w:spacing w:line="280" w:lineRule="atLeast"/>
        <w:jc w:val="left"/>
        <w:rPr>
          <w:rFonts w:ascii="Times" w:hAnsi="Times" w:cs="Times"/>
          <w:color w:val="000000"/>
          <w:kern w:val="0"/>
          <w:sz w:val="21"/>
          <w:szCs w:val="21"/>
        </w:rPr>
      </w:pPr>
    </w:p>
    <w:p>
      <w:pPr>
        <w:widowControl/>
        <w:numPr>
          <w:ilvl w:val="0"/>
          <w:numId w:val="18"/>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lr_eval_string("{user}")用来获取参数的值user</w:t>
      </w:r>
    </w:p>
    <w:p>
      <w:pPr>
        <w:widowControl/>
        <w:autoSpaceDE w:val="0"/>
        <w:autoSpaceDN w:val="0"/>
        <w:adjustRightInd w:val="0"/>
        <w:spacing w:line="280" w:lineRule="atLeast"/>
        <w:jc w:val="left"/>
        <w:rPr>
          <w:rFonts w:ascii="Times" w:hAnsi="Times" w:cs="Times"/>
          <w:color w:val="000000"/>
          <w:kern w:val="0"/>
          <w:sz w:val="21"/>
          <w:szCs w:val="21"/>
        </w:rPr>
      </w:pPr>
    </w:p>
    <w:p>
      <w:pPr>
        <w:widowControl/>
        <w:numPr>
          <w:ilvl w:val="0"/>
          <w:numId w:val="19"/>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9种取值策略，取值顺序为unique时，通常用来测多用户并发的情况，需要打开controller进行查看；此时需要考虑值被用光的策略（放弃、循环、使用最后一个值继续）；</w:t>
      </w:r>
      <w:r>
        <w:rPr>
          <w:rFonts w:ascii="Helvetica Neue" w:hAnsi="Helvetica Neue" w:cs="Helvetica Neue"/>
          <w:b/>
          <w:bCs/>
          <w:color w:val="262626"/>
          <w:kern w:val="0"/>
          <w:sz w:val="24"/>
          <w:szCs w:val="24"/>
        </w:rPr>
        <w:t>注册功能只能用unique开头的策略</w:t>
      </w:r>
    </w:p>
    <w:p>
      <w:pPr>
        <w:widowControl/>
        <w:numPr>
          <w:ilvl w:val="0"/>
          <w:numId w:val="19"/>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atoi把字符串转换成整数，itoa把整数转换成字符串</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Action</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4203"/>
          <w:kern w:val="0"/>
          <w:sz w:val="22"/>
          <w:szCs w:val="18"/>
        </w:rPr>
        <w:t>//1. 将变量i的结果输出到屏幕上</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620075"/>
          <w:kern w:val="0"/>
          <w:sz w:val="22"/>
          <w:szCs w:val="18"/>
        </w:rPr>
        <w:t>for</w:t>
      </w:r>
      <w:r>
        <w:rPr>
          <w:rFonts w:ascii="Times" w:hAnsi="Times" w:cs="Times"/>
          <w:color w:val="262626"/>
          <w:kern w:val="0"/>
          <w:sz w:val="22"/>
          <w:szCs w:val="18"/>
        </w:rPr>
        <w:t>(</w:t>
      </w:r>
      <w:r>
        <w:rPr>
          <w:rFonts w:ascii="Times" w:hAnsi="Times" w:cs="Times"/>
          <w:color w:val="107843"/>
          <w:kern w:val="0"/>
          <w:sz w:val="22"/>
          <w:szCs w:val="18"/>
        </w:rPr>
        <w:t>int</w:t>
      </w:r>
      <w:r>
        <w:rPr>
          <w:rFonts w:ascii="Times" w:hAnsi="Times" w:cs="Times"/>
          <w:color w:val="262626"/>
          <w:kern w:val="0"/>
          <w:sz w:val="22"/>
          <w:szCs w:val="18"/>
        </w:rPr>
        <w:t xml:space="preserve"> </w:t>
      </w:r>
      <w:r>
        <w:rPr>
          <w:rFonts w:ascii="Times" w:hAnsi="Times" w:cs="Times"/>
          <w:color w:val="000000"/>
          <w:kern w:val="0"/>
          <w:sz w:val="22"/>
          <w:szCs w:val="18"/>
        </w:rPr>
        <w:t>i</w:t>
      </w:r>
      <w:r>
        <w:rPr>
          <w:rFonts w:ascii="Times" w:hAnsi="Times" w:cs="Times"/>
          <w:color w:val="840C15"/>
          <w:kern w:val="0"/>
          <w:sz w:val="22"/>
          <w:szCs w:val="18"/>
        </w:rPr>
        <w:t>=</w:t>
      </w:r>
      <w:r>
        <w:rPr>
          <w:rFonts w:ascii="Times" w:hAnsi="Times" w:cs="Times"/>
          <w:color w:val="135534"/>
          <w:kern w:val="0"/>
          <w:sz w:val="22"/>
          <w:szCs w:val="18"/>
        </w:rPr>
        <w:t>0</w:t>
      </w:r>
      <w:r>
        <w:rPr>
          <w:rFonts w:ascii="Times" w:hAnsi="Times" w:cs="Times"/>
          <w:color w:val="262626"/>
          <w:kern w:val="0"/>
          <w:sz w:val="22"/>
          <w:szCs w:val="18"/>
        </w:rPr>
        <w:t>,</w:t>
      </w:r>
      <w:r>
        <w:rPr>
          <w:rFonts w:ascii="Times" w:hAnsi="Times" w:cs="Times"/>
          <w:color w:val="000000"/>
          <w:kern w:val="0"/>
          <w:sz w:val="22"/>
          <w:szCs w:val="18"/>
        </w:rPr>
        <w:t>i</w:t>
      </w:r>
      <w:r>
        <w:rPr>
          <w:rFonts w:ascii="Times" w:hAnsi="Times" w:cs="Times"/>
          <w:color w:val="840C15"/>
          <w:kern w:val="0"/>
          <w:sz w:val="22"/>
          <w:szCs w:val="18"/>
        </w:rPr>
        <w:t>&lt;</w:t>
      </w:r>
      <w:r>
        <w:rPr>
          <w:rFonts w:ascii="Times" w:hAnsi="Times" w:cs="Times"/>
          <w:color w:val="135534"/>
          <w:kern w:val="0"/>
          <w:sz w:val="22"/>
          <w:szCs w:val="18"/>
        </w:rPr>
        <w:t>10</w:t>
      </w:r>
      <w:r>
        <w:rPr>
          <w:rFonts w:ascii="Times" w:hAnsi="Times" w:cs="Times"/>
          <w:color w:val="262626"/>
          <w:kern w:val="0"/>
          <w:sz w:val="22"/>
          <w:szCs w:val="18"/>
        </w:rPr>
        <w:t>;</w:t>
      </w:r>
      <w:r>
        <w:rPr>
          <w:rFonts w:ascii="Times" w:hAnsi="Times" w:cs="Times"/>
          <w:color w:val="000000"/>
          <w:kern w:val="0"/>
          <w:sz w:val="22"/>
          <w:szCs w:val="18"/>
        </w:rPr>
        <w:t>i</w:t>
      </w:r>
      <w:r>
        <w:rPr>
          <w:rFonts w:ascii="Times" w:hAnsi="Times" w:cs="Times"/>
          <w:color w:val="840C15"/>
          <w:kern w:val="0"/>
          <w:sz w:val="22"/>
          <w:szCs w:val="18"/>
        </w:rPr>
        <w:t>++</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000000"/>
          <w:kern w:val="0"/>
          <w:sz w:val="22"/>
          <w:szCs w:val="18"/>
        </w:rPr>
        <w:t>lr_output_message</w:t>
      </w:r>
      <w:r>
        <w:rPr>
          <w:rFonts w:ascii="Times" w:hAnsi="Times" w:cs="Times"/>
          <w:color w:val="262626"/>
          <w:kern w:val="0"/>
          <w:sz w:val="22"/>
          <w:szCs w:val="18"/>
        </w:rPr>
        <w:t>(</w:t>
      </w:r>
      <w:r>
        <w:rPr>
          <w:rFonts w:ascii="Times" w:hAnsi="Times" w:cs="Times"/>
          <w:color w:val="98000F"/>
          <w:kern w:val="0"/>
          <w:sz w:val="22"/>
          <w:szCs w:val="18"/>
        </w:rPr>
        <w:t>"值为:%d"</w:t>
      </w:r>
      <w:r>
        <w:rPr>
          <w:rFonts w:ascii="Times" w:hAnsi="Times" w:cs="Times"/>
          <w:color w:val="262626"/>
          <w:kern w:val="0"/>
          <w:sz w:val="22"/>
          <w:szCs w:val="18"/>
        </w:rPr>
        <w:t>,</w:t>
      </w:r>
      <w:r>
        <w:rPr>
          <w:rFonts w:ascii="Times" w:hAnsi="Times" w:cs="Times"/>
          <w:color w:val="000000"/>
          <w:kern w:val="0"/>
          <w:sz w:val="22"/>
          <w:szCs w:val="18"/>
        </w:rPr>
        <w:t>i</w:t>
      </w:r>
      <w:r>
        <w:rPr>
          <w:rFonts w:ascii="Times" w:hAnsi="Times" w:cs="Times"/>
          <w:color w:val="262626"/>
          <w:kern w:val="0"/>
          <w:sz w:val="22"/>
          <w:szCs w:val="18"/>
        </w:rPr>
        <w:t>)</w:t>
      </w:r>
      <w:r>
        <w:rPr>
          <w:rFonts w:ascii="Times" w:hAnsi="Times" w:cs="Times"/>
          <w:color w:val="000000"/>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//2. 在脚本编辑区用到的变量必须放在首行，且定义变量名及类型，多个语句之间用分号隔开</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07843"/>
          <w:kern w:val="0"/>
          <w:sz w:val="22"/>
          <w:szCs w:val="18"/>
        </w:rPr>
        <w:t>int</w:t>
      </w:r>
      <w:r>
        <w:rPr>
          <w:rFonts w:ascii="Times" w:hAnsi="Times" w:cs="Times"/>
          <w:color w:val="262626"/>
          <w:kern w:val="0"/>
          <w:sz w:val="22"/>
          <w:szCs w:val="18"/>
        </w:rPr>
        <w:t xml:space="preserve"> </w:t>
      </w:r>
      <w:r>
        <w:rPr>
          <w:rFonts w:ascii="Times" w:hAnsi="Times" w:cs="Times"/>
          <w:color w:val="000000"/>
          <w:kern w:val="0"/>
          <w:sz w:val="22"/>
          <w:szCs w:val="18"/>
        </w:rPr>
        <w:t>i</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for</w:t>
      </w:r>
      <w:r>
        <w:rPr>
          <w:rFonts w:ascii="Times" w:hAnsi="Times" w:cs="Times"/>
          <w:color w:val="262626"/>
          <w:kern w:val="0"/>
          <w:sz w:val="22"/>
          <w:szCs w:val="18"/>
        </w:rPr>
        <w:t>(</w:t>
      </w:r>
      <w:r>
        <w:rPr>
          <w:rFonts w:ascii="Times" w:hAnsi="Times" w:cs="Times"/>
          <w:color w:val="000000"/>
          <w:kern w:val="0"/>
          <w:sz w:val="22"/>
          <w:szCs w:val="18"/>
        </w:rPr>
        <w:t>i</w:t>
      </w:r>
      <w:r>
        <w:rPr>
          <w:rFonts w:ascii="Times" w:hAnsi="Times" w:cs="Times"/>
          <w:color w:val="840C15"/>
          <w:kern w:val="0"/>
          <w:sz w:val="22"/>
          <w:szCs w:val="18"/>
        </w:rPr>
        <w:t>=</w:t>
      </w:r>
      <w:r>
        <w:rPr>
          <w:rFonts w:ascii="Times" w:hAnsi="Times" w:cs="Times"/>
          <w:color w:val="135534"/>
          <w:kern w:val="0"/>
          <w:sz w:val="22"/>
          <w:szCs w:val="18"/>
        </w:rPr>
        <w:t>1</w:t>
      </w:r>
      <w:r>
        <w:rPr>
          <w:rFonts w:ascii="Times" w:hAnsi="Times" w:cs="Times"/>
          <w:color w:val="262626"/>
          <w:kern w:val="0"/>
          <w:sz w:val="22"/>
          <w:szCs w:val="18"/>
        </w:rPr>
        <w:t>;</w:t>
      </w:r>
      <w:r>
        <w:rPr>
          <w:rFonts w:ascii="Times" w:hAnsi="Times" w:cs="Times"/>
          <w:color w:val="000000"/>
          <w:kern w:val="0"/>
          <w:sz w:val="22"/>
          <w:szCs w:val="18"/>
        </w:rPr>
        <w:t>i</w:t>
      </w:r>
      <w:r>
        <w:rPr>
          <w:rFonts w:ascii="Times" w:hAnsi="Times" w:cs="Times"/>
          <w:color w:val="840C15"/>
          <w:kern w:val="0"/>
          <w:sz w:val="22"/>
          <w:szCs w:val="18"/>
        </w:rPr>
        <w:t>&lt;=</w:t>
      </w:r>
      <w:r>
        <w:rPr>
          <w:rFonts w:ascii="Times" w:hAnsi="Times" w:cs="Times"/>
          <w:color w:val="135534"/>
          <w:kern w:val="0"/>
          <w:sz w:val="22"/>
          <w:szCs w:val="18"/>
        </w:rPr>
        <w:t>7</w:t>
      </w:r>
      <w:r>
        <w:rPr>
          <w:rFonts w:ascii="Times" w:hAnsi="Times" w:cs="Times"/>
          <w:color w:val="262626"/>
          <w:kern w:val="0"/>
          <w:sz w:val="22"/>
          <w:szCs w:val="18"/>
        </w:rPr>
        <w:t>;</w:t>
      </w:r>
      <w:r>
        <w:rPr>
          <w:rFonts w:ascii="Times" w:hAnsi="Times" w:cs="Times"/>
          <w:color w:val="000000"/>
          <w:kern w:val="0"/>
          <w:sz w:val="22"/>
          <w:szCs w:val="18"/>
        </w:rPr>
        <w:t>i</w:t>
      </w:r>
      <w:r>
        <w:rPr>
          <w:rFonts w:ascii="Times" w:hAnsi="Times" w:cs="Times"/>
          <w:color w:val="840C15"/>
          <w:kern w:val="0"/>
          <w:sz w:val="22"/>
          <w:szCs w:val="18"/>
        </w:rPr>
        <w:t>++</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web_url</w:t>
      </w:r>
      <w:r>
        <w:rPr>
          <w:rFonts w:ascii="Times" w:hAnsi="Times" w:cs="Times"/>
          <w:color w:val="262626"/>
          <w:kern w:val="0"/>
          <w:sz w:val="22"/>
          <w:szCs w:val="18"/>
        </w:rPr>
        <w:t>(</w:t>
      </w:r>
      <w:r>
        <w:rPr>
          <w:rFonts w:ascii="Times" w:hAnsi="Times" w:cs="Times"/>
          <w:color w:val="98000F"/>
          <w:kern w:val="0"/>
          <w:sz w:val="22"/>
          <w:szCs w:val="18"/>
        </w:rPr>
        <w:t>"点击"</w:t>
      </w:r>
      <w:r>
        <w:rPr>
          <w:rFonts w:ascii="Times" w:hAnsi="Times" w:cs="Times"/>
          <w:color w:val="262626"/>
          <w:kern w:val="0"/>
          <w:sz w:val="22"/>
          <w:szCs w:val="18"/>
        </w:rPr>
        <w:t>,</w:t>
      </w:r>
      <w:r>
        <w:rPr>
          <w:rFonts w:ascii="Times" w:hAnsi="Times" w:cs="Times"/>
          <w:color w:val="98000F"/>
          <w:kern w:val="0"/>
          <w:sz w:val="22"/>
          <w:szCs w:val="18"/>
        </w:rPr>
        <w:t>"URL=https://tieba.baidu.com/f?kw={name}"</w:t>
      </w:r>
      <w:r>
        <w:rPr>
          <w:rFonts w:ascii="Times" w:hAnsi="Times" w:cs="Times"/>
          <w:color w:val="262626"/>
          <w:kern w:val="0"/>
          <w:sz w:val="22"/>
          <w:szCs w:val="18"/>
        </w:rPr>
        <w:t>,</w:t>
      </w:r>
      <w:r>
        <w:rPr>
          <w:rFonts w:ascii="Times" w:hAnsi="Times" w:cs="Times"/>
          <w:color w:val="000000"/>
          <w:kern w:val="0"/>
          <w:sz w:val="22"/>
          <w:szCs w:val="18"/>
        </w:rPr>
        <w:t>LAST</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//3. 将变量结果输出在log中</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lr_output_message</w:t>
      </w:r>
      <w:r>
        <w:rPr>
          <w:rFonts w:ascii="Times" w:hAnsi="Times" w:cs="Times"/>
          <w:color w:val="262626"/>
          <w:kern w:val="0"/>
          <w:sz w:val="22"/>
          <w:szCs w:val="18"/>
        </w:rPr>
        <w:t>(</w:t>
      </w:r>
      <w:r>
        <w:rPr>
          <w:rFonts w:ascii="Times" w:hAnsi="Times" w:cs="Times"/>
          <w:color w:val="000000"/>
          <w:kern w:val="0"/>
          <w:sz w:val="22"/>
          <w:szCs w:val="18"/>
        </w:rPr>
        <w:t>lr_eval_string</w:t>
      </w:r>
      <w:r>
        <w:rPr>
          <w:rFonts w:ascii="Times" w:hAnsi="Times" w:cs="Times"/>
          <w:color w:val="262626"/>
          <w:kern w:val="0"/>
          <w:sz w:val="22"/>
          <w:szCs w:val="18"/>
        </w:rPr>
        <w:t>(</w:t>
      </w:r>
      <w:r>
        <w:rPr>
          <w:rFonts w:ascii="Times" w:hAnsi="Times" w:cs="Times"/>
          <w:color w:val="98000F"/>
          <w:kern w:val="0"/>
          <w:sz w:val="22"/>
          <w:szCs w:val="18"/>
        </w:rPr>
        <w:t>"{name}"</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4203"/>
          <w:kern w:val="0"/>
          <w:sz w:val="22"/>
          <w:szCs w:val="18"/>
        </w:rPr>
        <w:t>//4. 日期datatime、随机数randomnumber、唯一数uniquenum（需要在controller中查看log）同理</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4203"/>
          <w:kern w:val="0"/>
          <w:sz w:val="22"/>
          <w:szCs w:val="18"/>
        </w:rPr>
        <w:t>//   update value—each iteration：每次迭代值发生变化</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4203"/>
          <w:kern w:val="0"/>
          <w:sz w:val="22"/>
          <w:szCs w:val="18"/>
        </w:rPr>
        <w:t>//   update value-each occurrence：每次出现值发生变化，跟迭代无关</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4203"/>
          <w:kern w:val="0"/>
          <w:sz w:val="22"/>
          <w:szCs w:val="18"/>
        </w:rPr>
        <w:t>//   update value-once：一旦取到值不再发生变化</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000000"/>
          <w:kern w:val="0"/>
          <w:sz w:val="22"/>
          <w:szCs w:val="18"/>
        </w:rPr>
        <w:t>lr_output_message</w:t>
      </w:r>
      <w:r>
        <w:rPr>
          <w:rFonts w:ascii="Times" w:hAnsi="Times" w:cs="Times"/>
          <w:color w:val="262626"/>
          <w:kern w:val="0"/>
          <w:sz w:val="22"/>
          <w:szCs w:val="18"/>
        </w:rPr>
        <w:t>(</w:t>
      </w:r>
      <w:r>
        <w:rPr>
          <w:rFonts w:ascii="Times" w:hAnsi="Times" w:cs="Times"/>
          <w:color w:val="000000"/>
          <w:kern w:val="0"/>
          <w:sz w:val="22"/>
          <w:szCs w:val="18"/>
        </w:rPr>
        <w:t>lr_eval_string</w:t>
      </w:r>
      <w:r>
        <w:rPr>
          <w:rFonts w:ascii="Times" w:hAnsi="Times" w:cs="Times"/>
          <w:color w:val="262626"/>
          <w:kern w:val="0"/>
          <w:sz w:val="22"/>
          <w:szCs w:val="18"/>
        </w:rPr>
        <w:t>(</w:t>
      </w:r>
      <w:r>
        <w:rPr>
          <w:rFonts w:ascii="Times" w:hAnsi="Times" w:cs="Times"/>
          <w:color w:val="98000F"/>
          <w:kern w:val="0"/>
          <w:sz w:val="22"/>
          <w:szCs w:val="18"/>
        </w:rPr>
        <w:t>"{datatime}"</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return</w:t>
      </w:r>
      <w:r>
        <w:rPr>
          <w:rFonts w:ascii="Times" w:hAnsi="Times" w:cs="Times"/>
          <w:color w:val="262626"/>
          <w:kern w:val="0"/>
          <w:sz w:val="22"/>
          <w:szCs w:val="18"/>
        </w:rPr>
        <w:t xml:space="preserve"> </w:t>
      </w:r>
      <w:r>
        <w:rPr>
          <w:rFonts w:ascii="Times" w:hAnsi="Times" w:cs="Times"/>
          <w:color w:val="135534"/>
          <w:kern w:val="0"/>
          <w:sz w:val="22"/>
          <w:szCs w:val="18"/>
        </w:rPr>
        <w:t>0</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关联：获取实时值的方式</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输入用户名和密码进行登录，需要实时获取上一个请求的响应数据中的userSession对应的值，将其放到登录的请求数据中即可</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注册型函数：web_reg_save_param()</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特点：哪个请求的响应数据有我们需要的数据，那么注册型函数就放在web_url()请求函数的前面</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000000"/>
          <w:kern w:val="0"/>
          <w:sz w:val="22"/>
          <w:szCs w:val="18"/>
        </w:rPr>
        <w:t>Action</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4203"/>
          <w:kern w:val="0"/>
          <w:sz w:val="22"/>
          <w:szCs w:val="18"/>
        </w:rPr>
        <w:t>//session为关联值的变量名</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000000"/>
          <w:kern w:val="0"/>
          <w:sz w:val="22"/>
          <w:szCs w:val="18"/>
        </w:rPr>
        <w:t>web_reg_save_param</w:t>
      </w:r>
      <w:r>
        <w:rPr>
          <w:rFonts w:ascii="Times" w:hAnsi="Times" w:cs="Times"/>
          <w:color w:val="262626"/>
          <w:kern w:val="0"/>
          <w:sz w:val="22"/>
          <w:szCs w:val="18"/>
        </w:rPr>
        <w:t>(</w:t>
      </w:r>
      <w:r>
        <w:rPr>
          <w:rFonts w:ascii="Times" w:hAnsi="Times" w:cs="Times"/>
          <w:color w:val="98000F"/>
          <w:kern w:val="0"/>
          <w:sz w:val="22"/>
          <w:szCs w:val="18"/>
        </w:rPr>
        <w:t>"session"</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4203"/>
          <w:kern w:val="0"/>
          <w:sz w:val="22"/>
          <w:szCs w:val="18"/>
        </w:rPr>
        <w:t>//LB 、RB即变量左右两边的内容，Ord代表选择第几个变量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000F"/>
          <w:kern w:val="0"/>
          <w:sz w:val="22"/>
          <w:szCs w:val="18"/>
        </w:rPr>
        <w:t>"LB=name=userSession value="</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000F"/>
          <w:kern w:val="0"/>
          <w:sz w:val="22"/>
          <w:szCs w:val="18"/>
        </w:rPr>
        <w:t>"RB=&gt;"</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000F"/>
          <w:kern w:val="0"/>
          <w:sz w:val="22"/>
          <w:szCs w:val="18"/>
        </w:rPr>
        <w:t>"Ord=1"</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000000"/>
          <w:kern w:val="0"/>
          <w:sz w:val="22"/>
          <w:szCs w:val="18"/>
        </w:rPr>
        <w:t>LAST</w:t>
      </w:r>
      <w:r>
        <w:rPr>
          <w:rFonts w:ascii="Times" w:hAnsi="Times" w:cs="Times"/>
          <w:color w:val="262626"/>
          <w:kern w:val="0"/>
          <w:sz w:val="22"/>
          <w:szCs w:val="18"/>
        </w:rPr>
        <w:t>)</w:t>
      </w:r>
      <w:r>
        <w:rPr>
          <w:rFonts w:ascii="Times" w:hAnsi="Times" w:cs="Times"/>
          <w:color w:val="000000"/>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4203"/>
          <w:kern w:val="0"/>
          <w:sz w:val="22"/>
          <w:szCs w:val="18"/>
        </w:rPr>
        <w:t>//打开网站，reg函数与web_url中间不能有其他函数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000000"/>
          <w:kern w:val="0"/>
          <w:sz w:val="22"/>
          <w:szCs w:val="18"/>
        </w:rPr>
        <w:t>web_url</w:t>
      </w:r>
      <w:r>
        <w:rPr>
          <w:rFonts w:ascii="Times" w:hAnsi="Times" w:cs="Times"/>
          <w:color w:val="262626"/>
          <w:kern w:val="0"/>
          <w:sz w:val="22"/>
          <w:szCs w:val="18"/>
        </w:rPr>
        <w:t>(</w:t>
      </w:r>
      <w:r>
        <w:rPr>
          <w:rFonts w:ascii="Times" w:hAnsi="Times" w:cs="Times"/>
          <w:color w:val="98000F"/>
          <w:kern w:val="0"/>
          <w:sz w:val="22"/>
          <w:szCs w:val="18"/>
        </w:rPr>
        <w:t>"打开网站"</w:t>
      </w:r>
      <w:r>
        <w:rPr>
          <w:rFonts w:ascii="Times" w:hAnsi="Times" w:cs="Times"/>
          <w:color w:val="000000"/>
          <w:kern w:val="0"/>
          <w:sz w:val="22"/>
          <w:szCs w:val="18"/>
        </w:rPr>
        <w:t>，</w:t>
      </w:r>
      <w:r>
        <w:rPr>
          <w:rFonts w:ascii="Times" w:hAnsi="Times" w:cs="Times"/>
          <w:color w:val="98000F"/>
          <w:kern w:val="0"/>
          <w:sz w:val="22"/>
          <w:szCs w:val="18"/>
        </w:rPr>
        <w:t>"URL=http://baidu.com/webtours/"</w:t>
      </w:r>
      <w:r>
        <w:rPr>
          <w:rFonts w:ascii="Times" w:hAnsi="Times" w:cs="Times"/>
          <w:color w:val="262626"/>
          <w:kern w:val="0"/>
          <w:sz w:val="22"/>
          <w:szCs w:val="18"/>
        </w:rPr>
        <w:t>,</w:t>
      </w:r>
      <w:r>
        <w:rPr>
          <w:rFonts w:ascii="Times" w:hAnsi="Times" w:cs="Times"/>
          <w:color w:val="000000"/>
          <w:kern w:val="0"/>
          <w:sz w:val="22"/>
          <w:szCs w:val="18"/>
        </w:rPr>
        <w:t>LAST</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000000"/>
          <w:kern w:val="0"/>
          <w:sz w:val="22"/>
          <w:szCs w:val="18"/>
        </w:rPr>
        <w:t>web_submit_data</w:t>
      </w:r>
      <w:r>
        <w:rPr>
          <w:rFonts w:ascii="Times" w:hAnsi="Times" w:cs="Times"/>
          <w:color w:val="262626"/>
          <w:kern w:val="0"/>
          <w:sz w:val="22"/>
          <w:szCs w:val="18"/>
        </w:rPr>
        <w:t>(</w:t>
      </w:r>
      <w:r>
        <w:rPr>
          <w:rFonts w:ascii="Times" w:hAnsi="Times" w:cs="Times"/>
          <w:color w:val="98000F"/>
          <w:kern w:val="0"/>
          <w:sz w:val="22"/>
          <w:szCs w:val="18"/>
        </w:rPr>
        <w:t>"登录"</w:t>
      </w:r>
      <w:r>
        <w:rPr>
          <w:rFonts w:ascii="Times" w:hAnsi="Times" w:cs="Times"/>
          <w:color w:val="000000"/>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000F"/>
          <w:kern w:val="0"/>
          <w:sz w:val="22"/>
          <w:szCs w:val="18"/>
        </w:rPr>
        <w:t>"Action=http://baidu.com/webtours/login.p1"</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w:t>
      </w:r>
      <w:r>
        <w:rPr>
          <w:rFonts w:ascii="Times" w:hAnsi="Times" w:cs="Times"/>
          <w:color w:val="000000"/>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000000"/>
          <w:kern w:val="0"/>
          <w:sz w:val="22"/>
          <w:szCs w:val="18"/>
        </w:rPr>
        <w:t>ITEMDATA</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4203"/>
          <w:kern w:val="0"/>
          <w:sz w:val="22"/>
          <w:szCs w:val="18"/>
        </w:rPr>
        <w:t xml:space="preserve">//此处传入的是session的关联变量 ，需要加上大括号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98000F"/>
          <w:kern w:val="0"/>
          <w:sz w:val="22"/>
          <w:szCs w:val="18"/>
        </w:rPr>
        <w:t>"Name=userSession"</w:t>
      </w:r>
      <w:r>
        <w:rPr>
          <w:rFonts w:ascii="Times" w:hAnsi="Times" w:cs="Times"/>
          <w:color w:val="262626"/>
          <w:kern w:val="0"/>
          <w:sz w:val="22"/>
          <w:szCs w:val="18"/>
        </w:rPr>
        <w:t>,</w:t>
      </w:r>
      <w:r>
        <w:rPr>
          <w:rFonts w:ascii="Times" w:hAnsi="Times" w:cs="Times"/>
          <w:color w:val="98000F"/>
          <w:kern w:val="0"/>
          <w:sz w:val="22"/>
          <w:szCs w:val="18"/>
        </w:rPr>
        <w:t>"Value={session}"</w:t>
      </w:r>
      <w:r>
        <w:rPr>
          <w:rFonts w:ascii="Times" w:hAnsi="Times" w:cs="Times"/>
          <w:color w:val="262626"/>
          <w:kern w:val="0"/>
          <w:sz w:val="22"/>
          <w:szCs w:val="18"/>
        </w:rPr>
        <w:t>,</w:t>
      </w:r>
      <w:r>
        <w:rPr>
          <w:rFonts w:ascii="Times" w:hAnsi="Times" w:cs="Times"/>
          <w:color w:val="000000"/>
          <w:kern w:val="0"/>
          <w:sz w:val="22"/>
          <w:szCs w:val="18"/>
        </w:rPr>
        <w:t>ENDITEM</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r>
        <w:rPr>
          <w:rFonts w:ascii="Times" w:hAnsi="Times" w:cs="Times"/>
          <w:color w:val="000000"/>
          <w:kern w:val="0"/>
          <w:sz w:val="22"/>
          <w:szCs w:val="18"/>
        </w:rPr>
        <w:t>……</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自动关联</w:t>
      </w:r>
    </w:p>
    <w:p>
      <w:pPr>
        <w:widowControl/>
        <w:numPr>
          <w:ilvl w:val="0"/>
          <w:numId w:val="20"/>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录制以后关联，必须先运行脚本一次</w:t>
      </w:r>
    </w:p>
    <w:p>
      <w:pPr>
        <w:widowControl/>
        <w:numPr>
          <w:ilvl w:val="0"/>
          <w:numId w:val="20"/>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vuser菜单下，点击scan script for correlation选择扫描脚本，复制标黄内容右键选择create correlation即可</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高级关联：获取多个值—数组</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编写脚本，选择insert-函数（web_reg_save_param），填写名称和左右边界，勾选instance并将1改为all，点击ok即可（名称作为下个链接的变量）</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lr_paramarr_idx("fights",2)，返回指定位置的参数，类型是字符串，索引从1开始,需要进行转换</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lr_paramarr_len("fights")，获取的是数组的长度</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lr_paramarr_random("fights")，返回任意位置的参数，类型是字符串,需要进行转换</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lr_save_string（“fights”,"fig"）：将字符串fights保存到参数fig中，fig作为变量写入关联函数的value值中</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举例</w:t>
      </w:r>
    </w:p>
    <w:p>
      <w:pPr>
        <w:widowControl/>
        <w:numPr>
          <w:ilvl w:val="0"/>
          <w:numId w:val="2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作为定义的变量应当先放在首行：char * str; </w:t>
      </w:r>
    </w:p>
    <w:p>
      <w:pPr>
        <w:widowControl/>
        <w:autoSpaceDE w:val="0"/>
        <w:autoSpaceDN w:val="0"/>
        <w:adjustRightInd w:val="0"/>
        <w:spacing w:line="280" w:lineRule="atLeast"/>
        <w:jc w:val="left"/>
        <w:rPr>
          <w:rFonts w:ascii="Times" w:hAnsi="Times" w:cs="Times"/>
          <w:color w:val="000000"/>
          <w:kern w:val="0"/>
          <w:sz w:val="21"/>
          <w:szCs w:val="21"/>
        </w:rPr>
      </w:pPr>
    </w:p>
    <w:p>
      <w:pPr>
        <w:widowControl/>
        <w:numPr>
          <w:ilvl w:val="0"/>
          <w:numId w:val="2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数组中有四个参数，选择数组第2个位置的内容： 1）str=lr_paramarr_idx("fights",2) 2）str=lr_paramarr_idx("fights",lr_paramarr_len("fight")-2)</w:t>
      </w:r>
    </w:p>
    <w:p>
      <w:pPr>
        <w:widowControl/>
        <w:autoSpaceDE w:val="0"/>
        <w:autoSpaceDN w:val="0"/>
        <w:adjustRightInd w:val="0"/>
        <w:spacing w:line="280" w:lineRule="atLeast"/>
        <w:jc w:val="left"/>
        <w:rPr>
          <w:rFonts w:ascii="Times" w:hAnsi="Times" w:cs="Times"/>
          <w:color w:val="000000"/>
          <w:kern w:val="0"/>
          <w:sz w:val="21"/>
          <w:szCs w:val="21"/>
        </w:rPr>
      </w:pPr>
    </w:p>
    <w:p>
      <w:pPr>
        <w:widowControl/>
        <w:numPr>
          <w:ilvl w:val="0"/>
          <w:numId w:val="2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对字符串进行参数化转换，将字符串fights转换为参数f，f作为变量插入下一行value中：lr_save_string(lr_paramarr_idx/random("fights"),"f")</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531485" cy="2941955"/>
            <wp:effectExtent l="0" t="0" r="5715" b="4445"/>
            <wp:docPr id="1044" name="图片 57"/>
            <wp:cNvGraphicFramePr/>
            <a:graphic xmlns:a="http://schemas.openxmlformats.org/drawingml/2006/main">
              <a:graphicData uri="http://schemas.openxmlformats.org/drawingml/2006/picture">
                <pic:pic xmlns:pic="http://schemas.openxmlformats.org/drawingml/2006/picture">
                  <pic:nvPicPr>
                    <pic:cNvPr id="1044" name="图片 57"/>
                    <pic:cNvPicPr/>
                  </pic:nvPicPr>
                  <pic:blipFill>
                    <a:blip r:embed="rId21" cstate="print"/>
                    <a:srcRect/>
                    <a:stretch>
                      <a:fillRect/>
                    </a:stretch>
                  </pic:blipFill>
                  <pic:spPr>
                    <a:xfrm>
                      <a:off x="0" y="0"/>
                      <a:ext cx="5531973" cy="2942465"/>
                    </a:xfrm>
                    <a:prstGeom prst="rect">
                      <a:avLst/>
                    </a:prstGeom>
                    <a:ln>
                      <a:noFill/>
                    </a:ln>
                  </pic:spPr>
                </pic:pic>
              </a:graphicData>
            </a:graphic>
          </wp:inline>
        </w:drawing>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 xml:space="preserve">事务 </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定义</w:t>
      </w:r>
      <w:r>
        <w:rPr>
          <w:rFonts w:ascii="Helvetica Neue" w:hAnsi="Helvetica Neue" w:cs="Helvetica Neue"/>
          <w:color w:val="262626"/>
          <w:kern w:val="0"/>
          <w:sz w:val="24"/>
          <w:szCs w:val="24"/>
        </w:rPr>
        <w:t>：测试人员可以将一个或多个操作步骤定义为一个事务，在程序上，事务表现为被开始标记和结束标记圈定的一段代码区块。</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Loadrunner根据事务的开头和结尾标记，计算事务响应时间、成功／失败的事务数</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insert—Start  transaction—End  transaction，两个位置的名称应保持一致</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事务开始点函数</w:t>
      </w:r>
      <w:r>
        <w:rPr>
          <w:rFonts w:ascii="Helvetica Neue" w:hAnsi="Helvetica Neue" w:cs="Helvetica Neue"/>
          <w:color w:val="262626"/>
          <w:kern w:val="0"/>
          <w:sz w:val="24"/>
          <w:szCs w:val="24"/>
        </w:rPr>
        <w:t>：lr_start_transaction</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事务结束点函数</w:t>
      </w:r>
      <w:r>
        <w:rPr>
          <w:rFonts w:ascii="Helvetica Neue" w:hAnsi="Helvetica Neue" w:cs="Helvetica Neue"/>
          <w:color w:val="262626"/>
          <w:kern w:val="0"/>
          <w:sz w:val="24"/>
          <w:szCs w:val="24"/>
        </w:rPr>
        <w:t>：lr_end_transaction</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注册型检查点函数</w:t>
      </w:r>
      <w:r>
        <w:rPr>
          <w:rFonts w:ascii="Helvetica Neue" w:hAnsi="Helvetica Neue" w:cs="Helvetica Neue"/>
          <w:color w:val="262626"/>
          <w:kern w:val="0"/>
          <w:sz w:val="24"/>
          <w:szCs w:val="24"/>
        </w:rPr>
        <w:t>： web_reg_find</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结合检查点，看成功率和失败率</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思考时间  lr_think_time</w:t>
      </w:r>
    </w:p>
    <w:p>
      <w:pPr>
        <w:widowControl/>
        <w:numPr>
          <w:ilvl w:val="0"/>
          <w:numId w:val="2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实际情况下，获取真实场景的性能指标时一般加入思考时间1—2s</w:t>
      </w:r>
    </w:p>
    <w:p>
      <w:pPr>
        <w:widowControl/>
        <w:numPr>
          <w:ilvl w:val="0"/>
          <w:numId w:val="2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做压力测试获取系统的峰值指标时，一般忽略思考时间</w:t>
      </w:r>
    </w:p>
    <w:p>
      <w:pPr>
        <w:widowControl/>
        <w:numPr>
          <w:ilvl w:val="0"/>
          <w:numId w:val="2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思考时间不放入事务内，以免影响计算事务响应时间</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集合点  lr_rendezvous</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帮助更好地</w:t>
      </w:r>
      <w:r>
        <w:rPr>
          <w:rFonts w:ascii="Helvetica Neue" w:hAnsi="Helvetica Neue" w:cs="Helvetica Neue"/>
          <w:b/>
          <w:bCs/>
          <w:color w:val="262626"/>
          <w:kern w:val="0"/>
          <w:sz w:val="24"/>
          <w:szCs w:val="24"/>
        </w:rPr>
        <w:t>模拟多用户并发</w:t>
      </w:r>
      <w:r>
        <w:rPr>
          <w:rFonts w:ascii="Helvetica Neue" w:hAnsi="Helvetica Neue" w:cs="Helvetica Neue"/>
          <w:color w:val="262626"/>
          <w:kern w:val="0"/>
          <w:sz w:val="24"/>
          <w:szCs w:val="24"/>
        </w:rPr>
        <w:t>操作，运行过程中多个用户可以在集合点等待到一定的条件后再一起发后续的请求</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点击Controller—scenario—Rendezvous—policy添加</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压力曲线分析图</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 </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Courier" w:hAnsi="Courier" w:cs="Courier"/>
          <w:color w:val="262626"/>
          <w:kern w:val="0"/>
          <w:sz w:val="24"/>
          <w:szCs w:val="24"/>
        </w:rPr>
        <w:drawing>
          <wp:inline distT="0" distB="0" distL="0" distR="0">
            <wp:extent cx="5422900" cy="3116580"/>
            <wp:effectExtent l="0" t="0" r="0" b="7620"/>
            <wp:docPr id="1045" name="图片 56"/>
            <wp:cNvGraphicFramePr/>
            <a:graphic xmlns:a="http://schemas.openxmlformats.org/drawingml/2006/main">
              <a:graphicData uri="http://schemas.openxmlformats.org/drawingml/2006/picture">
                <pic:pic xmlns:pic="http://schemas.openxmlformats.org/drawingml/2006/picture">
                  <pic:nvPicPr>
                    <pic:cNvPr id="1045" name="图片 56"/>
                    <pic:cNvPicPr/>
                  </pic:nvPicPr>
                  <pic:blipFill>
                    <a:blip r:embed="rId22" cstate="print"/>
                    <a:srcRect/>
                    <a:stretch>
                      <a:fillRect/>
                    </a:stretch>
                  </pic:blipFill>
                  <pic:spPr>
                    <a:xfrm>
                      <a:off x="0" y="0"/>
                      <a:ext cx="5422987" cy="3117020"/>
                    </a:xfrm>
                    <a:prstGeom prst="rect">
                      <a:avLst/>
                    </a:prstGeom>
                    <a:ln>
                      <a:noFill/>
                    </a:ln>
                  </pic:spPr>
                </pic:pic>
              </a:graphicData>
            </a:graphic>
          </wp:inline>
        </w:drawing>
      </w:r>
    </w:p>
    <w:p>
      <w:pPr>
        <w:widowControl/>
        <w:numPr>
          <w:ilvl w:val="0"/>
          <w:numId w:val="2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Utilization，包括硬件资源和软件资源，表示资源的利用情况；Throughput，这里是指每秒事务数，表示服务器的吞吐量；Response Time即响应时间</w:t>
      </w:r>
    </w:p>
    <w:p>
      <w:pPr>
        <w:widowControl/>
        <w:numPr>
          <w:ilvl w:val="0"/>
          <w:numId w:val="2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横轴从左到右表现了并发用户数（Number of Concurrent Users）的不断增长 </w:t>
      </w:r>
    </w:p>
    <w:p>
      <w:pPr>
        <w:widowControl/>
        <w:numPr>
          <w:ilvl w:val="0"/>
          <w:numId w:val="2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第一条虚线左边的区域为轻压力区，此时出现了第一个拐点，为最佳并发用户测试点</w:t>
      </w:r>
    </w:p>
    <w:p>
      <w:pPr>
        <w:widowControl/>
        <w:numPr>
          <w:ilvl w:val="0"/>
          <w:numId w:val="2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第二条虚线左边的区域为重压力区，此时出现了第二个拐点，吞吐量开始放缓增长，为测试系统负载压力的最佳点</w:t>
      </w:r>
    </w:p>
    <w:p>
      <w:pPr>
        <w:widowControl/>
        <w:numPr>
          <w:ilvl w:val="0"/>
          <w:numId w:val="2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第二条虚线右边的区域为崩溃区，此时用户响应时间越来越长，系统负载达到处理极限，用户排队，服务器宕机 </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Controller</w:t>
      </w:r>
    </w:p>
    <w:p>
      <w:pPr>
        <w:widowControl/>
        <w:numPr>
          <w:ilvl w:val="0"/>
          <w:numId w:val="26"/>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initialize：什么时候运行vuser</w:t>
      </w:r>
    </w:p>
    <w:p>
      <w:pPr>
        <w:widowControl/>
        <w:numPr>
          <w:ilvl w:val="0"/>
          <w:numId w:val="26"/>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Start Vusers：什么时候开始执行Action</w:t>
      </w:r>
    </w:p>
    <w:p>
      <w:pPr>
        <w:widowControl/>
        <w:numPr>
          <w:ilvl w:val="0"/>
          <w:numId w:val="26"/>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Duration：选2表示持续多长时间；Action执行1次是否重复</w:t>
      </w:r>
    </w:p>
    <w:p>
      <w:pPr>
        <w:widowControl/>
        <w:numPr>
          <w:ilvl w:val="0"/>
          <w:numId w:val="26"/>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Stop Vusers 1）Simultaneously—立即结束 2）每隔多长时间结束几个</w:t>
      </w:r>
    </w:p>
    <w:p>
      <w:pPr>
        <w:widowControl/>
        <w:numPr>
          <w:ilvl w:val="0"/>
          <w:numId w:val="26"/>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Add action：添加action</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IP欺骗</w:t>
      </w:r>
    </w:p>
    <w:p>
      <w:pPr>
        <w:widowControl/>
        <w:autoSpaceDE w:val="0"/>
        <w:autoSpaceDN w:val="0"/>
        <w:adjustRightInd w:val="0"/>
        <w:spacing w:after="240" w:line="500" w:lineRule="atLeast"/>
        <w:jc w:val="left"/>
        <w:rPr>
          <w:rFonts w:hint="eastAsia" w:ascii="Helvetica Neue" w:hAnsi="Helvetica Neue" w:cs="Helvetica Neue"/>
          <w:b/>
          <w:bCs/>
          <w:color w:val="262626"/>
          <w:kern w:val="0"/>
          <w:sz w:val="28"/>
          <w:szCs w:val="28"/>
        </w:rPr>
      </w:pPr>
    </w:p>
    <w:p>
      <w:pPr>
        <w:widowControl/>
        <w:autoSpaceDE w:val="0"/>
        <w:autoSpaceDN w:val="0"/>
        <w:adjustRightInd w:val="0"/>
        <w:spacing w:after="240" w:line="500" w:lineRule="atLeast"/>
        <w:jc w:val="center"/>
        <w:rPr>
          <w:rFonts w:hint="eastAsia" w:ascii="Helvetica Neue" w:hAnsi="Helvetica Neue" w:cs="Helvetica Neue"/>
          <w:b/>
          <w:bCs/>
          <w:color w:val="262626"/>
          <w:kern w:val="0"/>
          <w:sz w:val="40"/>
          <w:szCs w:val="28"/>
        </w:rPr>
      </w:pPr>
      <w:r>
        <w:rPr>
          <w:rFonts w:hint="eastAsia" w:ascii="Helvetica Neue" w:hAnsi="Helvetica Neue" w:cs="Helvetica Neue"/>
          <w:b/>
          <w:bCs/>
          <w:color w:val="262626"/>
          <w:kern w:val="0"/>
          <w:sz w:val="40"/>
          <w:szCs w:val="28"/>
        </w:rPr>
        <w:t>企业环境搭建</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虚拟机：</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在现有的操作系统上，借助指定的系统光盘镜像，通过软件模拟出来</w:t>
      </w:r>
      <w:r>
        <w:rPr>
          <w:rFonts w:ascii="Helvetica Neue" w:hAnsi="Helvetica Neue" w:cs="Helvetica Neue"/>
          <w:b/>
          <w:bCs/>
          <w:color w:val="262626"/>
          <w:kern w:val="0"/>
          <w:sz w:val="24"/>
          <w:szCs w:val="24"/>
        </w:rPr>
        <w:t>具有完整硬件系统功能</w:t>
      </w:r>
      <w:r>
        <w:rPr>
          <w:rFonts w:ascii="Helvetica Neue" w:hAnsi="Helvetica Neue" w:cs="Helvetica Neue"/>
          <w:color w:val="262626"/>
          <w:kern w:val="0"/>
          <w:sz w:val="24"/>
          <w:szCs w:val="24"/>
        </w:rPr>
        <w:t>的、一个运行在</w:t>
      </w:r>
      <w:r>
        <w:rPr>
          <w:rFonts w:ascii="Helvetica Neue" w:hAnsi="Helvetica Neue" w:cs="Helvetica Neue"/>
          <w:b/>
          <w:bCs/>
          <w:color w:val="262626"/>
          <w:kern w:val="0"/>
          <w:sz w:val="24"/>
          <w:szCs w:val="24"/>
        </w:rPr>
        <w:t>完全隔离环境</w:t>
      </w:r>
      <w:r>
        <w:rPr>
          <w:rFonts w:ascii="Helvetica Neue" w:hAnsi="Helvetica Neue" w:cs="Helvetica Neue"/>
          <w:color w:val="262626"/>
          <w:kern w:val="0"/>
          <w:sz w:val="24"/>
          <w:szCs w:val="24"/>
        </w:rPr>
        <w:t>中的、具有真实操作系统完全一样功能完整的计算机系统</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Linux（一切皆文件）</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内核：是运行程序、管理镜像磁盘和打印机等硬件设备的核心程序，它提供了一个在裸设备与应用程序之间的抽象层</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操作系统是计算机的核心，而内核是操作系统的核心</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Linux内核版本号由3个数字组成：r，x，y</w:t>
      </w:r>
    </w:p>
    <w:p>
      <w:pPr>
        <w:widowControl/>
        <w:numPr>
          <w:ilvl w:val="0"/>
          <w:numId w:val="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r：目前发布的内核主版本</w:t>
      </w:r>
    </w:p>
    <w:p>
      <w:pPr>
        <w:widowControl/>
        <w:numPr>
          <w:ilvl w:val="0"/>
          <w:numId w:val="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x：偶数表示稳定版本，奇数表示开发中的版本</w:t>
      </w:r>
    </w:p>
    <w:p>
      <w:pPr>
        <w:widowControl/>
        <w:numPr>
          <w:ilvl w:val="0"/>
          <w:numId w:val="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y：错误修补的次数</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Linux基础命令</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操作系统中负责</w:t>
      </w:r>
      <w:r>
        <w:rPr>
          <w:rFonts w:ascii="Helvetica Neue" w:hAnsi="Helvetica Neue" w:cs="Helvetica Neue"/>
          <w:b/>
          <w:bCs/>
          <w:color w:val="262626"/>
          <w:kern w:val="0"/>
          <w:sz w:val="24"/>
          <w:szCs w:val="24"/>
        </w:rPr>
        <w:t>管理和存储文件</w:t>
      </w:r>
      <w:r>
        <w:rPr>
          <w:rFonts w:ascii="Helvetica Neue" w:hAnsi="Helvetica Neue" w:cs="Helvetica Neue"/>
          <w:color w:val="262626"/>
          <w:kern w:val="0"/>
          <w:sz w:val="24"/>
          <w:szCs w:val="24"/>
        </w:rPr>
        <w:t>的方法就是文件系统</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绝对路径</w:t>
      </w:r>
      <w:r>
        <w:rPr>
          <w:rFonts w:ascii="Helvetica Neue" w:hAnsi="Helvetica Neue" w:cs="Helvetica Neue"/>
          <w:color w:val="262626"/>
          <w:kern w:val="0"/>
          <w:sz w:val="24"/>
          <w:szCs w:val="24"/>
        </w:rPr>
        <w:t>：从根目录开始（例：/Users/chenzhenyuan/pan）</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相对路径</w:t>
      </w:r>
      <w:r>
        <w:rPr>
          <w:rFonts w:ascii="Helvetica Neue" w:hAnsi="Helvetica Neue" w:cs="Helvetica Neue"/>
          <w:color w:val="262626"/>
          <w:kern w:val="0"/>
          <w:sz w:val="24"/>
          <w:szCs w:val="24"/>
        </w:rPr>
        <w:t>：./pan（’.‘代表当前目录，‘..‘代表上级目录）</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放大终端：command + shift+ '='  </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缩小终端：command +'-'</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etc：系统配置文件存放的目录，不建议在此目录下存放文件</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pwd：查询当前所在位置</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./文件名：代表执行（进入）这个文件</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cd</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1.切换到用户自己的目录：cd 或者 cd ~</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2.切换到上级目录：cd ..</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touch</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1.创建一个‘a.txt’文件：touch  a.txt</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2.创建多个文件：touch  a.txt b.txt</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3.创建以a开头的结尾为2—9的文件：touch  a{2..9}</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4.在文件（大括号，在此表示占位符）后追加任意内容：touch  a{2..9}.txt</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ls</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1.展示当前目录：ls</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2.展示当前目录包括隐藏目录：ls -a</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3.展示当前文件详情（大小、位置）：ls -lh</w:t>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3891915" cy="1781810"/>
            <wp:effectExtent l="0" t="0" r="0" b="0"/>
            <wp:docPr id="1046" name="图片 62"/>
            <wp:cNvGraphicFramePr/>
            <a:graphic xmlns:a="http://schemas.openxmlformats.org/drawingml/2006/main">
              <a:graphicData uri="http://schemas.openxmlformats.org/drawingml/2006/picture">
                <pic:pic xmlns:pic="http://schemas.openxmlformats.org/drawingml/2006/picture">
                  <pic:nvPicPr>
                    <pic:cNvPr id="1046" name="图片 62"/>
                    <pic:cNvPicPr/>
                  </pic:nvPicPr>
                  <pic:blipFill>
                    <a:blip r:embed="rId23" cstate="print"/>
                    <a:srcRect/>
                    <a:stretch>
                      <a:fillRect/>
                    </a:stretch>
                  </pic:blipFill>
                  <pic:spPr>
                    <a:xfrm>
                      <a:off x="0" y="0"/>
                      <a:ext cx="3891915" cy="1781810"/>
                    </a:xfrm>
                    <a:prstGeom prst="rect">
                      <a:avLst/>
                    </a:prstGeom>
                    <a:ln>
                      <a:noFill/>
                    </a:ln>
                  </pic:spPr>
                </pic:pic>
              </a:graphicData>
            </a:graphic>
          </wp:inline>
        </w:drawing>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d表示目录，此处的‘ - ’表示文件</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 r ：读权限   代表文件可以读     </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w：写权限   代表文件可以写       </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x：执行权限，若是目录，无x则不可进入</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+：增加权限</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-：减去权限</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=：设定权限</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u：属主，文件归谁所有</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o：属组，文件属于哪个组</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g：其他用户</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chmod</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给pan的组增加执行权限：chmod  o+x  pan</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chown（在root用户下）</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将root用户下的pan的权限改为admin用户中的admin组（修改属组权限要用R）：chown  -R  admin.admin  pan</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mkdir</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1.创建一个名为‘nihau’的目录：mkdir nihao</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2.创建多个目录：mkdir  nihao1 nihao2</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3.创建以a开头的结尾为2—9的目录：touch  nihao{2..9}</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4.在文件（大括号，在此表示占位符）后追加任意内容：mkdir  a{2..9}.py</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5.创建层级目录（新增包含ban的nihao目录）：mkdir nihao/ban -p</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vim</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选择一个文件进行编辑：vim a1.txt，进入文件后，'a'表示输入（转换为INSERT模式），‘esc键'表示退出编辑模式，‘shift+：’表示进入命令行模式，可在后面输入命令操作，删除冒号即可退回未编辑模式</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1.有文件则打开，无文件则创建一个新文件并编辑：vim a.txt</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2.在命令行（冒号）模式下</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保存文件并退出：wq</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不保存文件直接退出：q</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强制退出：q!</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撤销上一步操作：u</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3.esc键退出编辑模式后</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复制：yy (光标要放在该行)</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粘贴：p</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删除：d</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返回行首：shift+6</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返回行尾：shift+4</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返回首行首字符：gg</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返回最后一行首字符：G</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搜索关键字：／yet(要找的内容)，会自动寻找光标所在行的内容</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cat</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1.把'a.txt'的文件内容打印到屏幕上：cat a.txt</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2.显示a.txt文件中内容及每行内容：cat -n a.txt</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head</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查找文件指定行数内容：head -n 3 qg.txt（3代表前3行，不写默认查找前10行）</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tail</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查看文件末尾行内容：tail -n 3 qg.txt（3代表后3行，不写默认查找后10行）</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more</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分屏查看a.txt文件内容：more a.txt（根据终端屏幕大小显示内容，enter代表往下翻，q代表退出查看）</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mv</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1.移动a.txt文件到指定目录pan中：mv a.txt pan（若pan不存在，则创建）</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2.修改目录名称ni为hao:mv ni hao</w:t>
      </w:r>
      <w:r>
        <w:rPr>
          <w:rFonts w:ascii="宋体" w:hAnsi="宋体" w:eastAsia="宋体" w:cs="宋体"/>
          <w:sz w:val="24"/>
          <w:szCs w:val="24"/>
        </w:rPr>
        <w:drawing>
          <wp:inline distT="0" distB="0" distL="114300" distR="114300">
            <wp:extent cx="38100" cy="762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4"/>
                    <a:stretch>
                      <a:fillRect/>
                    </a:stretch>
                  </pic:blipFill>
                  <pic:spPr>
                    <a:xfrm>
                      <a:off x="0" y="0"/>
                      <a:ext cx="38100" cy="762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8100" cy="7620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4"/>
                    <a:stretch>
                      <a:fillRect/>
                    </a:stretch>
                  </pic:blipFill>
                  <pic:spPr>
                    <a:xfrm>
                      <a:off x="0" y="0"/>
                      <a:ext cx="38100" cy="76200"/>
                    </a:xfrm>
                    <a:prstGeom prst="rect">
                      <a:avLst/>
                    </a:prstGeom>
                    <a:noFill/>
                    <a:ln w="9525">
                      <a:noFill/>
                    </a:ln>
                  </pic:spPr>
                </pic:pic>
              </a:graphicData>
            </a:graphic>
          </wp:inline>
        </w:drawing>
      </w:r>
      <w:r>
        <w:rPr>
          <w:rFonts w:ascii="Helvetica Neue" w:hAnsi="Helvetica Neue" w:cs="Helvetica Neue"/>
          <w:color w:val="262626"/>
          <w:kern w:val="0"/>
          <w:sz w:val="24"/>
          <w:szCs w:val="24"/>
        </w:rPr>
        <w:t>(hao不存在)</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rm</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删除目录pan及其中所有文件：rm -rf pan（r代表递归，每一层，删除单个文件时可不加）</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删除目录pan下的pp8文件：rm -rf pan/pp8</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删除上一级目录中pan下的pp8文件：rm -rf  ../pp8</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删除大括号里的所有目录：rm -rf {a,b,nihao1,nihao2,pp1,pp2,pp9}</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cp</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拷贝文件ni到hao中：cp ni hao（当前目录下的拷贝的文件不能重名，hao不能存在）</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拷贝目录ni到目录hao中：cp -r ni hao（目录拷贝必加-r）</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tar</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压缩：tar zcvf ppp.tar.gz ppx</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tar为压缩命令，zcvf 为参数（v指在终端上显示解压过程，可不加），ppp.tar.gz为文件压缩后的名称，ppx为要压缩的文件</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解压ppp.tar.gz文件：tar xf ppp.tar.gz（ppp文件不能与目录中的文件重名）</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zip</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将pix目录压缩为ppx（不需要加后缀）：zip -r ppx pix</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解压ppx目录（文件夹中不能重名）：unzip ppx</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软连接文件</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对文件pan设置快捷键pan-1：ln -s pan-1 pan(删除原文件pan后快捷键不可用)</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wget</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下载文件：wget +网址（需要先确认VMware服务中联网）</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查找用户</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1.id     2.whoami   3.w</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切换用户</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切换用户：su - 用户名</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创建新的普通用户：useradd 用户名（必须在root目录下）</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设置新用户的密码：passwd 用户名</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退出：exit</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find</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例：find 路径 -name "文件名（首尾可用*来占位）"</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查找pan目录：find  /  -name  "*pan"</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grep  |(管道符)：与其他命令结合使用</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例1：命令1  |  grep  关键字</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命令1执行后的内容，通过管道符，传递给命令2使用</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1）列出所有包含bit字符的文件：ls | grep bit </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2）找到所有文件“aa"中包含box的文件：find /user  -name  "aa"  |  grep  'box'</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例2：grep 关键字 文件名</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1）过滤掉文件1.txt中包含a的内容：grep a 1.txt</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2）过滤掉文件1.txt中不包含a的内容(v表示取反，n显示行数）：grep -vn a 1.txt</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过滤的内容会在屏幕上显示</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echo:将后面的内容输出到当前屏幕</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将"she is a good girl"放到aa.txt文件中，若无aa.txt则创建：echo "she is a good girl"  &gt;  aa.txt</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name -a/-r：查询系统内核（linux）版本号</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ifconfig：查找本机网络信息包括IP地址</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网络基础知识</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常见通信方式：网线、蓝牙、wifi</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如何通信：通过ip和端口进行通信</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ip地址的格式：192.168.8.14（每组数字在0—255之间）</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当前局域网的ip地址段：192.168.x.x</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当前系统的本地回环地址：127.0.0.1</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yum</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安装软件：yum install 软件名</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删除软件：yum remove 软件名</w:t>
      </w:r>
    </w:p>
    <w:p>
      <w:pPr>
        <w:widowControl/>
        <w:autoSpaceDE w:val="0"/>
        <w:autoSpaceDN w:val="0"/>
        <w:adjustRightInd w:val="0"/>
        <w:spacing w:after="256" w:line="360" w:lineRule="atLeast"/>
        <w:jc w:val="left"/>
        <w:rPr>
          <w:rFonts w:hint="eastAsia" w:ascii="Helvetica Neue" w:hAnsi="Helvetica Neue" w:cs="Helvetica Neue"/>
          <w:color w:val="262626"/>
          <w:kern w:val="0"/>
          <w:sz w:val="24"/>
          <w:szCs w:val="24"/>
        </w:rPr>
      </w:pPr>
      <w:r>
        <w:rPr>
          <w:rFonts w:ascii="Helvetica Neue" w:hAnsi="Helvetica Neue" w:cs="Helvetica Neue"/>
          <w:color w:val="262626"/>
          <w:kern w:val="0"/>
          <w:sz w:val="24"/>
          <w:szCs w:val="24"/>
        </w:rPr>
        <w:t>查看软件信息：yum info  软件名</w:t>
      </w:r>
    </w:p>
    <w:p>
      <w:pPr>
        <w:widowControl/>
        <w:autoSpaceDE w:val="0"/>
        <w:autoSpaceDN w:val="0"/>
        <w:adjustRightInd w:val="0"/>
        <w:spacing w:after="240" w:line="500" w:lineRule="atLeast"/>
        <w:jc w:val="left"/>
        <w:rPr>
          <w:rFonts w:hint="eastAsia" w:ascii="Helvetica Neue" w:hAnsi="Helvetica Neue" w:cs="Helvetica Neue"/>
          <w:b/>
          <w:bCs/>
          <w:color w:val="262626"/>
          <w:kern w:val="0"/>
          <w:sz w:val="28"/>
          <w:szCs w:val="28"/>
        </w:rPr>
      </w:pP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瀑布模型</w:t>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3570605" cy="3667125"/>
            <wp:effectExtent l="0" t="0" r="10795" b="0"/>
            <wp:docPr id="1047" name="图片 50"/>
            <wp:cNvGraphicFramePr/>
            <a:graphic xmlns:a="http://schemas.openxmlformats.org/drawingml/2006/main">
              <a:graphicData uri="http://schemas.openxmlformats.org/drawingml/2006/picture">
                <pic:pic xmlns:pic="http://schemas.openxmlformats.org/drawingml/2006/picture">
                  <pic:nvPicPr>
                    <pic:cNvPr id="1047" name="图片 50"/>
                    <pic:cNvPicPr/>
                  </pic:nvPicPr>
                  <pic:blipFill>
                    <a:blip r:embed="rId25" cstate="print"/>
                    <a:srcRect/>
                    <a:stretch>
                      <a:fillRect/>
                    </a:stretch>
                  </pic:blipFill>
                  <pic:spPr>
                    <a:xfrm>
                      <a:off x="0" y="0"/>
                      <a:ext cx="3570752" cy="3667247"/>
                    </a:xfrm>
                    <a:prstGeom prst="rect">
                      <a:avLst/>
                    </a:prstGeom>
                    <a:ln>
                      <a:noFill/>
                    </a:ln>
                  </pic:spPr>
                </pic:pic>
              </a:graphicData>
            </a:graphic>
          </wp:inline>
        </w:drawing>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1.是线性模型的一种，是其他模型的基础，很重要</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2.每个阶段执行一次，按线性顺序进行软件开发</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一、测试的切入点：</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测试阶段必须处于软件实现后，预留充分时间进行软件测试</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二、优点：</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开发阶段清晰、强调早点计划和需求调查、</w:t>
      </w:r>
      <w:r>
        <w:rPr>
          <w:rFonts w:ascii="Helvetica Neue" w:hAnsi="Helvetica Neue" w:cs="Helvetica Neue"/>
          <w:b/>
          <w:bCs/>
          <w:color w:val="262626"/>
          <w:kern w:val="0"/>
          <w:sz w:val="24"/>
          <w:szCs w:val="24"/>
        </w:rPr>
        <w:t>适合稳定</w:t>
      </w:r>
      <w:r>
        <w:rPr>
          <w:rFonts w:ascii="Helvetica Neue" w:hAnsi="Helvetica Neue" w:cs="Helvetica Neue"/>
          <w:color w:val="262626"/>
          <w:kern w:val="0"/>
          <w:sz w:val="24"/>
          <w:szCs w:val="24"/>
        </w:rPr>
        <w:t>的产品需求</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三、缺点：</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单一过程不可逆、问题到后期才暴露，失去及早纠正的机会</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四、改良</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沿用瀑布模型的线性思想，细化各个阶段，在重要阶段掺入迭代的思想，</w:t>
      </w:r>
      <w:r>
        <w:rPr>
          <w:rFonts w:ascii="Helvetica Neue" w:hAnsi="Helvetica Neue" w:cs="Helvetica Neue"/>
          <w:b/>
          <w:bCs/>
          <w:color w:val="262626"/>
          <w:kern w:val="0"/>
          <w:sz w:val="24"/>
          <w:szCs w:val="24"/>
        </w:rPr>
        <w:t>尽早介入</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快速原型模型</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Courier" w:hAnsi="Courier" w:cs="Courier"/>
          <w:b/>
          <w:bCs/>
          <w:color w:val="262626"/>
          <w:kern w:val="0"/>
          <w:sz w:val="24"/>
          <w:szCs w:val="24"/>
        </w:rPr>
        <w:drawing>
          <wp:inline distT="0" distB="0" distL="0" distR="0">
            <wp:extent cx="5974080" cy="1985645"/>
            <wp:effectExtent l="0" t="0" r="0" b="0"/>
            <wp:docPr id="1048" name="图片 49"/>
            <wp:cNvGraphicFramePr/>
            <a:graphic xmlns:a="http://schemas.openxmlformats.org/drawingml/2006/main">
              <a:graphicData uri="http://schemas.openxmlformats.org/drawingml/2006/picture">
                <pic:pic xmlns:pic="http://schemas.openxmlformats.org/drawingml/2006/picture">
                  <pic:nvPicPr>
                    <pic:cNvPr id="1048" name="图片 49"/>
                    <pic:cNvPicPr/>
                  </pic:nvPicPr>
                  <pic:blipFill>
                    <a:blip r:embed="rId26" cstate="print"/>
                    <a:srcRect/>
                    <a:stretch>
                      <a:fillRect/>
                    </a:stretch>
                  </pic:blipFill>
                  <pic:spPr>
                    <a:xfrm>
                      <a:off x="0" y="0"/>
                      <a:ext cx="5974227" cy="1986075"/>
                    </a:xfrm>
                    <a:prstGeom prst="rect">
                      <a:avLst/>
                    </a:prstGeom>
                    <a:ln>
                      <a:noFill/>
                    </a:ln>
                  </pic:spPr>
                </pic:pic>
              </a:graphicData>
            </a:graphic>
          </wp:inline>
        </w:drawing>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一、定义</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先构建一个快速原型，实现用户与系统的交互，用户对原型进行评价，进一步细化需求，根据用户需求逐步调整</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二、优点</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克服了瀑布模型的缺点，更好地满足用户的需求并减少由于软件需求不明确带来的项目开发风险。</w:t>
      </w:r>
      <w:r>
        <w:rPr>
          <w:rFonts w:ascii="Helvetica Neue" w:hAnsi="Helvetica Neue" w:cs="Helvetica Neue"/>
          <w:b/>
          <w:bCs/>
          <w:color w:val="262626"/>
          <w:kern w:val="0"/>
          <w:sz w:val="24"/>
          <w:szCs w:val="24"/>
        </w:rPr>
        <w:t>适合预先不能确切定义需求的软件系统开发</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三、缺点</w:t>
      </w:r>
    </w:p>
    <w:p>
      <w:pPr>
        <w:widowControl/>
        <w:autoSpaceDE w:val="0"/>
        <w:autoSpaceDN w:val="0"/>
        <w:adjustRightInd w:val="0"/>
        <w:spacing w:after="256" w:line="380" w:lineRule="atLeast"/>
        <w:jc w:val="left"/>
        <w:rPr>
          <w:rFonts w:hint="eastAsia" w:ascii="Helvetica Neue" w:hAnsi="Helvetica Neue" w:cs="Helvetica Neue"/>
          <w:color w:val="262626"/>
          <w:kern w:val="0"/>
          <w:sz w:val="24"/>
          <w:szCs w:val="24"/>
        </w:rPr>
      </w:pPr>
      <w:r>
        <w:rPr>
          <w:rFonts w:ascii="Helvetica Neue" w:hAnsi="Helvetica Neue" w:cs="Helvetica Neue"/>
          <w:b/>
          <w:bCs/>
          <w:color w:val="262626"/>
          <w:kern w:val="0"/>
          <w:sz w:val="24"/>
          <w:szCs w:val="24"/>
        </w:rPr>
        <w:t>不适合大型系统的开发（多用于小型、灵活性高的系统）</w:t>
      </w:r>
      <w:r>
        <w:rPr>
          <w:rFonts w:ascii="Helvetica Neue" w:hAnsi="Helvetica Neue" w:cs="Helvetica Neue"/>
          <w:color w:val="262626"/>
          <w:kern w:val="0"/>
          <w:sz w:val="24"/>
          <w:szCs w:val="24"/>
        </w:rPr>
        <w:t>前提是要有一个可展示的产品原型，会限制开发人员的创新</w:t>
      </w:r>
    </w:p>
    <w:p>
      <w:pPr>
        <w:widowControl/>
        <w:autoSpaceDE w:val="0"/>
        <w:autoSpaceDN w:val="0"/>
        <w:adjustRightInd w:val="0"/>
        <w:spacing w:after="240" w:line="500" w:lineRule="atLeast"/>
        <w:jc w:val="center"/>
        <w:rPr>
          <w:rFonts w:ascii="Helvetica Neue" w:hAnsi="Helvetica Neue" w:cs="Helvetica Neue"/>
          <w:b/>
          <w:bCs/>
          <w:color w:val="262626"/>
          <w:kern w:val="0"/>
          <w:sz w:val="40"/>
          <w:szCs w:val="28"/>
        </w:rPr>
      </w:pPr>
      <w:r>
        <w:rPr>
          <w:rFonts w:ascii="Helvetica Neue" w:hAnsi="Helvetica Neue" w:cs="Helvetica Neue"/>
          <w:b/>
          <w:bCs/>
          <w:color w:val="262626"/>
          <w:kern w:val="0"/>
          <w:sz w:val="40"/>
          <w:szCs w:val="28"/>
        </w:rPr>
        <w:t>测试模型</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常见： </w:t>
      </w:r>
      <w:r>
        <w:rPr>
          <w:rFonts w:ascii="Helvetica Neue" w:hAnsi="Helvetica Neue" w:cs="Helvetica Neue"/>
          <w:b/>
          <w:bCs/>
          <w:color w:val="262626"/>
          <w:kern w:val="0"/>
          <w:sz w:val="24"/>
          <w:szCs w:val="24"/>
        </w:rPr>
        <w:t>V模型</w:t>
      </w:r>
      <w:r>
        <w:rPr>
          <w:rFonts w:ascii="Helvetica Neue" w:hAnsi="Helvetica Neue" w:cs="Helvetica Neue"/>
          <w:color w:val="262626"/>
          <w:kern w:val="0"/>
          <w:sz w:val="24"/>
          <w:szCs w:val="24"/>
        </w:rPr>
        <w:t>、</w:t>
      </w:r>
      <w:r>
        <w:rPr>
          <w:rFonts w:ascii="Helvetica Neue" w:hAnsi="Helvetica Neue" w:cs="Helvetica Neue"/>
          <w:b/>
          <w:bCs/>
          <w:color w:val="262626"/>
          <w:kern w:val="0"/>
          <w:sz w:val="24"/>
          <w:szCs w:val="24"/>
        </w:rPr>
        <w:t>W模型</w:t>
      </w:r>
      <w:r>
        <w:rPr>
          <w:rFonts w:ascii="Helvetica Neue" w:hAnsi="Helvetica Neue" w:cs="Helvetica Neue"/>
          <w:color w:val="262626"/>
          <w:kern w:val="0"/>
          <w:sz w:val="24"/>
          <w:szCs w:val="24"/>
        </w:rPr>
        <w:t>、</w:t>
      </w:r>
      <w:r>
        <w:rPr>
          <w:rFonts w:ascii="Helvetica Neue" w:hAnsi="Helvetica Neue" w:cs="Helvetica Neue"/>
          <w:b/>
          <w:bCs/>
          <w:color w:val="262626"/>
          <w:kern w:val="0"/>
          <w:sz w:val="24"/>
          <w:szCs w:val="24"/>
        </w:rPr>
        <w:t>H模型</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V模型示意图</w:t>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530215" cy="2561590"/>
            <wp:effectExtent l="0" t="0" r="6985" b="3810"/>
            <wp:docPr id="1049" name="图片 48"/>
            <wp:cNvGraphicFramePr/>
            <a:graphic xmlns:a="http://schemas.openxmlformats.org/drawingml/2006/main">
              <a:graphicData uri="http://schemas.openxmlformats.org/drawingml/2006/picture">
                <pic:pic xmlns:pic="http://schemas.openxmlformats.org/drawingml/2006/picture">
                  <pic:nvPicPr>
                    <pic:cNvPr id="1049" name="图片 48"/>
                    <pic:cNvPicPr/>
                  </pic:nvPicPr>
                  <pic:blipFill>
                    <a:blip r:embed="rId27" cstate="print"/>
                    <a:srcRect/>
                    <a:stretch>
                      <a:fillRect/>
                    </a:stretch>
                  </pic:blipFill>
                  <pic:spPr>
                    <a:xfrm>
                      <a:off x="0" y="0"/>
                      <a:ext cx="5530289" cy="2561590"/>
                    </a:xfrm>
                    <a:prstGeom prst="rect">
                      <a:avLst/>
                    </a:prstGeom>
                    <a:ln>
                      <a:noFill/>
                    </a:ln>
                  </pic:spPr>
                </pic:pic>
              </a:graphicData>
            </a:graphic>
          </wp:inline>
        </w:drawing>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1、需求分析：用户需求、业务需求、需求规格说明书</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2、概要设计：系统架构、模块分析、模块与模块之间的接口</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3、详细设计：模块内部实现的逻辑和方法</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4、编码：用代码形式呈现设计</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5、单元测试：检测代码的开发是否符合详细社戏的要求</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6、集成测试：检测此前测试过的各部分是否能结合</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7、系统测试：检测已集成的产品是否符合规格说明书</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8、验收测试：检测产品是否符合用户最终需求</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一、优点</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1、包含了底层测试（</w:t>
      </w:r>
      <w:r>
        <w:rPr>
          <w:rFonts w:ascii="Helvetica Neue" w:hAnsi="Helvetica Neue" w:cs="Helvetica Neue"/>
          <w:b/>
          <w:bCs/>
          <w:color w:val="262626"/>
          <w:kern w:val="0"/>
          <w:sz w:val="24"/>
          <w:szCs w:val="24"/>
        </w:rPr>
        <w:t>检验源代码质量-单元测试</w:t>
      </w:r>
      <w:r>
        <w:rPr>
          <w:rFonts w:ascii="Helvetica Neue" w:hAnsi="Helvetica Neue" w:cs="Helvetica Neue"/>
          <w:color w:val="262626"/>
          <w:kern w:val="0"/>
          <w:sz w:val="24"/>
          <w:szCs w:val="24"/>
        </w:rPr>
        <w:t>、</w:t>
      </w:r>
      <w:r>
        <w:rPr>
          <w:rFonts w:ascii="Helvetica Neue" w:hAnsi="Helvetica Neue" w:cs="Helvetica Neue"/>
          <w:b/>
          <w:bCs/>
          <w:color w:val="262626"/>
          <w:kern w:val="0"/>
          <w:sz w:val="24"/>
          <w:szCs w:val="24"/>
        </w:rPr>
        <w:t>检验整个系统的需要-系统测试）</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2、清楚地标示了软件开发的各阶段</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3、线性模式，阶段工作明确便于控制开发过程</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二、缺点</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1、强调顺序，前期的错误到后期才能发现</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2、实际开发过程中，用户需求多变，返工量大，模型灵活度较低</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W模型</w:t>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540375" cy="2248535"/>
            <wp:effectExtent l="0" t="0" r="0" b="12065"/>
            <wp:docPr id="1050" name="图片 47"/>
            <wp:cNvGraphicFramePr/>
            <a:graphic xmlns:a="http://schemas.openxmlformats.org/drawingml/2006/main">
              <a:graphicData uri="http://schemas.openxmlformats.org/drawingml/2006/picture">
                <pic:pic xmlns:pic="http://schemas.openxmlformats.org/drawingml/2006/picture">
                  <pic:nvPicPr>
                    <pic:cNvPr id="1050" name="图片 47"/>
                    <pic:cNvPicPr/>
                  </pic:nvPicPr>
                  <pic:blipFill>
                    <a:blip r:embed="rId28" cstate="print"/>
                    <a:srcRect/>
                    <a:stretch>
                      <a:fillRect/>
                    </a:stretch>
                  </pic:blipFill>
                  <pic:spPr>
                    <a:xfrm>
                      <a:off x="0" y="0"/>
                      <a:ext cx="5540522" cy="2248968"/>
                    </a:xfrm>
                    <a:prstGeom prst="rect">
                      <a:avLst/>
                    </a:prstGeom>
                    <a:ln>
                      <a:noFill/>
                    </a:ln>
                  </pic:spPr>
                </pic:pic>
              </a:graphicData>
            </a:graphic>
          </wp:inline>
        </w:drawing>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开发一个V，测试一个V，组合成W模型</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一、优点</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 测试伴随着整个软件开发周期，并且测试的对象不仅仅是</w:t>
      </w:r>
      <w:r>
        <w:rPr>
          <w:rFonts w:ascii="Helvetica Neue" w:hAnsi="Helvetica Neue" w:cs="Helvetica Neue"/>
          <w:b/>
          <w:bCs/>
          <w:color w:val="262626"/>
          <w:kern w:val="0"/>
          <w:sz w:val="24"/>
          <w:szCs w:val="24"/>
        </w:rPr>
        <w:t>程序，需求和设计</w:t>
      </w:r>
      <w:r>
        <w:rPr>
          <w:rFonts w:ascii="Helvetica Neue" w:hAnsi="Helvetica Neue" w:cs="Helvetica Neue"/>
          <w:color w:val="262626"/>
          <w:kern w:val="0"/>
          <w:sz w:val="24"/>
          <w:szCs w:val="24"/>
        </w:rPr>
        <w:t>同样要测试</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2、更早介入测试，更早发现开发初期缺陷</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3、便于控制项目过程</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二、缺点</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1、线性关系，无法支持迭代、自发性和需求变更调整</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2、许多项目在实际执行过程中不产生文档，难以适用</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3、实际使用技术复杂度（需求和设计的测试要求）高，实践困难</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H模型</w:t>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6061075" cy="2016125"/>
            <wp:effectExtent l="0" t="0" r="9525" b="0"/>
            <wp:docPr id="1051" name="图片 46"/>
            <wp:cNvGraphicFramePr/>
            <a:graphic xmlns:a="http://schemas.openxmlformats.org/drawingml/2006/main">
              <a:graphicData uri="http://schemas.openxmlformats.org/drawingml/2006/picture">
                <pic:pic xmlns:pic="http://schemas.openxmlformats.org/drawingml/2006/picture">
                  <pic:nvPicPr>
                    <pic:cNvPr id="1051" name="图片 46"/>
                    <pic:cNvPicPr/>
                  </pic:nvPicPr>
                  <pic:blipFill>
                    <a:blip r:embed="rId29" cstate="print"/>
                    <a:srcRect/>
                    <a:stretch>
                      <a:fillRect/>
                    </a:stretch>
                  </pic:blipFill>
                  <pic:spPr>
                    <a:xfrm>
                      <a:off x="0" y="0"/>
                      <a:ext cx="6061075" cy="2016125"/>
                    </a:xfrm>
                    <a:prstGeom prst="rect">
                      <a:avLst/>
                    </a:prstGeom>
                    <a:ln>
                      <a:noFill/>
                    </a:ln>
                  </pic:spPr>
                </pic:pic>
              </a:graphicData>
            </a:graphic>
          </wp:inline>
        </w:drawing>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一、概念</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测试流程：</w:t>
      </w:r>
    </w:p>
    <w:p>
      <w:pPr>
        <w:widowControl/>
        <w:numPr>
          <w:ilvl w:val="0"/>
          <w:numId w:val="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测试准备：所有测试执行活动的准备，判断是否可以开始执行测试的条件</w:t>
      </w:r>
    </w:p>
    <w:p>
      <w:pPr>
        <w:widowControl/>
        <w:numPr>
          <w:ilvl w:val="0"/>
          <w:numId w:val="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测试就绪点：测试准入准则，即是否可以开始测试的条件</w:t>
      </w:r>
    </w:p>
    <w:p>
      <w:pPr>
        <w:widowControl/>
        <w:numPr>
          <w:ilvl w:val="0"/>
          <w:numId w:val="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测试执行：具体执行测试的程序</w:t>
      </w:r>
    </w:p>
    <w:p>
      <w:pPr>
        <w:widowControl/>
        <w:numPr>
          <w:ilvl w:val="0"/>
          <w:numId w:val="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开发中的其他流程，如：设计流程</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二、优点</w:t>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展示了软件测试的其他工作</w:t>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测试过程完全独立，贯穿整个生命周期，且可与其他流程并发进行</w:t>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测试可尽早准备，尽早执行，灵活性高</w:t>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软件测试可根据被测物的不同而分层次、分阶段、分次序执行，可以迭代</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三、缺点</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管理要求高：必须定义清晰的规则和管理制度</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技能要求高：需要明确每个迭代的规模，不能过大也不能过小</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测试就绪点分析困难：无法确认测试准备工作是否合适，对后续测试就绪点的启动不明</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对整个项目组的人员要求非常高，要保证在规范的制度下高效工作</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一、测试用例：</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测什么</w:t>
      </w:r>
      <w:r>
        <w:rPr>
          <w:rFonts w:ascii="Helvetica Neue" w:hAnsi="Helvetica Neue" w:cs="Helvetica Neue"/>
          <w:color w:val="262626"/>
          <w:kern w:val="0"/>
          <w:sz w:val="24"/>
          <w:szCs w:val="24"/>
        </w:rPr>
        <w:t>？</w:t>
      </w:r>
      <w:r>
        <w:rPr>
          <w:rFonts w:ascii="Helvetica Neue" w:hAnsi="Helvetica Neue" w:cs="Helvetica Neue"/>
          <w:b/>
          <w:bCs/>
          <w:color w:val="262626"/>
          <w:kern w:val="0"/>
          <w:sz w:val="24"/>
          <w:szCs w:val="24"/>
        </w:rPr>
        <w:t>怎么测？</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定义：</w:t>
      </w:r>
      <w:r>
        <w:rPr>
          <w:rFonts w:ascii="Helvetica Neue" w:hAnsi="Helvetica Neue" w:cs="Helvetica Neue"/>
          <w:color w:val="262626"/>
          <w:kern w:val="0"/>
          <w:sz w:val="24"/>
          <w:szCs w:val="24"/>
        </w:rPr>
        <w:t>是为了特定的目的而设计的一组测试输入、执行条件和预期的结果，以便测试是否满足某个特定需求。通过大量的测试用例来检验软件的运行效果，是指导测试工作进行的依据</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举例：</w:t>
      </w:r>
    </w:p>
    <w:p>
      <w:pPr>
        <w:widowControl/>
        <w:numPr>
          <w:ilvl w:val="0"/>
          <w:numId w:val="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买手机</w:t>
      </w:r>
    </w:p>
    <w:p>
      <w:pPr>
        <w:widowControl/>
        <w:numPr>
          <w:ilvl w:val="0"/>
          <w:numId w:val="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新浪注册页面 </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二、等价类划分法：</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定义：将所有用户可能输入的数据划分为若干份（子集），然后从每一个子集中选取少数具有代表性的数据作为测试用例</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作用：常用的</w:t>
      </w:r>
      <w:r>
        <w:rPr>
          <w:rFonts w:ascii="Helvetica Neue" w:hAnsi="Helvetica Neue" w:cs="Helvetica Neue"/>
          <w:b/>
          <w:bCs/>
          <w:color w:val="262626"/>
          <w:kern w:val="0"/>
          <w:sz w:val="24"/>
          <w:szCs w:val="24"/>
        </w:rPr>
        <w:t>黑盒测试</w:t>
      </w:r>
      <w:r>
        <w:rPr>
          <w:rFonts w:ascii="Helvetica Neue" w:hAnsi="Helvetica Neue" w:cs="Helvetica Neue"/>
          <w:color w:val="262626"/>
          <w:kern w:val="0"/>
          <w:sz w:val="24"/>
          <w:szCs w:val="24"/>
        </w:rPr>
        <w:t>方法，只需要考虑程序的输入规格，将</w:t>
      </w:r>
      <w:r>
        <w:rPr>
          <w:rFonts w:ascii="Helvetica Neue" w:hAnsi="Helvetica Neue" w:cs="Helvetica Neue"/>
          <w:b/>
          <w:bCs/>
          <w:color w:val="262626"/>
          <w:kern w:val="0"/>
          <w:sz w:val="24"/>
          <w:szCs w:val="24"/>
        </w:rPr>
        <w:t>不能穷举的测试过程</w:t>
      </w:r>
      <w:r>
        <w:rPr>
          <w:rFonts w:ascii="Helvetica Neue" w:hAnsi="Helvetica Neue" w:cs="Helvetica Neue"/>
          <w:color w:val="262626"/>
          <w:kern w:val="0"/>
          <w:sz w:val="24"/>
          <w:szCs w:val="24"/>
        </w:rPr>
        <w:t>进行合理分类，保证测试用例的</w:t>
      </w:r>
      <w:r>
        <w:rPr>
          <w:rFonts w:ascii="Helvetica Neue" w:hAnsi="Helvetica Neue" w:cs="Helvetica Neue"/>
          <w:b/>
          <w:bCs/>
          <w:color w:val="262626"/>
          <w:kern w:val="0"/>
          <w:sz w:val="24"/>
          <w:szCs w:val="24"/>
        </w:rPr>
        <w:t>完整性和代表性</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1.有效等价类：</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符合《需求规格说明书》，输入合理的数据集合</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2.等价类思考步骤：</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1）先确定有效和无效等价类</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2）有效等价类就是题目条件（两端的极／边界值必须判断，中间随意一个值也要判断）</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3）无效等价类先划分与条件相反的情况，再找到特殊情况：</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整数（在范围内的整数-99到99）取最大、最小、中间</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小数（在范围内的整数-99到99）</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符号（+-=/</w:t>
      </w:r>
      <w:r>
        <w:rPr>
          <w:rFonts w:ascii="Helvetica Neue" w:hAnsi="Helvetica Neue" w:cs="Helvetica Neue"/>
          <w:i/>
          <w:iCs/>
          <w:color w:val="262626"/>
          <w:kern w:val="0"/>
          <w:sz w:val="24"/>
          <w:szCs w:val="24"/>
        </w:rPr>
        <w:t>，。、！@#￥%……&amp;</w:t>
      </w:r>
      <w:r>
        <w:rPr>
          <w:rFonts w:ascii="Helvetica Neue" w:hAnsi="Helvetica Neue" w:cs="Helvetica Neue"/>
          <w:color w:val="262626"/>
          <w:kern w:val="0"/>
          <w:sz w:val="24"/>
          <w:szCs w:val="24"/>
        </w:rPr>
        <w:t>（））</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汉字</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空格</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不输入</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3.0—100的两位数加法：</w:t>
      </w:r>
    </w:p>
    <w:p>
      <w:pPr>
        <w:widowControl/>
        <w:autoSpaceDE w:val="0"/>
        <w:autoSpaceDN w:val="0"/>
        <w:adjustRightInd w:val="0"/>
        <w:spacing w:line="375"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483225" cy="3372485"/>
            <wp:effectExtent l="0" t="0" r="3175" b="5715"/>
            <wp:docPr id="1052" name="图片 55"/>
            <wp:cNvGraphicFramePr/>
            <a:graphic xmlns:a="http://schemas.openxmlformats.org/drawingml/2006/main">
              <a:graphicData uri="http://schemas.openxmlformats.org/drawingml/2006/picture">
                <pic:pic xmlns:pic="http://schemas.openxmlformats.org/drawingml/2006/picture">
                  <pic:nvPicPr>
                    <pic:cNvPr id="1052" name="图片 55"/>
                    <pic:cNvPicPr/>
                  </pic:nvPicPr>
                  <pic:blipFill>
                    <a:blip r:embed="rId30" cstate="print"/>
                    <a:srcRect/>
                    <a:stretch>
                      <a:fillRect/>
                    </a:stretch>
                  </pic:blipFill>
                  <pic:spPr>
                    <a:xfrm>
                      <a:off x="0" y="0"/>
                      <a:ext cx="5483833" cy="3372485"/>
                    </a:xfrm>
                    <a:prstGeom prst="rect">
                      <a:avLst/>
                    </a:prstGeom>
                    <a:ln>
                      <a:noFill/>
                    </a:ln>
                  </pic:spPr>
                </pic:pic>
              </a:graphicData>
            </a:graphic>
          </wp:inline>
        </w:drawing>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注意</w:t>
      </w:r>
      <w:r>
        <w:rPr>
          <w:rFonts w:ascii="Helvetica Neue" w:hAnsi="Helvetica Neue" w:cs="Helvetica Neue"/>
          <w:color w:val="262626"/>
          <w:kern w:val="0"/>
          <w:sz w:val="24"/>
          <w:szCs w:val="24"/>
        </w:rPr>
        <w:t>：</w:t>
      </w:r>
      <w:r>
        <w:rPr>
          <w:rFonts w:hint="eastAsia" w:ascii="Helvetica Neue" w:hAnsi="Helvetica Neue" w:cs="Helvetica Neue"/>
          <w:color w:val="262626"/>
          <w:kern w:val="0"/>
          <w:sz w:val="24"/>
          <w:szCs w:val="24"/>
          <w:lang w:val="en-US" w:eastAsia="zh-CN"/>
        </w:rPr>
        <w:t>不会</w:t>
      </w:r>
      <w:r>
        <w:rPr>
          <w:rFonts w:ascii="Helvetica Neue" w:hAnsi="Helvetica Neue" w:cs="Helvetica Neue"/>
          <w:color w:val="262626"/>
          <w:kern w:val="0"/>
          <w:sz w:val="24"/>
          <w:szCs w:val="24"/>
        </w:rPr>
        <w:t>两个框都输入错误的值，以便确定到底是哪个框出现错误</w:t>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4.QQ登录账号</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要求：</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测试QQ账号，账号的要求是 6---10位正整数。</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有效的等价类：</w:t>
      </w:r>
      <w:r>
        <w:rPr>
          <w:rFonts w:ascii="Helvetica Neue" w:hAnsi="Helvetica Neue" w:cs="Helvetica Neue"/>
          <w:color w:val="262626"/>
          <w:kern w:val="0"/>
          <w:sz w:val="24"/>
          <w:szCs w:val="24"/>
        </w:rPr>
        <w:t>长度在6—10位之间的整数</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无效等价类：</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 1:长度小于6</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 2:长度大于10.</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 3：负数</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 4：小数</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 5：英文字母</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 6：中文</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 7：空格</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 8：特殊字符</w:t>
      </w:r>
    </w:p>
    <w:p>
      <w:pPr>
        <w:widowControl/>
        <w:autoSpaceDE w:val="0"/>
        <w:autoSpaceDN w:val="0"/>
        <w:adjustRightInd w:val="0"/>
        <w:spacing w:line="375"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6002020" cy="2708275"/>
            <wp:effectExtent l="0" t="0" r="0" b="9525"/>
            <wp:docPr id="1053" name="图片 54"/>
            <wp:cNvGraphicFramePr/>
            <a:graphic xmlns:a="http://schemas.openxmlformats.org/drawingml/2006/main">
              <a:graphicData uri="http://schemas.openxmlformats.org/drawingml/2006/picture">
                <pic:pic xmlns:pic="http://schemas.openxmlformats.org/drawingml/2006/picture">
                  <pic:nvPicPr>
                    <pic:cNvPr id="1053" name="图片 54"/>
                    <pic:cNvPicPr/>
                  </pic:nvPicPr>
                  <pic:blipFill>
                    <a:blip r:embed="rId31" cstate="print"/>
                    <a:srcRect/>
                    <a:stretch>
                      <a:fillRect/>
                    </a:stretch>
                  </pic:blipFill>
                  <pic:spPr>
                    <a:xfrm>
                      <a:off x="0" y="0"/>
                      <a:ext cx="6002020" cy="2708275"/>
                    </a:xfrm>
                    <a:prstGeom prst="rect">
                      <a:avLst/>
                    </a:prstGeom>
                    <a:ln>
                      <a:noFill/>
                    </a:ln>
                  </pic:spPr>
                </pic:pic>
              </a:graphicData>
            </a:graphic>
          </wp:inline>
        </w:drawing>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5.电话号码</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 某城市电话号码由三部分组成，分别是</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地区码：</w:t>
      </w:r>
      <w:r>
        <w:rPr>
          <w:rFonts w:ascii="Helvetica Neue" w:hAnsi="Helvetica Neue" w:cs="Helvetica Neue"/>
          <w:color w:val="262626"/>
          <w:kern w:val="0"/>
          <w:sz w:val="24"/>
          <w:szCs w:val="24"/>
        </w:rPr>
        <w:t>空白或是3位数字</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前缀：</w:t>
      </w:r>
      <w:r>
        <w:rPr>
          <w:rFonts w:ascii="Helvetica Neue" w:hAnsi="Helvetica Neue" w:cs="Helvetica Neue"/>
          <w:color w:val="262626"/>
          <w:kern w:val="0"/>
          <w:sz w:val="24"/>
          <w:szCs w:val="24"/>
        </w:rPr>
        <w:t>非‘0’且非‘1’开头的三位数字</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后缀：</w:t>
      </w:r>
      <w:r>
        <w:rPr>
          <w:rFonts w:ascii="Helvetica Neue" w:hAnsi="Helvetica Neue" w:cs="Helvetica Neue"/>
          <w:color w:val="262626"/>
          <w:kern w:val="0"/>
          <w:sz w:val="24"/>
          <w:szCs w:val="24"/>
        </w:rPr>
        <w:t>4位数字</w:t>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461000" cy="2905125"/>
            <wp:effectExtent l="0" t="0" r="0" b="0"/>
            <wp:docPr id="1054" name="图片 53"/>
            <wp:cNvGraphicFramePr/>
            <a:graphic xmlns:a="http://schemas.openxmlformats.org/drawingml/2006/main">
              <a:graphicData uri="http://schemas.openxmlformats.org/drawingml/2006/picture">
                <pic:pic xmlns:pic="http://schemas.openxmlformats.org/drawingml/2006/picture">
                  <pic:nvPicPr>
                    <pic:cNvPr id="1054" name="图片 53"/>
                    <pic:cNvPicPr/>
                  </pic:nvPicPr>
                  <pic:blipFill>
                    <a:blip r:embed="rId32" cstate="print"/>
                    <a:srcRect/>
                    <a:stretch>
                      <a:fillRect/>
                    </a:stretch>
                  </pic:blipFill>
                  <pic:spPr>
                    <a:xfrm>
                      <a:off x="0" y="0"/>
                      <a:ext cx="5461147" cy="2905724"/>
                    </a:xfrm>
                    <a:prstGeom prst="rect">
                      <a:avLst/>
                    </a:prstGeom>
                    <a:ln>
                      <a:noFill/>
                    </a:ln>
                  </pic:spPr>
                </pic:pic>
              </a:graphicData>
            </a:graphic>
          </wp:inline>
        </w:drawing>
      </w:r>
    </w:p>
    <w:p>
      <w:pPr>
        <w:widowControl/>
        <w:autoSpaceDE w:val="0"/>
        <w:autoSpaceDN w:val="0"/>
        <w:adjustRightInd w:val="0"/>
        <w:spacing w:after="240" w:line="320" w:lineRule="atLeast"/>
        <w:jc w:val="left"/>
        <w:rPr>
          <w:rFonts w:ascii="Helvetica Neue" w:hAnsi="Helvetica Neue" w:cs="Helvetica Neue"/>
          <w:b/>
          <w:bCs/>
          <w:color w:val="262626"/>
          <w:kern w:val="0"/>
          <w:sz w:val="21"/>
          <w:szCs w:val="21"/>
        </w:rPr>
      </w:pPr>
      <w:r>
        <w:rPr>
          <w:rFonts w:ascii="Helvetica Neue" w:hAnsi="Helvetica Neue" w:cs="Helvetica Neue"/>
          <w:b/>
          <w:bCs/>
          <w:color w:val="262626"/>
          <w:kern w:val="0"/>
          <w:sz w:val="21"/>
          <w:szCs w:val="21"/>
        </w:rPr>
        <w:t>6.注册登录界面</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要求：</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用户名（昵称）长度为 3-19：以字母开头</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登录名称：非空</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密码： 非空</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确认密码： 值和密码相同</w:t>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484495" cy="1920240"/>
            <wp:effectExtent l="0" t="0" r="1905" b="10160"/>
            <wp:docPr id="1055" name="图片 52"/>
            <wp:cNvGraphicFramePr/>
            <a:graphic xmlns:a="http://schemas.openxmlformats.org/drawingml/2006/main">
              <a:graphicData uri="http://schemas.openxmlformats.org/drawingml/2006/picture">
                <pic:pic xmlns:pic="http://schemas.openxmlformats.org/drawingml/2006/picture">
                  <pic:nvPicPr>
                    <pic:cNvPr id="1055" name="图片 52"/>
                    <pic:cNvPicPr/>
                  </pic:nvPicPr>
                  <pic:blipFill>
                    <a:blip r:embed="rId33" cstate="print"/>
                    <a:srcRect/>
                    <a:stretch>
                      <a:fillRect/>
                    </a:stretch>
                  </pic:blipFill>
                  <pic:spPr>
                    <a:xfrm>
                      <a:off x="0" y="0"/>
                      <a:ext cx="5484642" cy="1920335"/>
                    </a:xfrm>
                    <a:prstGeom prst="rect">
                      <a:avLst/>
                    </a:prstGeom>
                    <a:ln>
                      <a:noFill/>
                    </a:ln>
                  </pic:spPr>
                </pic:pic>
              </a:graphicData>
            </a:graphic>
          </wp:inline>
        </w:drawing>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等价类分类注意点：</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1.文本框要求输入的长度</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2.输入的类型</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3.组成规则</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4.是否为空</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5.是否重复</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6.是否去除空格</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7.区分大小写</w:t>
      </w: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三、边界值</w:t>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定义：指对于输入等价类和输出等价类而言，稍高或低于其边界值的特定情况，大量的错误发生在</w:t>
      </w:r>
      <w:r>
        <w:rPr>
          <w:rFonts w:ascii="Helvetica Neue" w:hAnsi="Helvetica Neue" w:cs="Helvetica Neue"/>
          <w:b/>
          <w:bCs/>
          <w:color w:val="262626"/>
          <w:kern w:val="0"/>
          <w:sz w:val="24"/>
          <w:szCs w:val="24"/>
        </w:rPr>
        <w:t>输入或输出范围的边界</w:t>
      </w:r>
      <w:r>
        <w:rPr>
          <w:rFonts w:ascii="Helvetica Neue" w:hAnsi="Helvetica Neue" w:cs="Helvetica Neue"/>
          <w:color w:val="262626"/>
          <w:kern w:val="0"/>
          <w:sz w:val="24"/>
          <w:szCs w:val="24"/>
        </w:rPr>
        <w:t>上</w:t>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有效数据和无效数据的边界的分界点往往是测试重点</w:t>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一般情况下，需要对边界值（0和100）以及边界值两边的数（-1、1、99、101）分别进行测试</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边界值方法练习</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输入一个学生成绩n，判断是否及格（0到100整数）</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思路：</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画流程图Axure(产品经理用于制作流程图)</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确定有效区域和无效区域</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临界点：0、60、100</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取值：-1、0、1、59、60、61、99、100、101</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具体撰写测试用例</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4161155" cy="3294380"/>
            <wp:effectExtent l="0" t="0" r="3810" b="7620"/>
            <wp:docPr id="1056" name="图片 51"/>
            <wp:cNvGraphicFramePr/>
            <a:graphic xmlns:a="http://schemas.openxmlformats.org/drawingml/2006/main">
              <a:graphicData uri="http://schemas.openxmlformats.org/drawingml/2006/picture">
                <pic:pic xmlns:pic="http://schemas.openxmlformats.org/drawingml/2006/picture">
                  <pic:nvPicPr>
                    <pic:cNvPr id="1056" name="图片 51"/>
                    <pic:cNvPicPr/>
                  </pic:nvPicPr>
                  <pic:blipFill>
                    <a:blip r:embed="rId34" cstate="print"/>
                    <a:srcRect/>
                    <a:stretch>
                      <a:fillRect/>
                    </a:stretch>
                  </pic:blipFill>
                  <pic:spPr>
                    <a:xfrm>
                      <a:off x="0" y="0"/>
                      <a:ext cx="4161789" cy="3294380"/>
                    </a:xfrm>
                    <a:prstGeom prst="rect">
                      <a:avLst/>
                    </a:prstGeom>
                    <a:ln>
                      <a:noFill/>
                    </a:ln>
                  </pic:spPr>
                </pic:pic>
              </a:graphicData>
            </a:graphic>
          </wp:inline>
        </w:drawing>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方法小结：</w:t>
      </w:r>
    </w:p>
    <w:p>
      <w:pPr>
        <w:widowControl/>
        <w:numPr>
          <w:ilvl w:val="0"/>
          <w:numId w:val="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如果输入条件规定了值的范围，则应取刚到这个范围的边界值，以及刚刚超越这个范围边界的值</w:t>
      </w:r>
    </w:p>
    <w:p>
      <w:pPr>
        <w:widowControl/>
        <w:numPr>
          <w:ilvl w:val="0"/>
          <w:numId w:val="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输入条件规定了值的个数，如姓名要求1—20个字符，则需要测试0、1、2、19、20、21</w:t>
      </w:r>
    </w:p>
    <w:p>
      <w:pPr>
        <w:widowControl/>
        <w:numPr>
          <w:ilvl w:val="0"/>
          <w:numId w:val="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边界值与等价类的区别：边界值分析不是从某等价类中随便挑一个作为代表，而是这个等价类的每个边界都要作为测试条件</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常见边界值</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文本框接收字符个数，比如用户名长度、密码长度等</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报表的第一行和最后一行</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数值元素的第1个和最后1个</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循环的第1次、2次和倒数第1次、2次</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四、因果图法</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概念</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因（ci）：输入条件</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果(ei)：输出条件、输出结果</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各节点表示状态，</w:t>
      </w:r>
      <w:r>
        <w:rPr>
          <w:rFonts w:ascii="Helvetica Neue" w:hAnsi="Helvetica Neue" w:cs="Helvetica Neue"/>
          <w:b/>
          <w:bCs/>
          <w:color w:val="262626"/>
          <w:kern w:val="0"/>
          <w:sz w:val="24"/>
          <w:szCs w:val="24"/>
        </w:rPr>
        <w:t>0</w:t>
      </w:r>
      <w:r>
        <w:rPr>
          <w:rFonts w:ascii="Helvetica Neue" w:hAnsi="Helvetica Neue" w:cs="Helvetica Neue"/>
          <w:color w:val="262626"/>
          <w:kern w:val="0"/>
          <w:sz w:val="24"/>
          <w:szCs w:val="24"/>
        </w:rPr>
        <w:t>表示状态</w:t>
      </w:r>
      <w:r>
        <w:rPr>
          <w:rFonts w:ascii="Helvetica Neue" w:hAnsi="Helvetica Neue" w:cs="Helvetica Neue"/>
          <w:b/>
          <w:bCs/>
          <w:color w:val="262626"/>
          <w:kern w:val="0"/>
          <w:sz w:val="24"/>
          <w:szCs w:val="24"/>
        </w:rPr>
        <w:t>不出现</w:t>
      </w:r>
      <w:r>
        <w:rPr>
          <w:rFonts w:ascii="Helvetica Neue" w:hAnsi="Helvetica Neue" w:cs="Helvetica Neue"/>
          <w:color w:val="262626"/>
          <w:kern w:val="0"/>
          <w:sz w:val="24"/>
          <w:szCs w:val="24"/>
        </w:rPr>
        <w:t>，</w:t>
      </w:r>
      <w:r>
        <w:rPr>
          <w:rFonts w:ascii="Helvetica Neue" w:hAnsi="Helvetica Neue" w:cs="Helvetica Neue"/>
          <w:b/>
          <w:bCs/>
          <w:color w:val="262626"/>
          <w:kern w:val="0"/>
          <w:sz w:val="24"/>
          <w:szCs w:val="24"/>
        </w:rPr>
        <w:t>1</w:t>
      </w:r>
      <w:r>
        <w:rPr>
          <w:rFonts w:ascii="Helvetica Neue" w:hAnsi="Helvetica Neue" w:cs="Helvetica Neue"/>
          <w:color w:val="262626"/>
          <w:kern w:val="0"/>
          <w:sz w:val="24"/>
          <w:szCs w:val="24"/>
        </w:rPr>
        <w:t>表示状态</w:t>
      </w:r>
      <w:r>
        <w:rPr>
          <w:rFonts w:ascii="Helvetica Neue" w:hAnsi="Helvetica Neue" w:cs="Helvetica Neue"/>
          <w:b/>
          <w:bCs/>
          <w:color w:val="262626"/>
          <w:kern w:val="0"/>
          <w:sz w:val="24"/>
          <w:szCs w:val="24"/>
        </w:rPr>
        <w:t>出现</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适用于</w:t>
      </w:r>
      <w:r>
        <w:rPr>
          <w:rFonts w:ascii="Helvetica Neue" w:hAnsi="Helvetica Neue" w:cs="Helvetica Neue"/>
          <w:b/>
          <w:bCs/>
          <w:color w:val="262626"/>
          <w:kern w:val="0"/>
          <w:sz w:val="24"/>
          <w:szCs w:val="24"/>
        </w:rPr>
        <w:t>输入条件之间</w:t>
      </w:r>
      <w:r>
        <w:rPr>
          <w:rFonts w:ascii="Helvetica Neue" w:hAnsi="Helvetica Neue" w:cs="Helvetica Neue"/>
          <w:color w:val="262626"/>
          <w:kern w:val="0"/>
          <w:sz w:val="24"/>
          <w:szCs w:val="24"/>
        </w:rPr>
        <w:t>有相互</w:t>
      </w:r>
      <w:r>
        <w:rPr>
          <w:rFonts w:ascii="Helvetica Neue" w:hAnsi="Helvetica Neue" w:cs="Helvetica Neue"/>
          <w:b/>
          <w:bCs/>
          <w:color w:val="262626"/>
          <w:kern w:val="0"/>
          <w:sz w:val="24"/>
          <w:szCs w:val="24"/>
        </w:rPr>
        <w:t>制约及组合</w:t>
      </w:r>
      <w:r>
        <w:rPr>
          <w:rFonts w:ascii="Helvetica Neue" w:hAnsi="Helvetica Neue" w:cs="Helvetica Neue"/>
          <w:color w:val="262626"/>
          <w:kern w:val="0"/>
          <w:sz w:val="24"/>
          <w:szCs w:val="24"/>
        </w:rPr>
        <w:t>、</w:t>
      </w:r>
      <w:r>
        <w:rPr>
          <w:rFonts w:ascii="Helvetica Neue" w:hAnsi="Helvetica Neue" w:cs="Helvetica Neue"/>
          <w:b/>
          <w:bCs/>
          <w:color w:val="262626"/>
          <w:kern w:val="0"/>
          <w:sz w:val="24"/>
          <w:szCs w:val="24"/>
        </w:rPr>
        <w:t>输出条件对输入条件</w:t>
      </w:r>
      <w:r>
        <w:rPr>
          <w:rFonts w:ascii="Helvetica Neue" w:hAnsi="Helvetica Neue" w:cs="Helvetica Neue"/>
          <w:color w:val="262626"/>
          <w:kern w:val="0"/>
          <w:sz w:val="24"/>
          <w:szCs w:val="24"/>
        </w:rPr>
        <w:t>相互</w:t>
      </w:r>
      <w:r>
        <w:rPr>
          <w:rFonts w:ascii="Helvetica Neue" w:hAnsi="Helvetica Neue" w:cs="Helvetica Neue"/>
          <w:b/>
          <w:bCs/>
          <w:color w:val="262626"/>
          <w:kern w:val="0"/>
          <w:sz w:val="24"/>
          <w:szCs w:val="24"/>
        </w:rPr>
        <w:t>依赖</w:t>
      </w:r>
      <w:r>
        <w:rPr>
          <w:rFonts w:ascii="Helvetica Neue" w:hAnsi="Helvetica Neue" w:cs="Helvetica Neue"/>
          <w:color w:val="262626"/>
          <w:kern w:val="0"/>
          <w:sz w:val="24"/>
          <w:szCs w:val="24"/>
        </w:rPr>
        <w:t>的情况</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因果图中的符号</w:t>
      </w:r>
    </w:p>
    <w:p>
      <w:pPr>
        <w:widowControl/>
        <w:numPr>
          <w:ilvl w:val="0"/>
          <w:numId w:val="6"/>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恒等：若c1=1，则e1=1；若c1=0，则e1=0（取钱、打印凭条）</w:t>
      </w:r>
    </w:p>
    <w:p>
      <w:pPr>
        <w:widowControl/>
        <w:numPr>
          <w:ilvl w:val="0"/>
          <w:numId w:val="6"/>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非（～）：若c1=1，则e1=0；若c1=0，则e1=1（搜索联系人，如果有就不提示错误，如果没有就提示错误）</w:t>
      </w:r>
    </w:p>
    <w:p>
      <w:pPr>
        <w:widowControl/>
        <w:numPr>
          <w:ilvl w:val="0"/>
          <w:numId w:val="6"/>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或（v）：若c1=1或c2=1或c3=1，则e1=1；若c1=0或c2=0或c3=0，则e1=0（聪明、努力、听话是好孩子）</w:t>
      </w:r>
    </w:p>
    <w:p>
      <w:pPr>
        <w:widowControl/>
        <w:numPr>
          <w:ilvl w:val="0"/>
          <w:numId w:val="6"/>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与（^）：若c1=1且c2=1，则e1=1；若c1=0且c2=0，则e1=0（自称乡村教师且为淘宝前老板的人是马云）</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约束条件（非重点）</w:t>
      </w:r>
    </w:p>
    <w:p>
      <w:pPr>
        <w:widowControl/>
        <w:numPr>
          <w:ilvl w:val="0"/>
          <w:numId w:val="7"/>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互斥：最多有一个可能成立</w:t>
      </w:r>
    </w:p>
    <w:p>
      <w:pPr>
        <w:widowControl/>
        <w:numPr>
          <w:ilvl w:val="0"/>
          <w:numId w:val="7"/>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包含：至少有一个必须成立</w:t>
      </w:r>
    </w:p>
    <w:p>
      <w:pPr>
        <w:widowControl/>
        <w:numPr>
          <w:ilvl w:val="0"/>
          <w:numId w:val="7"/>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屏蔽：a成立时b不成立；a不成立时b的值不一定（如元旦不上班，不是元旦则不一定上班）</w:t>
      </w:r>
    </w:p>
    <w:p>
      <w:pPr>
        <w:widowControl/>
        <w:numPr>
          <w:ilvl w:val="0"/>
          <w:numId w:val="7"/>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唯一：三个条件中有且只有一个成立</w:t>
      </w:r>
    </w:p>
    <w:p>
      <w:pPr>
        <w:widowControl/>
        <w:numPr>
          <w:ilvl w:val="0"/>
          <w:numId w:val="7"/>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要求：一个出现另一个一定出现（如银行取钱）</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因果图法基本步骤</w:t>
      </w:r>
    </w:p>
    <w:p>
      <w:pPr>
        <w:widowControl/>
        <w:numPr>
          <w:ilvl w:val="0"/>
          <w:numId w:val="10"/>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找出所有的原因，即输入条件或输入条件的等价类</w:t>
      </w:r>
    </w:p>
    <w:p>
      <w:pPr>
        <w:widowControl/>
        <w:numPr>
          <w:ilvl w:val="0"/>
          <w:numId w:val="10"/>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找出所有的结果，即输出条件</w:t>
      </w:r>
    </w:p>
    <w:p>
      <w:pPr>
        <w:widowControl/>
        <w:numPr>
          <w:ilvl w:val="0"/>
          <w:numId w:val="10"/>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明确所有输入条件之间的制约关系及组合关系</w:t>
      </w:r>
    </w:p>
    <w:p>
      <w:pPr>
        <w:widowControl/>
        <w:numPr>
          <w:ilvl w:val="0"/>
          <w:numId w:val="10"/>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明确所有输出条件之间的制约关系和组合关系</w:t>
      </w:r>
    </w:p>
    <w:p>
      <w:pPr>
        <w:widowControl/>
        <w:numPr>
          <w:ilvl w:val="0"/>
          <w:numId w:val="10"/>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找出什么样的输入条件组成会产生哪种输出结果</w:t>
      </w:r>
    </w:p>
    <w:p>
      <w:pPr>
        <w:widowControl/>
        <w:numPr>
          <w:ilvl w:val="0"/>
          <w:numId w:val="10"/>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把因果图转换成判定表／决策表</w:t>
      </w:r>
    </w:p>
    <w:p>
      <w:pPr>
        <w:widowControl/>
        <w:numPr>
          <w:ilvl w:val="0"/>
          <w:numId w:val="10"/>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为判定表的每一列表示的情况设计测试用例</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五、判定表法</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定义：</w:t>
      </w:r>
      <w:r>
        <w:rPr>
          <w:rFonts w:ascii="Helvetica Neue" w:hAnsi="Helvetica Neue" w:cs="Helvetica Neue"/>
          <w:color w:val="262626"/>
          <w:kern w:val="0"/>
          <w:sz w:val="24"/>
          <w:szCs w:val="24"/>
        </w:rPr>
        <w:t>根据因果图来制作判定表（因果图可以不画）</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组成</w:t>
      </w:r>
    </w:p>
    <w:p>
      <w:pPr>
        <w:widowControl/>
        <w:numPr>
          <w:ilvl w:val="0"/>
          <w:numId w:val="1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条件桩：问题的所有条件</w:t>
      </w:r>
    </w:p>
    <w:p>
      <w:pPr>
        <w:widowControl/>
        <w:numPr>
          <w:ilvl w:val="0"/>
          <w:numId w:val="1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动作桩：问题的所有输出</w:t>
      </w:r>
    </w:p>
    <w:p>
      <w:pPr>
        <w:widowControl/>
        <w:numPr>
          <w:ilvl w:val="0"/>
          <w:numId w:val="1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条件项：针对条件桩的取值</w:t>
      </w:r>
    </w:p>
    <w:p>
      <w:pPr>
        <w:widowControl/>
        <w:numPr>
          <w:ilvl w:val="0"/>
          <w:numId w:val="1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动作项：条件项的各种取值情况下的输出结果 </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书写步骤</w:t>
      </w:r>
    </w:p>
    <w:p>
      <w:pPr>
        <w:widowControl/>
        <w:numPr>
          <w:ilvl w:val="0"/>
          <w:numId w:val="1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列出所有条件和动作桩</w:t>
      </w:r>
    </w:p>
    <w:p>
      <w:pPr>
        <w:widowControl/>
        <w:numPr>
          <w:ilvl w:val="0"/>
          <w:numId w:val="1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填写条件和动作桩中的项目</w:t>
      </w:r>
    </w:p>
    <w:p>
      <w:pPr>
        <w:widowControl/>
        <w:numPr>
          <w:ilvl w:val="0"/>
          <w:numId w:val="1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简化判定表</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六、场景法</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模拟用户操作软件时的场景，主要用来测试业务流程：分为基本流（正确流程）和备选流（错误流程）</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注意：需要覆盖系统用例中的</w:t>
      </w:r>
      <w:r>
        <w:rPr>
          <w:rFonts w:ascii="Helvetica Neue" w:hAnsi="Helvetica Neue" w:cs="Helvetica Neue"/>
          <w:b/>
          <w:bCs/>
          <w:color w:val="262626"/>
          <w:kern w:val="0"/>
          <w:sz w:val="24"/>
          <w:szCs w:val="24"/>
        </w:rPr>
        <w:t>主成功场景和扩展场景，还需要补充异常情况</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在冒烟测试中主要采用场景法来测试</w:t>
      </w: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七、流程分析法</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适用于有</w:t>
      </w:r>
      <w:r>
        <w:rPr>
          <w:rFonts w:ascii="Helvetica Neue" w:hAnsi="Helvetica Neue" w:cs="Helvetica Neue"/>
          <w:b/>
          <w:bCs/>
          <w:color w:val="262626"/>
          <w:kern w:val="0"/>
          <w:sz w:val="24"/>
          <w:szCs w:val="24"/>
        </w:rPr>
        <w:t>先后顺序</w:t>
      </w:r>
      <w:r>
        <w:rPr>
          <w:rFonts w:ascii="Helvetica Neue" w:hAnsi="Helvetica Neue" w:cs="Helvetica Neue"/>
          <w:color w:val="262626"/>
          <w:kern w:val="0"/>
          <w:sz w:val="24"/>
          <w:szCs w:val="24"/>
        </w:rPr>
        <w:t>的测试：常用于业务流程、安装流程，从白盒测试设计方法中的路径覆盖分析法借鉴而来</w:t>
      </w:r>
    </w:p>
    <w:p>
      <w:pPr>
        <w:widowControl/>
        <w:numPr>
          <w:ilvl w:val="0"/>
          <w:numId w:val="1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在白盒测试中，路径就是指函数代码的某个</w:t>
      </w:r>
      <w:r>
        <w:rPr>
          <w:rFonts w:ascii="Helvetica Neue" w:hAnsi="Helvetica Neue" w:cs="Helvetica Neue"/>
          <w:b/>
          <w:bCs/>
          <w:color w:val="262626"/>
          <w:kern w:val="0"/>
          <w:sz w:val="24"/>
          <w:szCs w:val="24"/>
        </w:rPr>
        <w:t>分支组合</w:t>
      </w:r>
      <w:r>
        <w:rPr>
          <w:rFonts w:ascii="Helvetica Neue" w:hAnsi="Helvetica Neue" w:cs="Helvetica Neue"/>
          <w:color w:val="262626"/>
          <w:kern w:val="0"/>
          <w:sz w:val="24"/>
          <w:szCs w:val="24"/>
        </w:rPr>
        <w:t>，路径覆盖法需要构造足够的用例覆盖函数的所有代码路径。</w:t>
      </w:r>
    </w:p>
    <w:p>
      <w:pPr>
        <w:widowControl/>
        <w:numPr>
          <w:ilvl w:val="0"/>
          <w:numId w:val="1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在黑盒测试中，若将软件系统的某个流程看成路径的话，则可以针对该路径使用路径分析的方法设计测试用例</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每个流程就是一条测试用例，只是测试整体流程是否正确，具体的细节和功能还需要使用等价类、边界值等方法来完善 </w:t>
      </w: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八、错误推测法</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指利用</w:t>
      </w:r>
      <w:r>
        <w:rPr>
          <w:rFonts w:ascii="Helvetica Neue" w:hAnsi="Helvetica Neue" w:cs="Helvetica Neue"/>
          <w:b/>
          <w:bCs/>
          <w:color w:val="262626"/>
          <w:kern w:val="0"/>
          <w:sz w:val="24"/>
          <w:szCs w:val="24"/>
        </w:rPr>
        <w:t>直觉和经验</w:t>
      </w:r>
      <w:r>
        <w:rPr>
          <w:rFonts w:ascii="Helvetica Neue" w:hAnsi="Helvetica Neue" w:cs="Helvetica Neue"/>
          <w:color w:val="262626"/>
          <w:kern w:val="0"/>
          <w:sz w:val="24"/>
          <w:szCs w:val="24"/>
        </w:rPr>
        <w:t>猜测出错的可能类型，有针对性列举程序中所有可能的错误和容易发生错误的情况</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以一个攻击者的态度对待程序，才能够设计出比较完善的测试用例</w:t>
      </w:r>
    </w:p>
    <w:p>
      <w:pPr>
        <w:jc w:val="center"/>
        <w:rPr>
          <w:rFonts w:hint="eastAsia"/>
          <w:b/>
          <w:sz w:val="36"/>
          <w:szCs w:val="21"/>
        </w:rPr>
      </w:pPr>
      <w:r>
        <w:rPr>
          <w:rFonts w:hint="eastAsia"/>
          <w:b/>
          <w:sz w:val="36"/>
          <w:szCs w:val="21"/>
        </w:rPr>
        <w:t>正交表和软件缺陷</w:t>
      </w: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一、正交表</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 根据正交性从全面试验中挑选出有代表性的点进行测试，点具备</w:t>
      </w:r>
      <w:r>
        <w:rPr>
          <w:rFonts w:ascii="Helvetica Neue" w:hAnsi="Helvetica Neue" w:cs="Helvetica Neue"/>
          <w:b/>
          <w:bCs/>
          <w:color w:val="262626"/>
          <w:kern w:val="0"/>
          <w:sz w:val="24"/>
          <w:szCs w:val="24"/>
        </w:rPr>
        <w:t>均匀分散、整齐可比</w:t>
      </w:r>
      <w:r>
        <w:rPr>
          <w:rFonts w:ascii="Helvetica Neue" w:hAnsi="Helvetica Neue" w:cs="Helvetica Neue"/>
          <w:color w:val="262626"/>
          <w:kern w:val="0"/>
          <w:sz w:val="24"/>
          <w:szCs w:val="24"/>
        </w:rPr>
        <w:t>的特点，是一种高效率、快速、经济的方法</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一般正交表记为:</w:t>
      </w:r>
      <w:r>
        <w:rPr>
          <w:rFonts w:ascii="Courier" w:hAnsi="Courier" w:cs="Courier"/>
          <w:color w:val="262626"/>
          <w:kern w:val="0"/>
          <w:sz w:val="24"/>
          <w:szCs w:val="24"/>
        </w:rPr>
        <w:drawing>
          <wp:inline distT="0" distB="0" distL="0" distR="0">
            <wp:extent cx="1184275" cy="422275"/>
            <wp:effectExtent l="0" t="0" r="9525" b="9525"/>
            <wp:docPr id="1057" name="图片 66"/>
            <wp:cNvGraphicFramePr/>
            <a:graphic xmlns:a="http://schemas.openxmlformats.org/drawingml/2006/main">
              <a:graphicData uri="http://schemas.openxmlformats.org/drawingml/2006/picture">
                <pic:pic xmlns:pic="http://schemas.openxmlformats.org/drawingml/2006/picture">
                  <pic:nvPicPr>
                    <pic:cNvPr id="1057" name="图片 66"/>
                    <pic:cNvPicPr/>
                  </pic:nvPicPr>
                  <pic:blipFill>
                    <a:blip r:embed="rId35" cstate="print"/>
                    <a:srcRect/>
                    <a:stretch>
                      <a:fillRect/>
                    </a:stretch>
                  </pic:blipFill>
                  <pic:spPr>
                    <a:xfrm>
                      <a:off x="0" y="0"/>
                      <a:ext cx="1184275" cy="422275"/>
                    </a:xfrm>
                    <a:prstGeom prst="rect">
                      <a:avLst/>
                    </a:prstGeom>
                    <a:ln>
                      <a:noFill/>
                    </a:ln>
                  </pic:spPr>
                </pic:pic>
              </a:graphicData>
            </a:graphic>
          </wp:inline>
        </w:drawing>
      </w:r>
    </w:p>
    <w:p>
      <w:pPr>
        <w:widowControl/>
        <w:numPr>
          <w:ilvl w:val="0"/>
          <w:numId w:val="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n是表的行数，也就是需要测试组合的次数</w:t>
      </w:r>
    </w:p>
    <w:p>
      <w:pPr>
        <w:widowControl/>
        <w:numPr>
          <w:ilvl w:val="0"/>
          <w:numId w:val="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K是表的列数，表示控件的个数（因素的个数，或因子个数）</w:t>
      </w:r>
    </w:p>
    <w:p>
      <w:pPr>
        <w:widowControl/>
        <w:numPr>
          <w:ilvl w:val="0"/>
          <w:numId w:val="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m是每个控件包含的取值个数（各因素的水平数，即各因素的状态数）</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如： </w:t>
      </w:r>
      <w:r>
        <w:rPr>
          <w:rFonts w:ascii="Courier" w:hAnsi="Courier" w:cs="Courier"/>
          <w:color w:val="262626"/>
          <w:kern w:val="0"/>
          <w:sz w:val="24"/>
          <w:szCs w:val="24"/>
        </w:rPr>
        <w:drawing>
          <wp:inline distT="0" distB="0" distL="0" distR="0">
            <wp:extent cx="1043305" cy="433705"/>
            <wp:effectExtent l="0" t="0" r="0" b="0"/>
            <wp:docPr id="1058" name="图片 65"/>
            <wp:cNvGraphicFramePr/>
            <a:graphic xmlns:a="http://schemas.openxmlformats.org/drawingml/2006/main">
              <a:graphicData uri="http://schemas.openxmlformats.org/drawingml/2006/picture">
                <pic:pic xmlns:pic="http://schemas.openxmlformats.org/drawingml/2006/picture">
                  <pic:nvPicPr>
                    <pic:cNvPr id="1058" name="图片 65"/>
                    <pic:cNvPicPr/>
                  </pic:nvPicPr>
                  <pic:blipFill>
                    <a:blip r:embed="rId36" cstate="print"/>
                    <a:srcRect/>
                    <a:stretch>
                      <a:fillRect/>
                    </a:stretch>
                  </pic:blipFill>
                  <pic:spPr>
                    <a:xfrm>
                      <a:off x="0" y="0"/>
                      <a:ext cx="1043305" cy="433705"/>
                    </a:xfrm>
                    <a:prstGeom prst="rect">
                      <a:avLst/>
                    </a:prstGeom>
                    <a:ln>
                      <a:noFill/>
                    </a:ln>
                  </pic:spPr>
                </pic:pic>
              </a:graphicData>
            </a:graphic>
          </wp:inline>
        </w:drawing>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有4个控件</w:t>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每个控件有3个取值</w:t>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9为需要测试的组合个数</w:t>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叫4因素3水平</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查找正交表：</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sz w:val="21"/>
          <w:szCs w:val="21"/>
        </w:rPr>
        <w:fldChar w:fldCharType="begin"/>
      </w:r>
      <w:r>
        <w:rPr>
          <w:sz w:val="21"/>
          <w:szCs w:val="21"/>
        </w:rPr>
        <w:instrText xml:space="preserve"> HYPERLINK "http://support.sas.com/techsup/technote/ts723_Designs.txt" </w:instrText>
      </w:r>
      <w:r>
        <w:rPr>
          <w:sz w:val="21"/>
          <w:szCs w:val="21"/>
        </w:rPr>
        <w:fldChar w:fldCharType="separate"/>
      </w:r>
      <w:r>
        <w:rPr>
          <w:rFonts w:ascii="Helvetica Neue" w:hAnsi="Helvetica Neue" w:cs="Helvetica Neue"/>
          <w:color w:val="346EB7"/>
          <w:kern w:val="0"/>
          <w:sz w:val="24"/>
          <w:szCs w:val="24"/>
          <w:u w:val="single" w:color="346EB7"/>
        </w:rPr>
        <w:t>http://support.sas.com/techsup/technote/ts723_Designs.txt</w:t>
      </w:r>
      <w:r>
        <w:rPr>
          <w:sz w:val="21"/>
          <w:szCs w:val="21"/>
        </w:rPr>
        <w:fldChar w:fldCharType="end"/>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正交表使用方法</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1、根据所测程序中控件的个数（因素）以及每个控件的取值个数（水平），选取一个合适的正交排列表</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2、把控件及其取值列举出来，并对其进行编号</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3、把控件及其取值映射到正交排列表中</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把正交排列表中的ABCD（因子）分别替换成4个控件</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把每列中的1,2,3（状态）分别换成这个控件的3个取值（水平），排列顺序要按照表中给出的顺序</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4、根据映射好的正交排列表编写测试用例</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案例：字符属性设置程序</w:t>
      </w: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544820" cy="4572000"/>
            <wp:effectExtent l="0" t="0" r="0" b="0"/>
            <wp:docPr id="1059" name="图片 64"/>
            <wp:cNvGraphicFramePr/>
            <a:graphic xmlns:a="http://schemas.openxmlformats.org/drawingml/2006/main">
              <a:graphicData uri="http://schemas.openxmlformats.org/drawingml/2006/picture">
                <pic:pic xmlns:pic="http://schemas.openxmlformats.org/drawingml/2006/picture">
                  <pic:nvPicPr>
                    <pic:cNvPr id="1059" name="图片 64"/>
                    <pic:cNvPicPr/>
                  </pic:nvPicPr>
                  <pic:blipFill>
                    <a:blip r:embed="rId37" cstate="print"/>
                    <a:srcRect/>
                    <a:stretch>
                      <a:fillRect/>
                    </a:stretch>
                  </pic:blipFill>
                  <pic:spPr>
                    <a:xfrm>
                      <a:off x="0" y="0"/>
                      <a:ext cx="5544820" cy="4572000"/>
                    </a:xfrm>
                    <a:prstGeom prst="rect">
                      <a:avLst/>
                    </a:prstGeom>
                    <a:ln>
                      <a:noFill/>
                    </a:ln>
                  </pic:spPr>
                </pic:pic>
              </a:graphicData>
            </a:graphic>
          </wp:inline>
        </w:drawing>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混合正交表工具</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用于因素和水平不对应的情况下</w:t>
      </w:r>
    </w:p>
    <w:p>
      <w:pPr>
        <w:widowControl/>
        <w:numPr>
          <w:ilvl w:val="0"/>
          <w:numId w:val="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制作取值表（不需要编号，列出数据即可）</w:t>
      </w:r>
    </w:p>
    <w:p>
      <w:pPr>
        <w:widowControl/>
        <w:numPr>
          <w:ilvl w:val="0"/>
          <w:numId w:val="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复制表格中的数据放在一个新建的txt文本文档中，保存到allpairs文件夹中（例如：文件命名为test.txt）</w:t>
      </w:r>
    </w:p>
    <w:p>
      <w:pPr>
        <w:widowControl/>
        <w:numPr>
          <w:ilvl w:val="0"/>
          <w:numId w:val="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把文本文档（test.txt）放在allpairs文件夹中</w:t>
      </w:r>
    </w:p>
    <w:p>
      <w:pPr>
        <w:widowControl/>
        <w:numPr>
          <w:ilvl w:val="0"/>
          <w:numId w:val="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Win+r在输入cmd进入控制台界面</w:t>
      </w:r>
    </w:p>
    <w:p>
      <w:pPr>
        <w:widowControl/>
        <w:numPr>
          <w:ilvl w:val="0"/>
          <w:numId w:val="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使用控制台代码进入allpairs文件夹（cd+目录名）</w:t>
      </w:r>
    </w:p>
    <w:p>
      <w:pPr>
        <w:widowControl/>
        <w:numPr>
          <w:ilvl w:val="0"/>
          <w:numId w:val="4"/>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在控制台中输入allpairs.exe test.txt&gt;test2.txt（test2.txt是自己起的名字，用于存放生成的组合用例，可以自动生成）</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二、测试用例方法的选择</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如果测试</w:t>
      </w:r>
      <w:r>
        <w:rPr>
          <w:rFonts w:ascii="Helvetica Neue" w:hAnsi="Helvetica Neue" w:cs="Helvetica Neue"/>
          <w:b/>
          <w:bCs/>
          <w:color w:val="262626"/>
          <w:kern w:val="0"/>
          <w:sz w:val="24"/>
          <w:szCs w:val="24"/>
        </w:rPr>
        <w:t>功能和流程</w:t>
      </w:r>
      <w:r>
        <w:rPr>
          <w:rFonts w:ascii="Helvetica Neue" w:hAnsi="Helvetica Neue" w:cs="Helvetica Neue"/>
          <w:color w:val="262626"/>
          <w:kern w:val="0"/>
          <w:sz w:val="24"/>
          <w:szCs w:val="24"/>
        </w:rPr>
        <w:t>，使用场景法（冒烟测试）</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需要</w:t>
      </w:r>
      <w:r>
        <w:rPr>
          <w:rFonts w:ascii="Helvetica Neue" w:hAnsi="Helvetica Neue" w:cs="Helvetica Neue"/>
          <w:b/>
          <w:bCs/>
          <w:color w:val="262626"/>
          <w:kern w:val="0"/>
          <w:sz w:val="24"/>
          <w:szCs w:val="24"/>
        </w:rPr>
        <w:t>输入数据</w:t>
      </w:r>
      <w:r>
        <w:rPr>
          <w:rFonts w:ascii="Helvetica Neue" w:hAnsi="Helvetica Neue" w:cs="Helvetica Neue"/>
          <w:color w:val="262626"/>
          <w:kern w:val="0"/>
          <w:sz w:val="24"/>
          <w:szCs w:val="24"/>
        </w:rPr>
        <w:t>的地方，要使用等价类划分法，注意配合边界值法来做详细测试</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程序的功能说明中含有</w:t>
      </w:r>
      <w:r>
        <w:rPr>
          <w:rFonts w:ascii="Helvetica Neue" w:hAnsi="Helvetica Neue" w:cs="Helvetica Neue"/>
          <w:b/>
          <w:bCs/>
          <w:color w:val="262626"/>
          <w:kern w:val="0"/>
          <w:sz w:val="24"/>
          <w:szCs w:val="24"/>
        </w:rPr>
        <w:t>输入条件的组合</w:t>
      </w:r>
      <w:r>
        <w:rPr>
          <w:rFonts w:ascii="Helvetica Neue" w:hAnsi="Helvetica Neue" w:cs="Helvetica Neue"/>
          <w:color w:val="262626"/>
          <w:kern w:val="0"/>
          <w:sz w:val="24"/>
          <w:szCs w:val="24"/>
        </w:rPr>
        <w:t>情况，使用因果图和判定表法</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对于</w:t>
      </w:r>
      <w:r>
        <w:rPr>
          <w:rFonts w:ascii="Helvetica Neue" w:hAnsi="Helvetica Neue" w:cs="Helvetica Neue"/>
          <w:b/>
          <w:bCs/>
          <w:color w:val="262626"/>
          <w:kern w:val="0"/>
          <w:sz w:val="24"/>
          <w:szCs w:val="24"/>
        </w:rPr>
        <w:t>参数配置类</w:t>
      </w:r>
      <w:r>
        <w:rPr>
          <w:rFonts w:ascii="Helvetica Neue" w:hAnsi="Helvetica Neue" w:cs="Helvetica Neue"/>
          <w:color w:val="262626"/>
          <w:kern w:val="0"/>
          <w:sz w:val="24"/>
          <w:szCs w:val="24"/>
        </w:rPr>
        <w:t>的软件，需要考虑参数之间的组合情况，要使用正交表来科学选择测试用例</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如果未达到覆盖标准，就要增加测试用例</w:t>
      </w:r>
    </w:p>
    <w:p>
      <w:pPr>
        <w:widowControl/>
        <w:numPr>
          <w:ilvl w:val="0"/>
          <w:numId w:val="5"/>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用错误推断法—依靠经验追加测试用例</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三、软件缺陷</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定义：</w:t>
      </w:r>
      <w:r>
        <w:rPr>
          <w:rFonts w:ascii="Helvetica Neue" w:hAnsi="Helvetica Neue" w:cs="Helvetica Neue"/>
          <w:color w:val="262626"/>
          <w:kern w:val="0"/>
          <w:sz w:val="24"/>
          <w:szCs w:val="24"/>
        </w:rPr>
        <w:t>是指产品中存在的问题，最终表现为用户所需要的</w:t>
      </w:r>
      <w:r>
        <w:rPr>
          <w:rFonts w:ascii="Helvetica Neue" w:hAnsi="Helvetica Neue" w:cs="Helvetica Neue"/>
          <w:b/>
          <w:bCs/>
          <w:color w:val="262626"/>
          <w:kern w:val="0"/>
          <w:sz w:val="24"/>
          <w:szCs w:val="24"/>
        </w:rPr>
        <w:t>功能没有完全实现，没有满足用户的需求</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哪些情况属于缺陷？</w:t>
      </w:r>
    </w:p>
    <w:p>
      <w:pPr>
        <w:widowControl/>
        <w:numPr>
          <w:ilvl w:val="0"/>
          <w:numId w:val="6"/>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软件未达到需求规格说明书表明的功能</w:t>
      </w:r>
    </w:p>
    <w:p>
      <w:pPr>
        <w:widowControl/>
        <w:numPr>
          <w:ilvl w:val="0"/>
          <w:numId w:val="6"/>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软件出现了需求规格说明书指明不会出现的错误</w:t>
      </w:r>
    </w:p>
    <w:p>
      <w:pPr>
        <w:widowControl/>
        <w:numPr>
          <w:ilvl w:val="0"/>
          <w:numId w:val="6"/>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软件的功能超出了需求规格说明书指明的范围</w:t>
      </w:r>
    </w:p>
    <w:p>
      <w:pPr>
        <w:widowControl/>
        <w:numPr>
          <w:ilvl w:val="0"/>
          <w:numId w:val="6"/>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软件未达到需求规格说明书虽未指明而应该达到的目标</w:t>
      </w:r>
    </w:p>
    <w:p>
      <w:pPr>
        <w:widowControl/>
        <w:numPr>
          <w:ilvl w:val="0"/>
          <w:numId w:val="6"/>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软件测试人员认为软件难以理解、不易使用、运行速度慢、或者最终用户认为不好</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缺陷的表现形式</w:t>
      </w:r>
    </w:p>
    <w:p>
      <w:pPr>
        <w:widowControl/>
        <w:numPr>
          <w:ilvl w:val="0"/>
          <w:numId w:val="7"/>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功能、特性没有实现或部分实现</w:t>
      </w:r>
    </w:p>
    <w:p>
      <w:pPr>
        <w:widowControl/>
        <w:numPr>
          <w:ilvl w:val="0"/>
          <w:numId w:val="7"/>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设计不合理，功能特性不明确，逻辑不清楚或存在矛盾</w:t>
      </w:r>
    </w:p>
    <w:p>
      <w:pPr>
        <w:widowControl/>
        <w:numPr>
          <w:ilvl w:val="0"/>
          <w:numId w:val="7"/>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产品实际结果和所期望的结果不一致</w:t>
      </w:r>
    </w:p>
    <w:p>
      <w:pPr>
        <w:widowControl/>
        <w:numPr>
          <w:ilvl w:val="0"/>
          <w:numId w:val="7"/>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没有达到需求规格说明书所规定的性能指标等</w:t>
      </w:r>
    </w:p>
    <w:p>
      <w:pPr>
        <w:widowControl/>
        <w:numPr>
          <w:ilvl w:val="0"/>
          <w:numId w:val="7"/>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运行出错，包括运行中断、系统崩溃、界面混乱等</w:t>
      </w:r>
    </w:p>
    <w:p>
      <w:pPr>
        <w:widowControl/>
        <w:numPr>
          <w:ilvl w:val="0"/>
          <w:numId w:val="7"/>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数据不正确、精度不够、不完整或格式不统一</w:t>
      </w:r>
    </w:p>
    <w:p>
      <w:pPr>
        <w:widowControl/>
        <w:numPr>
          <w:ilvl w:val="0"/>
          <w:numId w:val="7"/>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用户不能接受的其他问题，如存取时间过长、界面不美观</w:t>
      </w:r>
    </w:p>
    <w:p>
      <w:pPr>
        <w:widowControl/>
        <w:numPr>
          <w:ilvl w:val="0"/>
          <w:numId w:val="7"/>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硬件或系统软件上存在的其他问题</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软件缺陷的状态</w:t>
      </w:r>
    </w:p>
    <w:tbl>
      <w:tblPr>
        <w:tblStyle w:val="3"/>
        <w:tblW w:w="7899"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60"/>
        <w:gridCol w:w="2615"/>
        <w:gridCol w:w="44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60" w:type="dxa"/>
            <w:tcBorders>
              <w:top w:val="single" w:color="D7DBDF" w:sz="8" w:space="0"/>
              <w:left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80" w:lineRule="atLeast"/>
              <w:jc w:val="center"/>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编号</w:t>
            </w:r>
          </w:p>
        </w:tc>
        <w:tc>
          <w:tcPr>
            <w:tcW w:w="2615" w:type="dxa"/>
            <w:tcBorders>
              <w:top w:val="single" w:color="D7DBDF" w:sz="8" w:space="0"/>
              <w:left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80" w:lineRule="atLeast"/>
              <w:jc w:val="center"/>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缺陷状态</w:t>
            </w:r>
          </w:p>
        </w:tc>
        <w:tc>
          <w:tcPr>
            <w:tcW w:w="4424" w:type="dxa"/>
            <w:tcBorders>
              <w:top w:val="single" w:color="D7DBDF" w:sz="8" w:space="0"/>
              <w:left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80" w:lineRule="atLeast"/>
              <w:jc w:val="center"/>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60"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1</w:t>
            </w:r>
          </w:p>
        </w:tc>
        <w:tc>
          <w:tcPr>
            <w:tcW w:w="2615"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提交（Submited）</w:t>
            </w:r>
          </w:p>
        </w:tc>
        <w:tc>
          <w:tcPr>
            <w:tcW w:w="4424"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已提交的缺陷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60"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2</w:t>
            </w:r>
          </w:p>
        </w:tc>
        <w:tc>
          <w:tcPr>
            <w:tcW w:w="2615"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打开（Open）</w:t>
            </w:r>
          </w:p>
        </w:tc>
        <w:tc>
          <w:tcPr>
            <w:tcW w:w="4424"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确认“提交的缺陷”，等待处理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60"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3</w:t>
            </w:r>
          </w:p>
        </w:tc>
        <w:tc>
          <w:tcPr>
            <w:tcW w:w="2615"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拒绝（Rejected）</w:t>
            </w:r>
          </w:p>
        </w:tc>
        <w:tc>
          <w:tcPr>
            <w:tcW w:w="4424"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拒绝“提交的缺陷”，不需要修复或不是缺陷、重复缺陷、无法重现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60"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4</w:t>
            </w:r>
          </w:p>
        </w:tc>
        <w:tc>
          <w:tcPr>
            <w:tcW w:w="2615"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修复（Resolved）</w:t>
            </w:r>
          </w:p>
        </w:tc>
        <w:tc>
          <w:tcPr>
            <w:tcW w:w="4424"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缺陷被修复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680" w:hRule="atLeast"/>
        </w:trPr>
        <w:tc>
          <w:tcPr>
            <w:tcW w:w="860"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5</w:t>
            </w:r>
          </w:p>
        </w:tc>
        <w:tc>
          <w:tcPr>
            <w:tcW w:w="2615"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关闭（Closed）</w:t>
            </w:r>
          </w:p>
        </w:tc>
        <w:tc>
          <w:tcPr>
            <w:tcW w:w="4424"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回归测试后确认修复的缺陷，将其关闭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60"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6</w:t>
            </w:r>
          </w:p>
        </w:tc>
        <w:tc>
          <w:tcPr>
            <w:tcW w:w="2615"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推迟（Later）</w:t>
            </w:r>
          </w:p>
        </w:tc>
        <w:tc>
          <w:tcPr>
            <w:tcW w:w="4424"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可在以后解决，但要确定修复日期或版本</w:t>
            </w:r>
          </w:p>
        </w:tc>
      </w:tr>
    </w:tbl>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软件缺陷的信息</w:t>
      </w:r>
    </w:p>
    <w:tbl>
      <w:tblPr>
        <w:tblStyle w:val="3"/>
        <w:tblW w:w="7898"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05"/>
        <w:gridCol w:w="1670"/>
        <w:gridCol w:w="53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05" w:type="dxa"/>
            <w:tcBorders>
              <w:top w:val="single" w:color="D7DBDF" w:sz="8" w:space="0"/>
              <w:left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80" w:lineRule="atLeast"/>
              <w:jc w:val="center"/>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编号</w:t>
            </w:r>
          </w:p>
        </w:tc>
        <w:tc>
          <w:tcPr>
            <w:tcW w:w="1670" w:type="dxa"/>
            <w:tcBorders>
              <w:top w:val="single" w:color="D7DBDF" w:sz="8" w:space="0"/>
              <w:left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80" w:lineRule="atLeast"/>
              <w:jc w:val="center"/>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属性名称</w:t>
            </w:r>
          </w:p>
        </w:tc>
        <w:tc>
          <w:tcPr>
            <w:tcW w:w="5323" w:type="dxa"/>
            <w:tcBorders>
              <w:top w:val="single" w:color="D7DBDF" w:sz="8" w:space="0"/>
              <w:left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80" w:lineRule="atLeast"/>
              <w:jc w:val="center"/>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05"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1</w:t>
            </w:r>
          </w:p>
        </w:tc>
        <w:tc>
          <w:tcPr>
            <w:tcW w:w="1670"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缺陷ID</w:t>
            </w:r>
          </w:p>
        </w:tc>
        <w:tc>
          <w:tcPr>
            <w:tcW w:w="5323"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唯一的缺陷ID，可以根据该ID追踪缺陷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05"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2</w:t>
            </w:r>
          </w:p>
        </w:tc>
        <w:tc>
          <w:tcPr>
            <w:tcW w:w="1670"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缺陷状态</w:t>
            </w:r>
          </w:p>
        </w:tc>
        <w:tc>
          <w:tcPr>
            <w:tcW w:w="5323"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缺陷状态指缺陷通过一个跟踪修复过程的进展情况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05"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3</w:t>
            </w:r>
          </w:p>
        </w:tc>
        <w:tc>
          <w:tcPr>
            <w:tcW w:w="1670"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80" w:lineRule="atLeast"/>
              <w:jc w:val="center"/>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缺陷标题</w:t>
            </w:r>
          </w:p>
        </w:tc>
        <w:tc>
          <w:tcPr>
            <w:tcW w:w="5323"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描述缺陷的标题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05"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4</w:t>
            </w:r>
          </w:p>
        </w:tc>
        <w:tc>
          <w:tcPr>
            <w:tcW w:w="1670"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80" w:lineRule="atLeast"/>
              <w:jc w:val="center"/>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缺陷的严重程度</w:t>
            </w:r>
          </w:p>
        </w:tc>
        <w:tc>
          <w:tcPr>
            <w:tcW w:w="5323"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对软件产品的影响程度，分致命、较严重、严重、一般、低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05"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5</w:t>
            </w:r>
          </w:p>
        </w:tc>
        <w:tc>
          <w:tcPr>
            <w:tcW w:w="1670"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80" w:lineRule="atLeast"/>
              <w:jc w:val="center"/>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缺陷的优先级</w:t>
            </w:r>
          </w:p>
        </w:tc>
        <w:tc>
          <w:tcPr>
            <w:tcW w:w="5323"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缺陷修复的先后顺序，即哪些缺陷优先修正，哪些稍后修正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05"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6</w:t>
            </w:r>
          </w:p>
        </w:tc>
        <w:tc>
          <w:tcPr>
            <w:tcW w:w="1670"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80" w:lineRule="atLeast"/>
              <w:jc w:val="center"/>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缺陷所属模块</w:t>
            </w:r>
          </w:p>
        </w:tc>
        <w:tc>
          <w:tcPr>
            <w:tcW w:w="5323"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缺陷所属的项目和模块，要能较精确的定位至模块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05"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7</w:t>
            </w:r>
          </w:p>
        </w:tc>
        <w:tc>
          <w:tcPr>
            <w:tcW w:w="1670"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缺陷记录者</w:t>
            </w:r>
          </w:p>
        </w:tc>
        <w:tc>
          <w:tcPr>
            <w:tcW w:w="5323"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提交缺陷的人员姓名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05"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8</w:t>
            </w:r>
          </w:p>
        </w:tc>
        <w:tc>
          <w:tcPr>
            <w:tcW w:w="1670"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缺陷提交时间</w:t>
            </w:r>
          </w:p>
        </w:tc>
        <w:tc>
          <w:tcPr>
            <w:tcW w:w="5323"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缺陷提交的时间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05"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9</w:t>
            </w:r>
          </w:p>
        </w:tc>
        <w:tc>
          <w:tcPr>
            <w:tcW w:w="1670"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缺陷处理人</w:t>
            </w:r>
          </w:p>
        </w:tc>
        <w:tc>
          <w:tcPr>
            <w:tcW w:w="5323"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处理缺陷的处理人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05"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10</w:t>
            </w:r>
          </w:p>
        </w:tc>
        <w:tc>
          <w:tcPr>
            <w:tcW w:w="1670"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处理结果描述</w:t>
            </w:r>
          </w:p>
        </w:tc>
        <w:tc>
          <w:tcPr>
            <w:tcW w:w="5323"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对处理结果的描述，描述处理情况和代码修改说明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05"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11</w:t>
            </w:r>
          </w:p>
        </w:tc>
        <w:tc>
          <w:tcPr>
            <w:tcW w:w="1670"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缺陷处理时间</w:t>
            </w:r>
          </w:p>
        </w:tc>
        <w:tc>
          <w:tcPr>
            <w:tcW w:w="5323"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缺陷处理的时间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05"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12</w:t>
            </w:r>
          </w:p>
        </w:tc>
        <w:tc>
          <w:tcPr>
            <w:tcW w:w="1670"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缺陷验证人</w:t>
            </w:r>
          </w:p>
        </w:tc>
        <w:tc>
          <w:tcPr>
            <w:tcW w:w="5323"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对被处理缺陷验证的验证人（回测者）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05"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13</w:t>
            </w:r>
          </w:p>
        </w:tc>
        <w:tc>
          <w:tcPr>
            <w:tcW w:w="1670"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验证结果描述</w:t>
            </w:r>
          </w:p>
        </w:tc>
        <w:tc>
          <w:tcPr>
            <w:tcW w:w="5323"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对验证结果的描述（通过、不通过）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05"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14</w:t>
            </w:r>
          </w:p>
        </w:tc>
        <w:tc>
          <w:tcPr>
            <w:tcW w:w="1670"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80" w:lineRule="atLeast"/>
              <w:jc w:val="center"/>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缺陷详细描述</w:t>
            </w:r>
          </w:p>
        </w:tc>
        <w:tc>
          <w:tcPr>
            <w:tcW w:w="5323"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缺陷的重现步骤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05"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15</w:t>
            </w:r>
          </w:p>
        </w:tc>
        <w:tc>
          <w:tcPr>
            <w:tcW w:w="1670"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缺陷环境说明</w:t>
            </w:r>
          </w:p>
        </w:tc>
        <w:tc>
          <w:tcPr>
            <w:tcW w:w="5323"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对测试环境的描述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05"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16</w:t>
            </w:r>
          </w:p>
        </w:tc>
        <w:tc>
          <w:tcPr>
            <w:tcW w:w="1670"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必要的附件</w:t>
            </w:r>
          </w:p>
        </w:tc>
        <w:tc>
          <w:tcPr>
            <w:tcW w:w="5323"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如涉及到附件的或错误现象的图片等。</w:t>
            </w:r>
          </w:p>
        </w:tc>
      </w:tr>
    </w:tbl>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软件缺陷严重程度</w:t>
      </w:r>
    </w:p>
    <w:tbl>
      <w:tblPr>
        <w:tblStyle w:val="3"/>
        <w:tblW w:w="7899"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79"/>
        <w:gridCol w:w="61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79" w:type="dxa"/>
            <w:tcBorders>
              <w:top w:val="single" w:color="D7DBDF" w:sz="8" w:space="0"/>
              <w:left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80" w:lineRule="atLeast"/>
              <w:jc w:val="center"/>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严重等级</w:t>
            </w:r>
          </w:p>
        </w:tc>
        <w:tc>
          <w:tcPr>
            <w:tcW w:w="6120" w:type="dxa"/>
            <w:tcBorders>
              <w:top w:val="single" w:color="D7DBDF" w:sz="8" w:space="0"/>
              <w:left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80" w:lineRule="atLeast"/>
              <w:jc w:val="center"/>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79"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5-Critical</w:t>
            </w:r>
          </w:p>
        </w:tc>
        <w:tc>
          <w:tcPr>
            <w:tcW w:w="6120"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系统瘫痪、异常退出、死循环、严重的计算错误等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79"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4-VeryHig</w:t>
            </w:r>
          </w:p>
        </w:tc>
        <w:tc>
          <w:tcPr>
            <w:tcW w:w="6120"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频繁的死机，系统大部分功能不可用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79"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3-High</w:t>
            </w:r>
          </w:p>
        </w:tc>
        <w:tc>
          <w:tcPr>
            <w:tcW w:w="6120"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a.功能点没有实现，或不符合用户需求   b.数据丢失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79"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2-Medium</w:t>
            </w:r>
          </w:p>
        </w:tc>
        <w:tc>
          <w:tcPr>
            <w:tcW w:w="6120"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a.影响一个相对独立的功能  b.仅仅在特定条件上发生   c.与产品需求定义不一致　d.断断续续的出现问题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79"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1-Low</w:t>
            </w:r>
          </w:p>
        </w:tc>
        <w:tc>
          <w:tcPr>
            <w:tcW w:w="6120"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表面性错误（如错别字）</w:t>
            </w:r>
          </w:p>
        </w:tc>
      </w:tr>
    </w:tbl>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软件测试的优先级</w:t>
      </w:r>
    </w:p>
    <w:tbl>
      <w:tblPr>
        <w:tblStyle w:val="3"/>
        <w:tblW w:w="7899"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84"/>
        <w:gridCol w:w="60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84" w:type="dxa"/>
            <w:tcBorders>
              <w:top w:val="single" w:color="D7DBDF" w:sz="8" w:space="0"/>
              <w:left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8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优先级别</w:t>
            </w:r>
          </w:p>
        </w:tc>
        <w:tc>
          <w:tcPr>
            <w:tcW w:w="6015" w:type="dxa"/>
            <w:tcBorders>
              <w:top w:val="single" w:color="D7DBDF" w:sz="8" w:space="0"/>
              <w:left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80" w:lineRule="atLeast"/>
              <w:jc w:val="center"/>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84"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5-Urgent</w:t>
            </w:r>
          </w:p>
        </w:tc>
        <w:tc>
          <w:tcPr>
            <w:tcW w:w="6015"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最高优先级。在这个错误影响下，系统几乎不可用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84"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4-VeryHigh</w:t>
            </w:r>
          </w:p>
        </w:tc>
        <w:tc>
          <w:tcPr>
            <w:tcW w:w="6015"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高优先级。错误对这套系统的能力产生严重的影响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84"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3-High</w:t>
            </w:r>
          </w:p>
        </w:tc>
        <w:tc>
          <w:tcPr>
            <w:tcW w:w="6015"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中优先级。如果这个错误存在与系统中，会制约开发和测试的活动的进行，如果先前没有修复它，那么需要在发布前修复它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84"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2-Medium</w:t>
            </w:r>
          </w:p>
        </w:tc>
        <w:tc>
          <w:tcPr>
            <w:tcW w:w="6015"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低优先级。不会延迟发布，但是会在以后修正这个错误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84"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1-Low</w:t>
            </w:r>
          </w:p>
        </w:tc>
        <w:tc>
          <w:tcPr>
            <w:tcW w:w="6015"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最低优先级。时间和资源允许时修正</w:t>
            </w:r>
          </w:p>
        </w:tc>
      </w:tr>
    </w:tbl>
    <w:p>
      <w:pPr>
        <w:widowControl/>
        <w:numPr>
          <w:ilvl w:val="0"/>
          <w:numId w:val="10"/>
        </w:numPr>
        <w:tabs>
          <w:tab w:val="left" w:pos="220"/>
          <w:tab w:val="left" w:pos="720"/>
        </w:tabs>
        <w:autoSpaceDE w:val="0"/>
        <w:autoSpaceDN w:val="0"/>
        <w:adjustRightInd w:val="0"/>
        <w:spacing w:line="380" w:lineRule="atLeast"/>
        <w:ind w:hanging="720"/>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严重程度高不一定优先级高，看用户需求和软件设计目标</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软件缺陷分类</w:t>
      </w:r>
    </w:p>
    <w:tbl>
      <w:tblPr>
        <w:tblStyle w:val="3"/>
        <w:tblW w:w="790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60"/>
        <w:gridCol w:w="3838"/>
        <w:gridCol w:w="32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60" w:type="dxa"/>
            <w:tcBorders>
              <w:top w:val="single" w:color="D7DBDF" w:sz="8" w:space="0"/>
              <w:left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8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缺陷类型</w:t>
            </w:r>
          </w:p>
        </w:tc>
        <w:tc>
          <w:tcPr>
            <w:tcW w:w="3838" w:type="dxa"/>
            <w:tcBorders>
              <w:top w:val="single" w:color="D7DBDF" w:sz="8" w:space="0"/>
              <w:left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80" w:lineRule="atLeast"/>
              <w:jc w:val="center"/>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内容说明</w:t>
            </w:r>
          </w:p>
        </w:tc>
        <w:tc>
          <w:tcPr>
            <w:tcW w:w="3202" w:type="dxa"/>
            <w:tcBorders>
              <w:top w:val="single" w:color="D7DBDF" w:sz="8" w:space="0"/>
              <w:left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80" w:lineRule="atLeast"/>
              <w:jc w:val="center"/>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60"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系统缺陷</w:t>
            </w:r>
          </w:p>
        </w:tc>
        <w:tc>
          <w:tcPr>
            <w:tcW w:w="3838"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1.由于程序所引起的死机，异常退出  2.程序死循环  3.程序错误，不能执行正常工作或重  要功能，使系统崩溃或资源不足</w:t>
            </w:r>
          </w:p>
        </w:tc>
        <w:tc>
          <w:tcPr>
            <w:tcW w:w="3202"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不能执行正常工作或重要功能，使系统崩溃或资源不足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60"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数据缺陷</w:t>
            </w:r>
          </w:p>
        </w:tc>
        <w:tc>
          <w:tcPr>
            <w:tcW w:w="3838"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1.数据计算错误  2.数据约束错误  3.数据输入、输出错误</w:t>
            </w:r>
          </w:p>
        </w:tc>
        <w:tc>
          <w:tcPr>
            <w:tcW w:w="3202"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严重地影响系统要求或基本功能的实现，且没有办法更正（重新安装或重新启不属更正方法）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60"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数据库缺陷</w:t>
            </w:r>
          </w:p>
        </w:tc>
        <w:tc>
          <w:tcPr>
            <w:tcW w:w="3838"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1.数据库发生死锁  2.数据库的表、缺省值未加约束条件  3.数据库连接错误  4.数据库中的表有过多的空字段</w:t>
            </w:r>
          </w:p>
        </w:tc>
        <w:tc>
          <w:tcPr>
            <w:tcW w:w="3202"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60"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接口缺陷</w:t>
            </w:r>
          </w:p>
        </w:tc>
        <w:tc>
          <w:tcPr>
            <w:tcW w:w="3838"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1.数据通信错误  2.程序接口错误</w:t>
            </w:r>
          </w:p>
        </w:tc>
        <w:tc>
          <w:tcPr>
            <w:tcW w:w="3202"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60"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功能缺陷</w:t>
            </w:r>
          </w:p>
        </w:tc>
        <w:tc>
          <w:tcPr>
            <w:tcW w:w="3838"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1.功能无法实现  2.功能实现错误</w:t>
            </w:r>
          </w:p>
        </w:tc>
        <w:tc>
          <w:tcPr>
            <w:tcW w:w="3202"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严重地影响系统要求或基本功能的实现，但有合理的办法更正（重新安装或重新启动不属更正方法）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60"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安全性缺陷</w:t>
            </w:r>
          </w:p>
        </w:tc>
        <w:tc>
          <w:tcPr>
            <w:tcW w:w="3838"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1.用户权限无法实现  2.超时限制错误  3.访问控制错误  4.加密错误</w:t>
            </w:r>
          </w:p>
        </w:tc>
        <w:tc>
          <w:tcPr>
            <w:tcW w:w="3202"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60"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兼容性缺陷</w:t>
            </w:r>
          </w:p>
        </w:tc>
        <w:tc>
          <w:tcPr>
            <w:tcW w:w="3838"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与需求规定配置兼容性不符合</w:t>
            </w:r>
          </w:p>
        </w:tc>
        <w:tc>
          <w:tcPr>
            <w:tcW w:w="3202"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60"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性能缺陷</w:t>
            </w:r>
          </w:p>
        </w:tc>
        <w:tc>
          <w:tcPr>
            <w:tcW w:w="3838"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1.未达到预期的性能目标  2.性能测试中出错，导致无法继续进行测试</w:t>
            </w:r>
          </w:p>
        </w:tc>
        <w:tc>
          <w:tcPr>
            <w:tcW w:w="3202"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60"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界面缺陷</w:t>
            </w:r>
          </w:p>
        </w:tc>
        <w:tc>
          <w:tcPr>
            <w:tcW w:w="3838"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1.操作界面错误  2.打印内容、格式错误  3.删除操作未给出提示  4.长时间操作未给出提示  5.界面不规范</w:t>
            </w:r>
          </w:p>
        </w:tc>
        <w:tc>
          <w:tcPr>
            <w:tcW w:w="3202" w:type="dxa"/>
            <w:tcBorders>
              <w:top w:val="single" w:color="D7DBDF" w:sz="8" w:space="0"/>
              <w:left w:val="single" w:color="D7DBDF" w:sz="8" w:space="0"/>
              <w:bottom w:val="single" w:color="D7DBDF" w:sz="8" w:space="0"/>
              <w:right w:val="single" w:color="D7DBDF" w:sz="8" w:space="0"/>
            </w:tcBorders>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操作者不方便或遇到麻烦，但不影响执行工作功能的实现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60"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建议</w:t>
            </w:r>
          </w:p>
        </w:tc>
        <w:tc>
          <w:tcPr>
            <w:tcW w:w="3838"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1.功能建议  2.操作建议</w:t>
            </w:r>
          </w:p>
        </w:tc>
        <w:tc>
          <w:tcPr>
            <w:tcW w:w="3202" w:type="dxa"/>
            <w:tcBorders>
              <w:top w:val="single" w:color="D7DBDF" w:sz="8" w:space="0"/>
              <w:left w:val="single" w:color="D7DBDF" w:sz="8" w:space="0"/>
              <w:bottom w:val="single" w:color="D7DBDF" w:sz="8" w:space="0"/>
              <w:right w:val="single" w:color="D7DBDF" w:sz="8" w:space="0"/>
            </w:tcBorders>
            <w:shd w:val="clear" w:color="auto" w:fill="F6F6F6"/>
            <w:tcMar>
              <w:top w:w="0" w:type="dxa"/>
              <w:left w:w="0" w:type="dxa"/>
              <w:bottom w:w="0" w:type="dxa"/>
              <w:right w:w="0" w:type="dxa"/>
            </w:tcMar>
            <w:vAlign w:val="center"/>
          </w:tcPr>
          <w:p>
            <w:pPr>
              <w:widowControl/>
              <w:autoSpaceDE w:val="0"/>
              <w:autoSpaceDN w:val="0"/>
              <w:adjustRightInd w:val="0"/>
              <w:spacing w:line="360" w:lineRule="atLeast"/>
              <w:jc w:val="center"/>
              <w:rPr>
                <w:rFonts w:ascii="Helvetica Neue" w:hAnsi="Helvetica Neue" w:cs="Helvetica Neue"/>
                <w:color w:val="262626"/>
                <w:kern w:val="0"/>
                <w:sz w:val="24"/>
                <w:szCs w:val="24"/>
              </w:rPr>
            </w:pPr>
            <w:r>
              <w:rPr>
                <w:rFonts w:ascii="Helvetica Neue" w:hAnsi="Helvetica Neue" w:cs="Helvetica Neue"/>
                <w:color w:val="262626"/>
                <w:kern w:val="0"/>
                <w:sz w:val="24"/>
                <w:szCs w:val="24"/>
              </w:rPr>
              <w:t>建议性的改进要求</w:t>
            </w:r>
          </w:p>
        </w:tc>
      </w:tr>
    </w:tbl>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报告缺陷注意事项</w:t>
      </w:r>
    </w:p>
    <w:p>
      <w:pPr>
        <w:widowControl/>
        <w:numPr>
          <w:ilvl w:val="0"/>
          <w:numId w:val="1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尽量保证缺陷可以重现</w:t>
      </w:r>
    </w:p>
    <w:p>
      <w:pPr>
        <w:widowControl/>
        <w:numPr>
          <w:ilvl w:val="0"/>
          <w:numId w:val="1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简洁、准确、完整</w:t>
      </w:r>
    </w:p>
    <w:p>
      <w:pPr>
        <w:widowControl/>
        <w:numPr>
          <w:ilvl w:val="0"/>
          <w:numId w:val="1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一个缺陷一个报告</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书写规范</w:t>
      </w:r>
    </w:p>
    <w:p>
      <w:pPr>
        <w:widowControl/>
        <w:numPr>
          <w:ilvl w:val="0"/>
          <w:numId w:val="1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标题简洁、提供缺陷的本质信息即可</w:t>
      </w:r>
    </w:p>
    <w:p>
      <w:pPr>
        <w:widowControl/>
        <w:numPr>
          <w:ilvl w:val="0"/>
          <w:numId w:val="1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复现的步骤要详细，用数字编号</w:t>
      </w:r>
    </w:p>
    <w:p>
      <w:pPr>
        <w:widowControl/>
        <w:numPr>
          <w:ilvl w:val="0"/>
          <w:numId w:val="1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实际结果要描述清楚复现后的结果</w:t>
      </w:r>
    </w:p>
    <w:p>
      <w:pPr>
        <w:widowControl/>
        <w:numPr>
          <w:ilvl w:val="0"/>
          <w:numId w:val="1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列出期望结果</w:t>
      </w:r>
    </w:p>
    <w:p>
      <w:pPr>
        <w:widowControl/>
        <w:numPr>
          <w:ilvl w:val="0"/>
          <w:numId w:val="1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提供附件</w:t>
      </w:r>
    </w:p>
    <w:p>
      <w:pPr>
        <w:widowControl/>
        <w:numPr>
          <w:ilvl w:val="0"/>
          <w:numId w:val="1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提供严重性属性和其他公司需要填写的属性</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line="360" w:lineRule="atLeast"/>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550535" cy="3394075"/>
            <wp:effectExtent l="0" t="0" r="12065" b="9525"/>
            <wp:docPr id="1060" name="图片 63"/>
            <wp:cNvGraphicFramePr/>
            <a:graphic xmlns:a="http://schemas.openxmlformats.org/drawingml/2006/main">
              <a:graphicData uri="http://schemas.openxmlformats.org/drawingml/2006/picture">
                <pic:pic xmlns:pic="http://schemas.openxmlformats.org/drawingml/2006/picture">
                  <pic:nvPicPr>
                    <pic:cNvPr id="1060" name="图片 63"/>
                    <pic:cNvPicPr/>
                  </pic:nvPicPr>
                  <pic:blipFill>
                    <a:blip r:embed="rId38" cstate="print"/>
                    <a:srcRect/>
                    <a:stretch>
                      <a:fillRect/>
                    </a:stretch>
                  </pic:blipFill>
                  <pic:spPr>
                    <a:xfrm>
                      <a:off x="0" y="0"/>
                      <a:ext cx="5550981" cy="3394075"/>
                    </a:xfrm>
                    <a:prstGeom prst="rect">
                      <a:avLst/>
                    </a:prstGeom>
                    <a:ln>
                      <a:noFill/>
                    </a:ln>
                  </pic:spPr>
                </pic:pic>
              </a:graphicData>
            </a:graphic>
          </wp:inline>
        </w:drawing>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缺陷密度</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每千行代码的缺陷数（ 个/KLOC  ）</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缺陷密度=缺陷数*1000/代码行数</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常用寻找缺陷的方法</w:t>
      </w:r>
    </w:p>
    <w:p>
      <w:pPr>
        <w:widowControl/>
        <w:numPr>
          <w:ilvl w:val="0"/>
          <w:numId w:val="1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UI用户界面：色彩搭配、功能结构布局、图片</w:t>
      </w:r>
    </w:p>
    <w:p>
      <w:pPr>
        <w:widowControl/>
        <w:numPr>
          <w:ilvl w:val="0"/>
          <w:numId w:val="1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页面大小</w:t>
      </w:r>
    </w:p>
    <w:p>
      <w:pPr>
        <w:widowControl/>
        <w:numPr>
          <w:ilvl w:val="0"/>
          <w:numId w:val="1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字体</w:t>
      </w:r>
    </w:p>
    <w:p>
      <w:pPr>
        <w:widowControl/>
        <w:numPr>
          <w:ilvl w:val="0"/>
          <w:numId w:val="1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窗体大小</w:t>
      </w:r>
    </w:p>
    <w:p>
      <w:pPr>
        <w:widowControl/>
        <w:numPr>
          <w:ilvl w:val="0"/>
          <w:numId w:val="1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界面文字（语病、简繁体）</w:t>
      </w:r>
    </w:p>
    <w:p>
      <w:pPr>
        <w:widowControl/>
        <w:numPr>
          <w:ilvl w:val="0"/>
          <w:numId w:val="1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容错处理（功能缺陷，无引导提示）</w:t>
      </w:r>
    </w:p>
    <w:p>
      <w:pPr>
        <w:widowControl/>
        <w:numPr>
          <w:ilvl w:val="0"/>
          <w:numId w:val="1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数据转换（增删改查）</w:t>
      </w:r>
    </w:p>
    <w:p>
      <w:pPr>
        <w:widowControl/>
        <w:numPr>
          <w:ilvl w:val="0"/>
          <w:numId w:val="1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性能缺陷（内存占用高、页面打开时间长）</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App功能测试分类：</w:t>
      </w:r>
    </w:p>
    <w:p>
      <w:pPr>
        <w:pStyle w:val="4"/>
        <w:widowControl/>
        <w:numPr>
          <w:ilvl w:val="0"/>
          <w:numId w:val="27"/>
        </w:numPr>
        <w:tabs>
          <w:tab w:val="left" w:pos="220"/>
          <w:tab w:val="left" w:pos="720"/>
        </w:tabs>
        <w:autoSpaceDE w:val="0"/>
        <w:autoSpaceDN w:val="0"/>
        <w:adjustRightInd w:val="0"/>
        <w:spacing w:line="360" w:lineRule="atLeast"/>
        <w:ind w:firstLineChars="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业务逻辑正确性测试：产品文档、隐性需求—写成测试用例</w:t>
      </w:r>
    </w:p>
    <w:p>
      <w:pPr>
        <w:pStyle w:val="4"/>
        <w:widowControl/>
        <w:numPr>
          <w:ilvl w:val="0"/>
          <w:numId w:val="27"/>
        </w:numPr>
        <w:tabs>
          <w:tab w:val="left" w:pos="220"/>
          <w:tab w:val="left" w:pos="720"/>
        </w:tabs>
        <w:autoSpaceDE w:val="0"/>
        <w:autoSpaceDN w:val="0"/>
        <w:adjustRightInd w:val="0"/>
        <w:spacing w:line="360" w:lineRule="atLeast"/>
        <w:ind w:firstLineChars="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兼容性测试 系统版本（android、iOS） 分辨率（480* 720、1920*1080，主要关注图片展示情况） 网络情况（2G、3G、4G、wifi，图片兼容处理）</w:t>
      </w:r>
    </w:p>
    <w:p>
      <w:pPr>
        <w:pStyle w:val="4"/>
        <w:widowControl/>
        <w:numPr>
          <w:ilvl w:val="0"/>
          <w:numId w:val="27"/>
        </w:numPr>
        <w:tabs>
          <w:tab w:val="left" w:pos="220"/>
          <w:tab w:val="left" w:pos="720"/>
        </w:tabs>
        <w:autoSpaceDE w:val="0"/>
        <w:autoSpaceDN w:val="0"/>
        <w:adjustRightInd w:val="0"/>
        <w:spacing w:line="360" w:lineRule="atLeast"/>
        <w:ind w:firstLineChars="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异常测试 热启动应用：应用置于后台，应用置于前台的过程 网络切换&amp;中断恢复 电话&amp;信息中断恢复</w:t>
      </w:r>
    </w:p>
    <w:p>
      <w:pPr>
        <w:pStyle w:val="4"/>
        <w:widowControl/>
        <w:numPr>
          <w:ilvl w:val="0"/>
          <w:numId w:val="27"/>
        </w:numPr>
        <w:tabs>
          <w:tab w:val="left" w:pos="220"/>
          <w:tab w:val="left" w:pos="720"/>
        </w:tabs>
        <w:autoSpaceDE w:val="0"/>
        <w:autoSpaceDN w:val="0"/>
        <w:adjustRightInd w:val="0"/>
        <w:spacing w:line="360" w:lineRule="atLeast"/>
        <w:ind w:firstLineChars="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升级&amp;安装卸载测试</w:t>
      </w:r>
    </w:p>
    <w:p>
      <w:pPr>
        <w:pStyle w:val="4"/>
        <w:widowControl/>
        <w:numPr>
          <w:ilvl w:val="0"/>
          <w:numId w:val="27"/>
        </w:numPr>
        <w:tabs>
          <w:tab w:val="left" w:pos="220"/>
          <w:tab w:val="left" w:pos="720"/>
        </w:tabs>
        <w:autoSpaceDE w:val="0"/>
        <w:autoSpaceDN w:val="0"/>
        <w:adjustRightInd w:val="0"/>
        <w:spacing w:line="360" w:lineRule="atLeast"/>
        <w:ind w:firstLineChars="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健壮性测试 手机资源消耗、流量消耗、崩溃恢复（闪退、报错）等测试</w:t>
      </w:r>
    </w:p>
    <w:p>
      <w:pPr>
        <w:widowControl/>
        <w:autoSpaceDE w:val="0"/>
        <w:autoSpaceDN w:val="0"/>
        <w:adjustRightInd w:val="0"/>
        <w:spacing w:line="280" w:lineRule="atLeast"/>
        <w:jc w:val="left"/>
        <w:rPr>
          <w:rFonts w:hint="eastAsia" w:ascii="Times" w:hAnsi="Times" w:cs="Times"/>
          <w:color w:val="000000"/>
          <w:kern w:val="0"/>
          <w:sz w:val="21"/>
          <w:szCs w:val="21"/>
        </w:rPr>
      </w:pPr>
    </w:p>
    <w:p>
      <w:pPr>
        <w:widowControl/>
        <w:autoSpaceDE w:val="0"/>
        <w:autoSpaceDN w:val="0"/>
        <w:adjustRightInd w:val="0"/>
        <w:spacing w:line="280" w:lineRule="atLeast"/>
        <w:jc w:val="center"/>
        <w:rPr>
          <w:rFonts w:hint="eastAsia" w:ascii="Times" w:hAnsi="Times" w:cs="Times"/>
          <w:color w:val="000000"/>
          <w:kern w:val="0"/>
          <w:sz w:val="36"/>
          <w:szCs w:val="21"/>
        </w:rPr>
      </w:pPr>
      <w:r>
        <w:rPr>
          <w:rFonts w:hint="eastAsia" w:ascii="Times" w:hAnsi="Times" w:cs="Times"/>
          <w:color w:val="000000"/>
          <w:kern w:val="0"/>
          <w:sz w:val="36"/>
          <w:szCs w:val="21"/>
        </w:rPr>
        <w:t>数据库</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一、数据库基础</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RDBMS</w:t>
      </w:r>
      <w:r>
        <w:rPr>
          <w:rFonts w:ascii="Helvetica Neue" w:hAnsi="Helvetica Neue" w:cs="Helvetica Neue"/>
          <w:color w:val="262626"/>
          <w:kern w:val="0"/>
          <w:sz w:val="24"/>
          <w:szCs w:val="24"/>
        </w:rPr>
        <w:t>：关系型数据库系统</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核心：用表存储数据</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表头有多个字段名，代表每一行数据的含义，表包含多行数据，每一行都有多个字段值</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SQL</w:t>
      </w:r>
      <w:r>
        <w:rPr>
          <w:rFonts w:ascii="Helvetica Neue" w:hAnsi="Helvetica Neue" w:cs="Helvetica Neue"/>
          <w:color w:val="262626"/>
          <w:kern w:val="0"/>
          <w:sz w:val="24"/>
          <w:szCs w:val="24"/>
        </w:rPr>
        <w:t>：结构化查询语言（不区分大小写）</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mysql：开源、免费、使用范围广、支持多平台</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Linux Centos(服务端使用)</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打开Terminal命令行</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查看mysql是否存在：ps ajx | grep mysql</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root用户下执行命令</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启动mysql服务：service mysqld start</w:t>
      </w:r>
      <w:bookmarkStart w:id="0" w:name="_GoBack"/>
      <w:bookmarkEnd w:id="0"/>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停止：service mysqld stop</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重启：service mysqld restart</w:t>
      </w: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二、数据类型与约束</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常用数据类型</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整数</w:t>
      </w:r>
      <w:r>
        <w:rPr>
          <w:rFonts w:ascii="Helvetica Neue" w:hAnsi="Helvetica Neue" w:cs="Helvetica Neue"/>
          <w:color w:val="262626"/>
          <w:kern w:val="0"/>
          <w:sz w:val="24"/>
          <w:szCs w:val="24"/>
        </w:rPr>
        <w:t>：int，有符号范围signed（-2147483648～2147483647），无符号范围unsigned（0～4294967295）</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极小值</w:t>
      </w:r>
      <w:r>
        <w:rPr>
          <w:rFonts w:ascii="Helvetica Neue" w:hAnsi="Helvetica Neue" w:cs="Helvetica Neue"/>
          <w:color w:val="262626"/>
          <w:kern w:val="0"/>
          <w:sz w:val="24"/>
          <w:szCs w:val="24"/>
        </w:rPr>
        <w:t>：tinyint（0～255）</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小数</w:t>
      </w:r>
      <w:r>
        <w:rPr>
          <w:rFonts w:ascii="Helvetica Neue" w:hAnsi="Helvetica Neue" w:cs="Helvetica Neue"/>
          <w:color w:val="262626"/>
          <w:kern w:val="0"/>
          <w:sz w:val="24"/>
          <w:szCs w:val="24"/>
        </w:rPr>
        <w:t>：decimal，如decimal（5，2），则小数占2位，整数占3位，四舍五入</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字符串</w:t>
      </w:r>
      <w:r>
        <w:rPr>
          <w:rFonts w:ascii="Helvetica Neue" w:hAnsi="Helvetica Neue" w:cs="Helvetica Neue"/>
          <w:color w:val="262626"/>
          <w:kern w:val="0"/>
          <w:sz w:val="24"/>
          <w:szCs w:val="24"/>
        </w:rPr>
        <w:t>：varchar（0～65533），如varchar（3）表示最多存3个字符，一个中文或一个字母都占一个字符</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日期时间</w:t>
      </w:r>
      <w:r>
        <w:rPr>
          <w:rFonts w:ascii="Helvetica Neue" w:hAnsi="Helvetica Neue" w:cs="Helvetica Neue"/>
          <w:color w:val="262626"/>
          <w:kern w:val="0"/>
          <w:sz w:val="24"/>
          <w:szCs w:val="24"/>
        </w:rPr>
        <w:t>：datetime，格式为2020-03-27 12:49:23</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*查看任何一个数据类型的使用</w:t>
      </w:r>
    </w:p>
    <w:p>
      <w:pPr>
        <w:widowControl/>
        <w:numPr>
          <w:ilvl w:val="0"/>
          <w:numId w:val="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打开mysql命令行客户端</w:t>
      </w:r>
    </w:p>
    <w:p>
      <w:pPr>
        <w:widowControl/>
        <w:numPr>
          <w:ilvl w:val="0"/>
          <w:numId w:val="1"/>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输入help tinyint(数据类型名称)</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约束</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主键（primary key)：，一条记录的唯一标识，必须存在值且唯一，自动递增</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非空(non null)：此字段不能填写空值</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唯一(unique)：此字段不允许重复</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默认值(default)：当不填写此值时会使用默认值</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外键：维护两个表之间的关联关系</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数据增删改查</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1.增加</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insert</w:t>
      </w:r>
      <w:r>
        <w:rPr>
          <w:rFonts w:ascii="Times" w:hAnsi="Times" w:cs="Times"/>
          <w:color w:val="262626"/>
          <w:kern w:val="0"/>
          <w:sz w:val="22"/>
          <w:szCs w:val="18"/>
        </w:rPr>
        <w:t xml:space="preserve"> </w:t>
      </w:r>
      <w:r>
        <w:rPr>
          <w:rFonts w:ascii="Times" w:hAnsi="Times" w:cs="Times"/>
          <w:color w:val="620075"/>
          <w:kern w:val="0"/>
          <w:sz w:val="22"/>
          <w:szCs w:val="18"/>
        </w:rPr>
        <w:t>into</w:t>
      </w:r>
      <w:r>
        <w:rPr>
          <w:rFonts w:ascii="Times" w:hAnsi="Times" w:cs="Times"/>
          <w:color w:val="262626"/>
          <w:kern w:val="0"/>
          <w:sz w:val="22"/>
          <w:szCs w:val="18"/>
        </w:rPr>
        <w:t xml:space="preserve"> 表名 </w:t>
      </w:r>
      <w:r>
        <w:rPr>
          <w:rFonts w:ascii="Times" w:hAnsi="Times" w:cs="Times"/>
          <w:color w:val="620075"/>
          <w:kern w:val="0"/>
          <w:sz w:val="22"/>
          <w:szCs w:val="18"/>
        </w:rPr>
        <w:t>values</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例：插入一个学生，设置所有字段的信息</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Insert</w:t>
      </w:r>
      <w:r>
        <w:rPr>
          <w:rFonts w:ascii="Times" w:hAnsi="Times" w:cs="Times"/>
          <w:color w:val="262626"/>
          <w:kern w:val="0"/>
          <w:sz w:val="22"/>
          <w:szCs w:val="18"/>
        </w:rPr>
        <w:t xml:space="preserve"> </w:t>
      </w:r>
      <w:r>
        <w:rPr>
          <w:rFonts w:ascii="Times" w:hAnsi="Times" w:cs="Times"/>
          <w:color w:val="620075"/>
          <w:kern w:val="0"/>
          <w:sz w:val="22"/>
          <w:szCs w:val="18"/>
        </w:rPr>
        <w:t>into</w:t>
      </w:r>
      <w:r>
        <w:rPr>
          <w:rFonts w:ascii="Times" w:hAnsi="Times" w:cs="Times"/>
          <w:color w:val="262626"/>
          <w:kern w:val="0"/>
          <w:sz w:val="22"/>
          <w:szCs w:val="18"/>
        </w:rPr>
        <w:t xml:space="preserve"> stu </w:t>
      </w:r>
      <w:r>
        <w:rPr>
          <w:rFonts w:ascii="Times" w:hAnsi="Times" w:cs="Times"/>
          <w:color w:val="620075"/>
          <w:kern w:val="0"/>
          <w:sz w:val="22"/>
          <w:szCs w:val="18"/>
        </w:rPr>
        <w:t>values</w:t>
      </w:r>
      <w:r>
        <w:rPr>
          <w:rFonts w:ascii="Times" w:hAnsi="Times" w:cs="Times"/>
          <w:color w:val="262626"/>
          <w:kern w:val="0"/>
          <w:sz w:val="22"/>
          <w:szCs w:val="18"/>
        </w:rPr>
        <w:t>(</w:t>
      </w:r>
      <w:r>
        <w:rPr>
          <w:rFonts w:ascii="Times" w:hAnsi="Times" w:cs="Times"/>
          <w:color w:val="135534"/>
          <w:kern w:val="0"/>
          <w:sz w:val="22"/>
          <w:szCs w:val="18"/>
        </w:rPr>
        <w:t>0</w:t>
      </w:r>
      <w:r>
        <w:rPr>
          <w:rFonts w:ascii="Times" w:hAnsi="Times" w:cs="Times"/>
          <w:color w:val="262626"/>
          <w:kern w:val="0"/>
          <w:sz w:val="22"/>
          <w:szCs w:val="18"/>
        </w:rPr>
        <w:t>,</w:t>
      </w:r>
      <w:r>
        <w:rPr>
          <w:rFonts w:ascii="Times" w:hAnsi="Times" w:cs="Times"/>
          <w:color w:val="98000F"/>
          <w:kern w:val="0"/>
          <w:sz w:val="22"/>
          <w:szCs w:val="18"/>
        </w:rPr>
        <w:t>'小王'</w:t>
      </w:r>
      <w:r>
        <w:rPr>
          <w:rFonts w:ascii="Times" w:hAnsi="Times" w:cs="Times"/>
          <w:color w:val="262626"/>
          <w:kern w:val="0"/>
          <w:sz w:val="22"/>
          <w:szCs w:val="18"/>
        </w:rPr>
        <w:t>,</w:t>
      </w:r>
      <w:r>
        <w:rPr>
          <w:rFonts w:ascii="Times" w:hAnsi="Times" w:cs="Times"/>
          <w:color w:val="135534"/>
          <w:kern w:val="0"/>
          <w:sz w:val="22"/>
          <w:szCs w:val="18"/>
        </w:rPr>
        <w:t>23</w:t>
      </w:r>
      <w:r>
        <w:rPr>
          <w:rFonts w:ascii="Times" w:hAnsi="Times" w:cs="Times"/>
          <w:color w:val="262626"/>
          <w:kern w:val="0"/>
          <w:sz w:val="22"/>
          <w:szCs w:val="18"/>
        </w:rPr>
        <w:t>,</w:t>
      </w:r>
      <w:r>
        <w:rPr>
          <w:rFonts w:ascii="Times" w:hAnsi="Times" w:cs="Times"/>
          <w:color w:val="98000F"/>
          <w:kern w:val="0"/>
          <w:sz w:val="22"/>
          <w:szCs w:val="18"/>
        </w:rPr>
        <w:t>'男'</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2.修改</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Update</w:t>
      </w:r>
      <w:r>
        <w:rPr>
          <w:rFonts w:ascii="Times" w:hAnsi="Times" w:cs="Times"/>
          <w:color w:val="262626"/>
          <w:kern w:val="0"/>
          <w:sz w:val="22"/>
          <w:szCs w:val="18"/>
        </w:rPr>
        <w:t xml:space="preserve"> 表名 </w:t>
      </w:r>
      <w:r>
        <w:rPr>
          <w:rFonts w:ascii="Times" w:hAnsi="Times" w:cs="Times"/>
          <w:color w:val="620075"/>
          <w:kern w:val="0"/>
          <w:sz w:val="22"/>
          <w:szCs w:val="18"/>
        </w:rPr>
        <w:t>set</w:t>
      </w:r>
      <w:r>
        <w:rPr>
          <w:rFonts w:ascii="Times" w:hAnsi="Times" w:cs="Times"/>
          <w:color w:val="262626"/>
          <w:kern w:val="0"/>
          <w:sz w:val="22"/>
          <w:szCs w:val="18"/>
        </w:rPr>
        <w:t xml:space="preserve"> 列1=值1,列2=值2</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例：update stu </w:t>
      </w:r>
      <w:r>
        <w:rPr>
          <w:rFonts w:ascii="Times" w:hAnsi="Times" w:cs="Times"/>
          <w:color w:val="620075"/>
          <w:kern w:val="0"/>
          <w:sz w:val="22"/>
          <w:szCs w:val="18"/>
        </w:rPr>
        <w:t>set</w:t>
      </w:r>
      <w:r>
        <w:rPr>
          <w:rFonts w:ascii="Times" w:hAnsi="Times" w:cs="Times"/>
          <w:color w:val="262626"/>
          <w:kern w:val="0"/>
          <w:sz w:val="22"/>
          <w:szCs w:val="18"/>
        </w:rPr>
        <w:t xml:space="preserve"> name=</w:t>
      </w:r>
      <w:r>
        <w:rPr>
          <w:rFonts w:ascii="Times" w:hAnsi="Times" w:cs="Times"/>
          <w:color w:val="98000F"/>
          <w:kern w:val="0"/>
          <w:sz w:val="22"/>
          <w:szCs w:val="18"/>
        </w:rPr>
        <w:t>'王昭君'</w:t>
      </w:r>
      <w:r>
        <w:rPr>
          <w:rFonts w:ascii="Times" w:hAnsi="Times" w:cs="Times"/>
          <w:color w:val="262626"/>
          <w:kern w:val="0"/>
          <w:sz w:val="22"/>
          <w:szCs w:val="18"/>
        </w:rPr>
        <w:t>,age=</w:t>
      </w:r>
      <w:r>
        <w:rPr>
          <w:rFonts w:ascii="Times" w:hAnsi="Times" w:cs="Times"/>
          <w:color w:val="135534"/>
          <w:kern w:val="0"/>
          <w:sz w:val="22"/>
          <w:szCs w:val="18"/>
        </w:rPr>
        <w:t>20</w:t>
      </w:r>
      <w:r>
        <w:rPr>
          <w:rFonts w:ascii="Times" w:hAnsi="Times" w:cs="Times"/>
          <w:color w:val="262626"/>
          <w:kern w:val="0"/>
          <w:sz w:val="22"/>
          <w:szCs w:val="18"/>
        </w:rPr>
        <w:t>,sex=</w:t>
      </w:r>
      <w:r>
        <w:rPr>
          <w:rFonts w:ascii="Times" w:hAnsi="Times" w:cs="Times"/>
          <w:color w:val="98000F"/>
          <w:kern w:val="0"/>
          <w:sz w:val="22"/>
          <w:szCs w:val="18"/>
        </w:rPr>
        <w:t>'女'</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3.删除</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delete</w:t>
      </w:r>
      <w:r>
        <w:rPr>
          <w:rFonts w:ascii="Times" w:hAnsi="Times" w:cs="Times"/>
          <w:color w:val="262626"/>
          <w:kern w:val="0"/>
          <w:sz w:val="22"/>
          <w:szCs w:val="18"/>
        </w:rPr>
        <w:t xml:space="preserve"> </w:t>
      </w:r>
      <w:r>
        <w:rPr>
          <w:rFonts w:ascii="Times" w:hAnsi="Times" w:cs="Times"/>
          <w:color w:val="620075"/>
          <w:kern w:val="0"/>
          <w:sz w:val="22"/>
          <w:szCs w:val="18"/>
        </w:rPr>
        <w:t>from</w:t>
      </w:r>
      <w:r>
        <w:rPr>
          <w:rFonts w:ascii="Times" w:hAnsi="Times" w:cs="Times"/>
          <w:color w:val="262626"/>
          <w:kern w:val="0"/>
          <w:sz w:val="22"/>
          <w:szCs w:val="18"/>
        </w:rPr>
        <w:t xml:space="preserve"> 表名 </w:t>
      </w:r>
      <w:r>
        <w:rPr>
          <w:rFonts w:ascii="Times" w:hAnsi="Times" w:cs="Times"/>
          <w:color w:val="620075"/>
          <w:kern w:val="0"/>
          <w:sz w:val="22"/>
          <w:szCs w:val="18"/>
        </w:rPr>
        <w:t>where</w:t>
      </w:r>
      <w:r>
        <w:rPr>
          <w:rFonts w:ascii="Times" w:hAnsi="Times" w:cs="Times"/>
          <w:color w:val="262626"/>
          <w:kern w:val="0"/>
          <w:sz w:val="22"/>
          <w:szCs w:val="18"/>
        </w:rPr>
        <w:t xml:space="preserve"> 条件</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例：delete </w:t>
      </w:r>
      <w:r>
        <w:rPr>
          <w:rFonts w:ascii="Times" w:hAnsi="Times" w:cs="Times"/>
          <w:color w:val="620075"/>
          <w:kern w:val="0"/>
          <w:sz w:val="22"/>
          <w:szCs w:val="18"/>
        </w:rPr>
        <w:t>from</w:t>
      </w:r>
      <w:r>
        <w:rPr>
          <w:rFonts w:ascii="Times" w:hAnsi="Times" w:cs="Times"/>
          <w:color w:val="262626"/>
          <w:kern w:val="0"/>
          <w:sz w:val="22"/>
          <w:szCs w:val="18"/>
        </w:rPr>
        <w:t xml:space="preserve"> stu </w:t>
      </w:r>
      <w:r>
        <w:rPr>
          <w:rFonts w:ascii="Times" w:hAnsi="Times" w:cs="Times"/>
          <w:color w:val="620075"/>
          <w:kern w:val="0"/>
          <w:sz w:val="22"/>
          <w:szCs w:val="18"/>
        </w:rPr>
        <w:t>where</w:t>
      </w:r>
      <w:r>
        <w:rPr>
          <w:rFonts w:ascii="Times" w:hAnsi="Times" w:cs="Times"/>
          <w:color w:val="262626"/>
          <w:kern w:val="0"/>
          <w:sz w:val="22"/>
          <w:szCs w:val="18"/>
        </w:rPr>
        <w:t xml:space="preserve"> id=</w:t>
      </w:r>
      <w:r>
        <w:rPr>
          <w:rFonts w:ascii="Times" w:hAnsi="Times" w:cs="Times"/>
          <w:color w:val="135534"/>
          <w:kern w:val="0"/>
          <w:sz w:val="22"/>
          <w:szCs w:val="18"/>
        </w:rPr>
        <w:t>4</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4.逻辑删除：对于重要的数据，防止删除后无法恢复，设置为逻辑删除</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1</w:t>
      </w:r>
      <w:r>
        <w:rPr>
          <w:rFonts w:ascii="Times" w:hAnsi="Times" w:cs="Times"/>
          <w:color w:val="262626"/>
          <w:kern w:val="0"/>
          <w:sz w:val="22"/>
          <w:szCs w:val="18"/>
        </w:rPr>
        <w:t>）给表添加字段，代表数据是否删除，一般起名isdelete，0代表未删除，1代表删除，默认值为0</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2</w:t>
      </w:r>
      <w:r>
        <w:rPr>
          <w:rFonts w:ascii="Times" w:hAnsi="Times" w:cs="Times"/>
          <w:color w:val="262626"/>
          <w:kern w:val="0"/>
          <w:sz w:val="22"/>
          <w:szCs w:val="18"/>
        </w:rPr>
        <w:t>）当要删除某条数据时，只需要设置这条数据的isdelete字段为1</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3</w:t>
      </w:r>
      <w:r>
        <w:rPr>
          <w:rFonts w:ascii="Times" w:hAnsi="Times" w:cs="Times"/>
          <w:color w:val="262626"/>
          <w:kern w:val="0"/>
          <w:sz w:val="22"/>
          <w:szCs w:val="18"/>
        </w:rPr>
        <w:t>）以后在查询数据时，只查询出isdelete为0的数据</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例：</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1</w:t>
      </w:r>
      <w:r>
        <w:rPr>
          <w:rFonts w:ascii="Times" w:hAnsi="Times" w:cs="Times"/>
          <w:color w:val="262626"/>
          <w:kern w:val="0"/>
          <w:sz w:val="22"/>
          <w:szCs w:val="18"/>
        </w:rPr>
        <w:t>）删除id为1的学生</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update</w:t>
      </w:r>
      <w:r>
        <w:rPr>
          <w:rFonts w:ascii="Times" w:hAnsi="Times" w:cs="Times"/>
          <w:color w:val="262626"/>
          <w:kern w:val="0"/>
          <w:sz w:val="22"/>
          <w:szCs w:val="18"/>
        </w:rPr>
        <w:t xml:space="preserve"> students </w:t>
      </w:r>
      <w:r>
        <w:rPr>
          <w:rFonts w:ascii="Times" w:hAnsi="Times" w:cs="Times"/>
          <w:color w:val="620075"/>
          <w:kern w:val="0"/>
          <w:sz w:val="22"/>
          <w:szCs w:val="18"/>
        </w:rPr>
        <w:t>set</w:t>
      </w:r>
      <w:r>
        <w:rPr>
          <w:rFonts w:ascii="Times" w:hAnsi="Times" w:cs="Times"/>
          <w:color w:val="262626"/>
          <w:kern w:val="0"/>
          <w:sz w:val="22"/>
          <w:szCs w:val="18"/>
        </w:rPr>
        <w:t xml:space="preserve"> isdelete=</w:t>
      </w:r>
      <w:r>
        <w:rPr>
          <w:rFonts w:ascii="Times" w:hAnsi="Times" w:cs="Times"/>
          <w:color w:val="135534"/>
          <w:kern w:val="0"/>
          <w:sz w:val="22"/>
          <w:szCs w:val="18"/>
        </w:rPr>
        <w:t>1</w:t>
      </w:r>
      <w:r>
        <w:rPr>
          <w:rFonts w:ascii="Times" w:hAnsi="Times" w:cs="Times"/>
          <w:color w:val="262626"/>
          <w:kern w:val="0"/>
          <w:sz w:val="22"/>
          <w:szCs w:val="18"/>
        </w:rPr>
        <w:t xml:space="preserve"> </w:t>
      </w:r>
      <w:r>
        <w:rPr>
          <w:rFonts w:ascii="Times" w:hAnsi="Times" w:cs="Times"/>
          <w:color w:val="620075"/>
          <w:kern w:val="0"/>
          <w:sz w:val="22"/>
          <w:szCs w:val="18"/>
        </w:rPr>
        <w:t>where</w:t>
      </w:r>
      <w:r>
        <w:rPr>
          <w:rFonts w:ascii="Times" w:hAnsi="Times" w:cs="Times"/>
          <w:color w:val="262626"/>
          <w:kern w:val="0"/>
          <w:sz w:val="22"/>
          <w:szCs w:val="18"/>
        </w:rPr>
        <w:t xml:space="preserve"> id=</w:t>
      </w:r>
      <w:r>
        <w:rPr>
          <w:rFonts w:ascii="Times" w:hAnsi="Times" w:cs="Times"/>
          <w:color w:val="135534"/>
          <w:kern w:val="0"/>
          <w:sz w:val="22"/>
          <w:szCs w:val="18"/>
        </w:rPr>
        <w:t>1</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2</w:t>
      </w:r>
      <w:r>
        <w:rPr>
          <w:rFonts w:ascii="Times" w:hAnsi="Times" w:cs="Times"/>
          <w:color w:val="262626"/>
          <w:kern w:val="0"/>
          <w:sz w:val="22"/>
          <w:szCs w:val="18"/>
        </w:rPr>
        <w:t>）查询未删除的数据</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 </w:t>
      </w:r>
      <w:r>
        <w:rPr>
          <w:rFonts w:ascii="Times" w:hAnsi="Times" w:cs="Times"/>
          <w:color w:val="620075"/>
          <w:kern w:val="0"/>
          <w:sz w:val="22"/>
          <w:szCs w:val="18"/>
        </w:rPr>
        <w:t>from</w:t>
      </w:r>
      <w:r>
        <w:rPr>
          <w:rFonts w:ascii="Times" w:hAnsi="Times" w:cs="Times"/>
          <w:color w:val="262626"/>
          <w:kern w:val="0"/>
          <w:sz w:val="22"/>
          <w:szCs w:val="18"/>
        </w:rPr>
        <w:t xml:space="preserve"> students </w:t>
      </w:r>
      <w:r>
        <w:rPr>
          <w:rFonts w:ascii="Times" w:hAnsi="Times" w:cs="Times"/>
          <w:color w:val="620075"/>
          <w:kern w:val="0"/>
          <w:sz w:val="22"/>
          <w:szCs w:val="18"/>
        </w:rPr>
        <w:t>where</w:t>
      </w:r>
      <w:r>
        <w:rPr>
          <w:rFonts w:ascii="Times" w:hAnsi="Times" w:cs="Times"/>
          <w:color w:val="262626"/>
          <w:kern w:val="0"/>
          <w:sz w:val="22"/>
          <w:szCs w:val="18"/>
        </w:rPr>
        <w:t xml:space="preserve"> isdelete=</w:t>
      </w:r>
      <w:r>
        <w:rPr>
          <w:rFonts w:ascii="Times" w:hAnsi="Times" w:cs="Times"/>
          <w:color w:val="135534"/>
          <w:kern w:val="0"/>
          <w:sz w:val="22"/>
          <w:szCs w:val="18"/>
        </w:rPr>
        <w:t>0</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比较查询和逻辑查询</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=、&gt;、&lt;、!=（不等于）</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and、or 、not</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去重：select </w:t>
      </w:r>
      <w:r>
        <w:rPr>
          <w:rFonts w:ascii="Helvetica Neue" w:hAnsi="Helvetica Neue" w:cs="Helvetica Neue"/>
          <w:b/>
          <w:bCs/>
          <w:color w:val="262626"/>
          <w:kern w:val="0"/>
          <w:sz w:val="24"/>
          <w:szCs w:val="24"/>
        </w:rPr>
        <w:t>distinct</w:t>
      </w:r>
      <w:r>
        <w:rPr>
          <w:rFonts w:ascii="Helvetica Neue" w:hAnsi="Helvetica Neue" w:cs="Helvetica Neue"/>
          <w:color w:val="262626"/>
          <w:kern w:val="0"/>
          <w:sz w:val="24"/>
          <w:szCs w:val="24"/>
        </w:rPr>
        <w:t xml:space="preserve"> cate from goods</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模糊查询</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like</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_</w:t>
      </w:r>
      <w:r>
        <w:rPr>
          <w:rFonts w:ascii="Helvetica Neue" w:hAnsi="Helvetica Neue" w:cs="Helvetica Neue"/>
          <w:color w:val="262626"/>
          <w:kern w:val="0"/>
          <w:sz w:val="24"/>
          <w:szCs w:val="24"/>
        </w:rPr>
        <w:t xml:space="preserve">  代表一个字符 </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代表任意字符、任意长度</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select * from students where name like '%孙%'</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范围查询  in</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select * from students where hometown in ('北京',上海,'广州')</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between… and</w:t>
      </w:r>
      <w:r>
        <w:rPr>
          <w:rFonts w:ascii="Helvetica Neue" w:hAnsi="Helvetica Neue" w:cs="Helvetica Neue"/>
          <w:color w:val="262626"/>
          <w:kern w:val="0"/>
          <w:sz w:val="24"/>
          <w:szCs w:val="24"/>
        </w:rPr>
        <w:t>：小值必须在前面</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空判断：</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值为 null</w:t>
      </w:r>
      <w:r>
        <w:rPr>
          <w:rFonts w:ascii="Helvetica Neue" w:hAnsi="Helvetica Neue" w:cs="Helvetica Neue"/>
          <w:color w:val="262626"/>
          <w:kern w:val="0"/>
          <w:sz w:val="24"/>
          <w:szCs w:val="24"/>
        </w:rPr>
        <w:t>（统计时该行不统计）</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select * from students where name is null</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字段值为空字符串</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select * from students where name=‘  ‘</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排序查询 order by</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当查询的字段名为order时，要在order加上反单引号``</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xml:space="preserve">升序（默认）：asc </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降序：desc</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先按年龄降序排列，有相同的按分数升序排列：select * from students order by age desc, score</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聚合函数：用于统计</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count(计数) 、avg(平均数) 、max(最大值) 、min(最小值) 、sum(求和)</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select count(age) from students where   score &gt; 80</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分组  group by</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查询性别为男的总人数：select sex,count(*) from from students group by sex having sex = '男'</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having：先分组后过滤，只用在group by中</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需求：返回每个部门中销售的最低工资</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先对返回的结果进行排序，取部门最低工资；# 通常用于分组，选择最新／大／高数据情况</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w:t>
      </w:r>
      <w:r>
        <w:rPr>
          <w:rFonts w:ascii="Times" w:hAnsi="Times" w:cs="Times"/>
          <w:color w:val="620075"/>
          <w:kern w:val="0"/>
          <w:sz w:val="22"/>
          <w:szCs w:val="18"/>
        </w:rPr>
        <w:t>count</w:t>
      </w:r>
      <w:r>
        <w:rPr>
          <w:rFonts w:ascii="Times" w:hAnsi="Times" w:cs="Times"/>
          <w:color w:val="262626"/>
          <w:kern w:val="0"/>
          <w:sz w:val="22"/>
          <w:szCs w:val="18"/>
        </w:rPr>
        <w:t>(*),t</w:t>
      </w:r>
      <w:r>
        <w:rPr>
          <w:rFonts w:ascii="Times" w:hAnsi="Times" w:cs="Times"/>
          <w:color w:val="074099"/>
          <w:kern w:val="0"/>
          <w:sz w:val="22"/>
          <w:szCs w:val="18"/>
        </w:rPr>
        <w:t>.ename</w:t>
      </w:r>
      <w:r>
        <w:rPr>
          <w:rFonts w:ascii="Times" w:hAnsi="Times" w:cs="Times"/>
          <w:color w:val="262626"/>
          <w:kern w:val="0"/>
          <w:sz w:val="22"/>
          <w:szCs w:val="18"/>
        </w:rPr>
        <w:t>,</w:t>
      </w:r>
      <w:r>
        <w:rPr>
          <w:rFonts w:ascii="Times" w:hAnsi="Times" w:cs="Times"/>
          <w:color w:val="620075"/>
          <w:kern w:val="0"/>
          <w:sz w:val="22"/>
          <w:szCs w:val="18"/>
        </w:rPr>
        <w:t>min</w:t>
      </w:r>
      <w:r>
        <w:rPr>
          <w:rFonts w:ascii="Times" w:hAnsi="Times" w:cs="Times"/>
          <w:color w:val="262626"/>
          <w:kern w:val="0"/>
          <w:sz w:val="22"/>
          <w:szCs w:val="18"/>
        </w:rPr>
        <w:t>(t</w:t>
      </w:r>
      <w:r>
        <w:rPr>
          <w:rFonts w:ascii="Times" w:hAnsi="Times" w:cs="Times"/>
          <w:color w:val="074099"/>
          <w:kern w:val="0"/>
          <w:sz w:val="22"/>
          <w:szCs w:val="18"/>
        </w:rPr>
        <w:t>.sal</w:t>
      </w:r>
      <w:r>
        <w:rPr>
          <w:rFonts w:ascii="Times" w:hAnsi="Times" w:cs="Times"/>
          <w:color w:val="262626"/>
          <w:kern w:val="0"/>
          <w:sz w:val="22"/>
          <w:szCs w:val="18"/>
        </w:rPr>
        <w:t xml:space="preserve">) </w:t>
      </w:r>
      <w:r>
        <w:rPr>
          <w:rFonts w:ascii="Times" w:hAnsi="Times" w:cs="Times"/>
          <w:color w:val="620075"/>
          <w:kern w:val="0"/>
          <w:sz w:val="22"/>
          <w:szCs w:val="18"/>
        </w:rPr>
        <w:t>from</w:t>
      </w:r>
      <w:r>
        <w:rPr>
          <w:rFonts w:ascii="Times" w:hAnsi="Times" w:cs="Times"/>
          <w:color w:val="262626"/>
          <w:kern w:val="0"/>
          <w:sz w:val="22"/>
          <w:szCs w:val="18"/>
        </w:rPr>
        <w:t xml:space="preserve"> (</w:t>
      </w:r>
      <w:r>
        <w:rPr>
          <w:rFonts w:ascii="Times" w:hAnsi="Times" w:cs="Times"/>
          <w:color w:val="620075"/>
          <w:kern w:val="0"/>
          <w:sz w:val="22"/>
          <w:szCs w:val="18"/>
        </w:rPr>
        <w:t>select</w:t>
      </w:r>
      <w:r>
        <w:rPr>
          <w:rFonts w:ascii="Times" w:hAnsi="Times" w:cs="Times"/>
          <w:color w:val="262626"/>
          <w:kern w:val="0"/>
          <w:sz w:val="22"/>
          <w:szCs w:val="18"/>
        </w:rPr>
        <w:t xml:space="preserve"> * </w:t>
      </w:r>
      <w:r>
        <w:rPr>
          <w:rFonts w:ascii="Times" w:hAnsi="Times" w:cs="Times"/>
          <w:color w:val="620075"/>
          <w:kern w:val="0"/>
          <w:sz w:val="22"/>
          <w:szCs w:val="18"/>
        </w:rPr>
        <w:t>from</w:t>
      </w:r>
      <w:r>
        <w:rPr>
          <w:rFonts w:ascii="Times" w:hAnsi="Times" w:cs="Times"/>
          <w:color w:val="262626"/>
          <w:kern w:val="0"/>
          <w:sz w:val="22"/>
          <w:szCs w:val="18"/>
        </w:rPr>
        <w:t xml:space="preserve"> emp </w:t>
      </w:r>
      <w:r>
        <w:rPr>
          <w:rFonts w:ascii="Times" w:hAnsi="Times" w:cs="Times"/>
          <w:color w:val="620075"/>
          <w:kern w:val="0"/>
          <w:sz w:val="22"/>
          <w:szCs w:val="18"/>
        </w:rPr>
        <w:t>order</w:t>
      </w:r>
      <w:r>
        <w:rPr>
          <w:rFonts w:ascii="Times" w:hAnsi="Times" w:cs="Times"/>
          <w:color w:val="262626"/>
          <w:kern w:val="0"/>
          <w:sz w:val="22"/>
          <w:szCs w:val="18"/>
        </w:rPr>
        <w:t xml:space="preserve"> </w:t>
      </w:r>
      <w:r>
        <w:rPr>
          <w:rFonts w:ascii="Times" w:hAnsi="Times" w:cs="Times"/>
          <w:color w:val="620075"/>
          <w:kern w:val="0"/>
          <w:sz w:val="22"/>
          <w:szCs w:val="18"/>
        </w:rPr>
        <w:t>by</w:t>
      </w:r>
      <w:r>
        <w:rPr>
          <w:rFonts w:ascii="Times" w:hAnsi="Times" w:cs="Times"/>
          <w:color w:val="262626"/>
          <w:kern w:val="0"/>
          <w:sz w:val="22"/>
          <w:szCs w:val="18"/>
        </w:rPr>
        <w:t xml:space="preserve"> sal) t </w:t>
      </w:r>
      <w:r>
        <w:rPr>
          <w:rFonts w:ascii="Times" w:hAnsi="Times" w:cs="Times"/>
          <w:color w:val="620075"/>
          <w:kern w:val="0"/>
          <w:sz w:val="22"/>
          <w:szCs w:val="18"/>
        </w:rPr>
        <w:t>where</w:t>
      </w:r>
      <w:r>
        <w:rPr>
          <w:rFonts w:ascii="Times" w:hAnsi="Times" w:cs="Times"/>
          <w:color w:val="262626"/>
          <w:kern w:val="0"/>
          <w:sz w:val="22"/>
          <w:szCs w:val="18"/>
        </w:rPr>
        <w:t xml:space="preserve"> t</w:t>
      </w:r>
      <w:r>
        <w:rPr>
          <w:rFonts w:ascii="Times" w:hAnsi="Times" w:cs="Times"/>
          <w:color w:val="074099"/>
          <w:kern w:val="0"/>
          <w:sz w:val="22"/>
          <w:szCs w:val="18"/>
        </w:rPr>
        <w:t>.job</w:t>
      </w:r>
      <w:r>
        <w:rPr>
          <w:rFonts w:ascii="Times" w:hAnsi="Times" w:cs="Times"/>
          <w:color w:val="262626"/>
          <w:kern w:val="0"/>
          <w:sz w:val="22"/>
          <w:szCs w:val="18"/>
        </w:rPr>
        <w:t xml:space="preserve"> = </w:t>
      </w:r>
      <w:r>
        <w:rPr>
          <w:rFonts w:ascii="Times" w:hAnsi="Times" w:cs="Times"/>
          <w:color w:val="98000F"/>
          <w:kern w:val="0"/>
          <w:sz w:val="22"/>
          <w:szCs w:val="18"/>
        </w:rPr>
        <w:t>'销售'</w:t>
      </w:r>
      <w:r>
        <w:rPr>
          <w:rFonts w:ascii="Times" w:hAnsi="Times" w:cs="Times"/>
          <w:color w:val="262626"/>
          <w:kern w:val="0"/>
          <w:sz w:val="22"/>
          <w:szCs w:val="18"/>
        </w:rPr>
        <w:t xml:space="preserve"> </w:t>
      </w:r>
      <w:r>
        <w:rPr>
          <w:rFonts w:ascii="Times" w:hAnsi="Times" w:cs="Times"/>
          <w:color w:val="620075"/>
          <w:kern w:val="0"/>
          <w:sz w:val="22"/>
          <w:szCs w:val="18"/>
        </w:rPr>
        <w:t>group</w:t>
      </w:r>
      <w:r>
        <w:rPr>
          <w:rFonts w:ascii="Times" w:hAnsi="Times" w:cs="Times"/>
          <w:color w:val="262626"/>
          <w:kern w:val="0"/>
          <w:sz w:val="22"/>
          <w:szCs w:val="18"/>
        </w:rPr>
        <w:t xml:space="preserve"> </w:t>
      </w:r>
      <w:r>
        <w:rPr>
          <w:rFonts w:ascii="Times" w:hAnsi="Times" w:cs="Times"/>
          <w:color w:val="620075"/>
          <w:kern w:val="0"/>
          <w:sz w:val="22"/>
          <w:szCs w:val="18"/>
        </w:rPr>
        <w:t>by</w:t>
      </w:r>
      <w:r>
        <w:rPr>
          <w:rFonts w:ascii="Times" w:hAnsi="Times" w:cs="Times"/>
          <w:color w:val="262626"/>
          <w:kern w:val="0"/>
          <w:sz w:val="22"/>
          <w:szCs w:val="18"/>
        </w:rPr>
        <w:t xml:space="preserve"> t</w:t>
      </w:r>
      <w:r>
        <w:rPr>
          <w:rFonts w:ascii="Times" w:hAnsi="Times" w:cs="Times"/>
          <w:color w:val="074099"/>
          <w:kern w:val="0"/>
          <w:sz w:val="22"/>
          <w:szCs w:val="18"/>
        </w:rPr>
        <w:t>.deptno</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分页查询 limit</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多用于</w:t>
      </w:r>
      <w:r>
        <w:rPr>
          <w:rFonts w:ascii="Helvetica Neue" w:hAnsi="Helvetica Neue" w:cs="Helvetica Neue"/>
          <w:b/>
          <w:bCs/>
          <w:color w:val="262626"/>
          <w:kern w:val="0"/>
          <w:sz w:val="24"/>
          <w:szCs w:val="24"/>
        </w:rPr>
        <w:t>限制商城、资讯页面</w:t>
      </w:r>
      <w:r>
        <w:rPr>
          <w:rFonts w:ascii="Helvetica Neue" w:hAnsi="Helvetica Neue" w:cs="Helvetica Neue"/>
          <w:color w:val="262626"/>
          <w:kern w:val="0"/>
          <w:sz w:val="24"/>
          <w:szCs w:val="24"/>
        </w:rPr>
        <w:t>展示信息数量</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索引从0开始，3为展示几个数据</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查询前三个学生信息：select * from students limit 0,3</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需求</w:t>
      </w:r>
      <w:r>
        <w:rPr>
          <w:rFonts w:ascii="Helvetica Neue" w:hAnsi="Helvetica Neue" w:cs="Helvetica Neue"/>
          <w:color w:val="262626"/>
          <w:kern w:val="0"/>
          <w:sz w:val="24"/>
          <w:szCs w:val="24"/>
        </w:rPr>
        <w:t>：12条数据，每一页显示3条，总共4页</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select * from students limit 0,3</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select * from students limit 3,3</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select * from students limit 6,3</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select * from students limit 9,3</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ER模型</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E表示entry，实体：一个数据对象，描述具有相同特征的事物</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R表示关系：一个或多个实体的关联关系，包括一对多、多对一、多对多</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b/>
          <w:bCs/>
          <w:color w:val="262626"/>
          <w:kern w:val="0"/>
          <w:sz w:val="24"/>
          <w:szCs w:val="24"/>
        </w:rPr>
        <w:t>避免数据冗余</w:t>
      </w:r>
    </w:p>
    <w:p>
      <w:pPr>
        <w:widowControl/>
        <w:autoSpaceDE w:val="0"/>
        <w:autoSpaceDN w:val="0"/>
        <w:adjustRightInd w:val="0"/>
        <w:spacing w:after="256" w:line="38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笛卡尔积=两个表数据的个数相乘</w:t>
      </w: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三、连接查询</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 xml:space="preserve">等值连接 where…… =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需求：查询成绩表和课程表中的课程号、成绩、课程名、学号等信息</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courses</w:t>
      </w:r>
      <w:r>
        <w:rPr>
          <w:rFonts w:ascii="Times" w:hAnsi="Times" w:cs="Times"/>
          <w:color w:val="074099"/>
          <w:kern w:val="0"/>
          <w:sz w:val="22"/>
          <w:szCs w:val="18"/>
        </w:rPr>
        <w:t>.name</w:t>
      </w:r>
      <w:r>
        <w:rPr>
          <w:rFonts w:ascii="Times" w:hAnsi="Times" w:cs="Times"/>
          <w:color w:val="262626"/>
          <w:kern w:val="0"/>
          <w:sz w:val="22"/>
          <w:szCs w:val="18"/>
        </w:rPr>
        <w:t>, scores</w:t>
      </w:r>
      <w:r>
        <w:rPr>
          <w:rFonts w:ascii="Times" w:hAnsi="Times" w:cs="Times"/>
          <w:color w:val="074099"/>
          <w:kern w:val="0"/>
          <w:sz w:val="22"/>
          <w:szCs w:val="18"/>
        </w:rPr>
        <w:t>.score</w:t>
      </w:r>
      <w:r>
        <w:rPr>
          <w:rFonts w:ascii="Times" w:hAnsi="Times" w:cs="Times"/>
          <w:color w:val="262626"/>
          <w:kern w:val="0"/>
          <w:sz w:val="22"/>
          <w:szCs w:val="18"/>
        </w:rPr>
        <w:t>,scores</w:t>
      </w:r>
      <w:r>
        <w:rPr>
          <w:rFonts w:ascii="Times" w:hAnsi="Times" w:cs="Times"/>
          <w:color w:val="074099"/>
          <w:kern w:val="0"/>
          <w:sz w:val="22"/>
          <w:szCs w:val="18"/>
        </w:rPr>
        <w:t>.studentNo</w:t>
      </w:r>
      <w:r>
        <w:rPr>
          <w:rFonts w:ascii="Times" w:hAnsi="Times" w:cs="Times"/>
          <w:color w:val="262626"/>
          <w:kern w:val="0"/>
          <w:sz w:val="22"/>
          <w:szCs w:val="18"/>
        </w:rPr>
        <w:t>, scores</w:t>
      </w:r>
      <w:r>
        <w:rPr>
          <w:rFonts w:ascii="Times" w:hAnsi="Times" w:cs="Times"/>
          <w:color w:val="074099"/>
          <w:kern w:val="0"/>
          <w:sz w:val="22"/>
          <w:szCs w:val="18"/>
        </w:rPr>
        <w:t>.courseNo</w:t>
      </w:r>
      <w:r>
        <w:rPr>
          <w:rFonts w:ascii="Times" w:hAnsi="Times" w:cs="Times"/>
          <w:color w:val="262626"/>
          <w:kern w:val="0"/>
          <w:sz w:val="22"/>
          <w:szCs w:val="18"/>
        </w:rPr>
        <w:t xml:space="preserve"> </w:t>
      </w:r>
      <w:r>
        <w:rPr>
          <w:rFonts w:ascii="Times" w:hAnsi="Times" w:cs="Times"/>
          <w:color w:val="620075"/>
          <w:kern w:val="0"/>
          <w:sz w:val="22"/>
          <w:szCs w:val="18"/>
        </w:rPr>
        <w:t>from</w:t>
      </w:r>
      <w:r>
        <w:rPr>
          <w:rFonts w:ascii="Times" w:hAnsi="Times" w:cs="Times"/>
          <w:color w:val="262626"/>
          <w:kern w:val="0"/>
          <w:sz w:val="22"/>
          <w:szCs w:val="18"/>
        </w:rPr>
        <w:t xml:space="preserve"> courses,scores </w:t>
      </w:r>
      <w:r>
        <w:rPr>
          <w:rFonts w:ascii="Times" w:hAnsi="Times" w:cs="Times"/>
          <w:color w:val="620075"/>
          <w:kern w:val="0"/>
          <w:sz w:val="22"/>
          <w:szCs w:val="18"/>
        </w:rPr>
        <w:t>where</w:t>
      </w:r>
      <w:r>
        <w:rPr>
          <w:rFonts w:ascii="Times" w:hAnsi="Times" w:cs="Times"/>
          <w:color w:val="262626"/>
          <w:kern w:val="0"/>
          <w:sz w:val="22"/>
          <w:szCs w:val="18"/>
        </w:rPr>
        <w:t xml:space="preserve"> courses</w:t>
      </w:r>
      <w:r>
        <w:rPr>
          <w:rFonts w:ascii="Times" w:hAnsi="Times" w:cs="Times"/>
          <w:color w:val="074099"/>
          <w:kern w:val="0"/>
          <w:sz w:val="22"/>
          <w:szCs w:val="18"/>
        </w:rPr>
        <w:t>.courseNo</w:t>
      </w:r>
      <w:r>
        <w:rPr>
          <w:rFonts w:ascii="Times" w:hAnsi="Times" w:cs="Times"/>
          <w:color w:val="262626"/>
          <w:kern w:val="0"/>
          <w:sz w:val="22"/>
          <w:szCs w:val="18"/>
        </w:rPr>
        <w:t xml:space="preserve"> = scores</w:t>
      </w:r>
      <w:r>
        <w:rPr>
          <w:rFonts w:ascii="Times" w:hAnsi="Times" w:cs="Times"/>
          <w:color w:val="074099"/>
          <w:kern w:val="0"/>
          <w:sz w:val="22"/>
          <w:szCs w:val="18"/>
        </w:rPr>
        <w:t>.courseNo</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 xml:space="preserve">内连接 inner join ……on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需求：查询成绩表和课程表中的课程号、成绩、课程名、学号等信息</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courses</w:t>
      </w:r>
      <w:r>
        <w:rPr>
          <w:rFonts w:ascii="Times" w:hAnsi="Times" w:cs="Times"/>
          <w:color w:val="074099"/>
          <w:kern w:val="0"/>
          <w:sz w:val="22"/>
          <w:szCs w:val="18"/>
        </w:rPr>
        <w:t>.name</w:t>
      </w:r>
      <w:r>
        <w:rPr>
          <w:rFonts w:ascii="Times" w:hAnsi="Times" w:cs="Times"/>
          <w:color w:val="262626"/>
          <w:kern w:val="0"/>
          <w:sz w:val="22"/>
          <w:szCs w:val="18"/>
        </w:rPr>
        <w:t>, scores</w:t>
      </w:r>
      <w:r>
        <w:rPr>
          <w:rFonts w:ascii="Times" w:hAnsi="Times" w:cs="Times"/>
          <w:color w:val="074099"/>
          <w:kern w:val="0"/>
          <w:sz w:val="22"/>
          <w:szCs w:val="18"/>
        </w:rPr>
        <w:t>.score</w:t>
      </w:r>
      <w:r>
        <w:rPr>
          <w:rFonts w:ascii="Times" w:hAnsi="Times" w:cs="Times"/>
          <w:color w:val="262626"/>
          <w:kern w:val="0"/>
          <w:sz w:val="22"/>
          <w:szCs w:val="18"/>
        </w:rPr>
        <w:t>,scores</w:t>
      </w:r>
      <w:r>
        <w:rPr>
          <w:rFonts w:ascii="Times" w:hAnsi="Times" w:cs="Times"/>
          <w:color w:val="074099"/>
          <w:kern w:val="0"/>
          <w:sz w:val="22"/>
          <w:szCs w:val="18"/>
        </w:rPr>
        <w:t>.studentNo</w:t>
      </w:r>
      <w:r>
        <w:rPr>
          <w:rFonts w:ascii="Times" w:hAnsi="Times" w:cs="Times"/>
          <w:color w:val="262626"/>
          <w:kern w:val="0"/>
          <w:sz w:val="22"/>
          <w:szCs w:val="18"/>
        </w:rPr>
        <w:t>, scores</w:t>
      </w:r>
      <w:r>
        <w:rPr>
          <w:rFonts w:ascii="Times" w:hAnsi="Times" w:cs="Times"/>
          <w:color w:val="074099"/>
          <w:kern w:val="0"/>
          <w:sz w:val="22"/>
          <w:szCs w:val="18"/>
        </w:rPr>
        <w:t>.courseNo</w:t>
      </w:r>
      <w:r>
        <w:rPr>
          <w:rFonts w:ascii="Times" w:hAnsi="Times" w:cs="Times"/>
          <w:color w:val="262626"/>
          <w:kern w:val="0"/>
          <w:sz w:val="22"/>
          <w:szCs w:val="18"/>
        </w:rPr>
        <w:t xml:space="preserve"> </w:t>
      </w:r>
      <w:r>
        <w:rPr>
          <w:rFonts w:ascii="Times" w:hAnsi="Times" w:cs="Times"/>
          <w:color w:val="620075"/>
          <w:kern w:val="0"/>
          <w:sz w:val="22"/>
          <w:szCs w:val="18"/>
        </w:rPr>
        <w:t>from</w:t>
      </w:r>
      <w:r>
        <w:rPr>
          <w:rFonts w:ascii="Times" w:hAnsi="Times" w:cs="Times"/>
          <w:color w:val="262626"/>
          <w:kern w:val="0"/>
          <w:sz w:val="22"/>
          <w:szCs w:val="18"/>
        </w:rPr>
        <w:t xml:space="preserve"> courses </w:t>
      </w:r>
      <w:r>
        <w:rPr>
          <w:rFonts w:ascii="Times" w:hAnsi="Times" w:cs="Times"/>
          <w:color w:val="620075"/>
          <w:kern w:val="0"/>
          <w:sz w:val="22"/>
          <w:szCs w:val="18"/>
        </w:rPr>
        <w:t>inner</w:t>
      </w:r>
      <w:r>
        <w:rPr>
          <w:rFonts w:ascii="Times" w:hAnsi="Times" w:cs="Times"/>
          <w:color w:val="262626"/>
          <w:kern w:val="0"/>
          <w:sz w:val="22"/>
          <w:szCs w:val="18"/>
        </w:rPr>
        <w:t xml:space="preserve"> </w:t>
      </w:r>
      <w:r>
        <w:rPr>
          <w:rFonts w:ascii="Times" w:hAnsi="Times" w:cs="Times"/>
          <w:color w:val="620075"/>
          <w:kern w:val="0"/>
          <w:sz w:val="22"/>
          <w:szCs w:val="18"/>
        </w:rPr>
        <w:t>join</w:t>
      </w:r>
      <w:r>
        <w:rPr>
          <w:rFonts w:ascii="Times" w:hAnsi="Times" w:cs="Times"/>
          <w:color w:val="262626"/>
          <w:kern w:val="0"/>
          <w:sz w:val="22"/>
          <w:szCs w:val="18"/>
        </w:rPr>
        <w:t xml:space="preserve"> scores </w:t>
      </w:r>
      <w:r>
        <w:rPr>
          <w:rFonts w:ascii="Times" w:hAnsi="Times" w:cs="Times"/>
          <w:color w:val="620075"/>
          <w:kern w:val="0"/>
          <w:sz w:val="22"/>
          <w:szCs w:val="18"/>
        </w:rPr>
        <w:t>on</w:t>
      </w:r>
      <w:r>
        <w:rPr>
          <w:rFonts w:ascii="Times" w:hAnsi="Times" w:cs="Times"/>
          <w:color w:val="262626"/>
          <w:kern w:val="0"/>
          <w:sz w:val="22"/>
          <w:szCs w:val="18"/>
        </w:rPr>
        <w:t xml:space="preserve"> courses</w:t>
      </w:r>
      <w:r>
        <w:rPr>
          <w:rFonts w:ascii="Times" w:hAnsi="Times" w:cs="Times"/>
          <w:color w:val="074099"/>
          <w:kern w:val="0"/>
          <w:sz w:val="22"/>
          <w:szCs w:val="18"/>
        </w:rPr>
        <w:t>.courseNo</w:t>
      </w:r>
      <w:r>
        <w:rPr>
          <w:rFonts w:ascii="Times" w:hAnsi="Times" w:cs="Times"/>
          <w:color w:val="262626"/>
          <w:kern w:val="0"/>
          <w:sz w:val="22"/>
          <w:szCs w:val="18"/>
        </w:rPr>
        <w:t xml:space="preserve"> = scores</w:t>
      </w:r>
      <w:r>
        <w:rPr>
          <w:rFonts w:ascii="Times" w:hAnsi="Times" w:cs="Times"/>
          <w:color w:val="074099"/>
          <w:kern w:val="0"/>
          <w:sz w:val="22"/>
          <w:szCs w:val="18"/>
        </w:rPr>
        <w:t>.courseNo</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左连接</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查询的结果为两个表匹配到的数据加左表特有的数据，对于右表中不存在的数据使用null填充</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需求：查询所有学生的成绩、包括没有成绩的学生，需要显示课程名</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stu</w:t>
      </w:r>
      <w:r>
        <w:rPr>
          <w:rFonts w:ascii="Times" w:hAnsi="Times" w:cs="Times"/>
          <w:color w:val="074099"/>
          <w:kern w:val="0"/>
          <w:sz w:val="22"/>
          <w:szCs w:val="18"/>
        </w:rPr>
        <w:t>.name</w:t>
      </w:r>
      <w:r>
        <w:rPr>
          <w:rFonts w:ascii="Times" w:hAnsi="Times" w:cs="Times"/>
          <w:color w:val="262626"/>
          <w:kern w:val="0"/>
          <w:sz w:val="22"/>
          <w:szCs w:val="18"/>
        </w:rPr>
        <w:t>,sc</w:t>
      </w:r>
      <w:r>
        <w:rPr>
          <w:rFonts w:ascii="Times" w:hAnsi="Times" w:cs="Times"/>
          <w:color w:val="074099"/>
          <w:kern w:val="0"/>
          <w:sz w:val="22"/>
          <w:szCs w:val="18"/>
        </w:rPr>
        <w:t>.score</w:t>
      </w:r>
      <w:r>
        <w:rPr>
          <w:rFonts w:ascii="Times" w:hAnsi="Times" w:cs="Times"/>
          <w:color w:val="262626"/>
          <w:kern w:val="0"/>
          <w:sz w:val="22"/>
          <w:szCs w:val="18"/>
        </w:rPr>
        <w:t>,cs</w:t>
      </w:r>
      <w:r>
        <w:rPr>
          <w:rFonts w:ascii="Times" w:hAnsi="Times" w:cs="Times"/>
          <w:color w:val="074099"/>
          <w:kern w:val="0"/>
          <w:sz w:val="22"/>
          <w:szCs w:val="18"/>
        </w:rPr>
        <w:t>.name</w:t>
      </w:r>
      <w:r>
        <w:rPr>
          <w:rFonts w:ascii="Times" w:hAnsi="Times" w:cs="Times"/>
          <w:color w:val="262626"/>
          <w:kern w:val="0"/>
          <w:sz w:val="22"/>
          <w:szCs w:val="18"/>
        </w:rPr>
        <w:t xml:space="preserve"> </w:t>
      </w:r>
      <w:r>
        <w:rPr>
          <w:rFonts w:ascii="Times" w:hAnsi="Times" w:cs="Times"/>
          <w:color w:val="620075"/>
          <w:kern w:val="0"/>
          <w:sz w:val="22"/>
          <w:szCs w:val="18"/>
        </w:rPr>
        <w:t>from</w:t>
      </w:r>
      <w:r>
        <w:rPr>
          <w:rFonts w:ascii="Times" w:hAnsi="Times" w:cs="Times"/>
          <w:color w:val="262626"/>
          <w:kern w:val="0"/>
          <w:sz w:val="22"/>
          <w:szCs w:val="18"/>
        </w:rPr>
        <w:t xml:space="preserve"> students </w:t>
      </w:r>
      <w:r>
        <w:rPr>
          <w:rFonts w:ascii="Times" w:hAnsi="Times" w:cs="Times"/>
          <w:color w:val="620075"/>
          <w:kern w:val="0"/>
          <w:sz w:val="22"/>
          <w:szCs w:val="18"/>
        </w:rPr>
        <w:t>as</w:t>
      </w:r>
      <w:r>
        <w:rPr>
          <w:rFonts w:ascii="Times" w:hAnsi="Times" w:cs="Times"/>
          <w:color w:val="262626"/>
          <w:kern w:val="0"/>
          <w:sz w:val="22"/>
          <w:szCs w:val="18"/>
        </w:rPr>
        <w:t xml:space="preserve"> stu </w:t>
      </w:r>
      <w:r>
        <w:rPr>
          <w:rFonts w:ascii="Times" w:hAnsi="Times" w:cs="Times"/>
          <w:color w:val="620075"/>
          <w:kern w:val="0"/>
          <w:sz w:val="22"/>
          <w:szCs w:val="18"/>
        </w:rPr>
        <w:t>left</w:t>
      </w:r>
      <w:r>
        <w:rPr>
          <w:rFonts w:ascii="Times" w:hAnsi="Times" w:cs="Times"/>
          <w:color w:val="262626"/>
          <w:kern w:val="0"/>
          <w:sz w:val="22"/>
          <w:szCs w:val="18"/>
        </w:rPr>
        <w:t xml:space="preserve"> </w:t>
      </w:r>
      <w:r>
        <w:rPr>
          <w:rFonts w:ascii="Times" w:hAnsi="Times" w:cs="Times"/>
          <w:color w:val="620075"/>
          <w:kern w:val="0"/>
          <w:sz w:val="22"/>
          <w:szCs w:val="18"/>
        </w:rPr>
        <w:t>join</w:t>
      </w:r>
      <w:r>
        <w:rPr>
          <w:rFonts w:ascii="Times" w:hAnsi="Times" w:cs="Times"/>
          <w:color w:val="262626"/>
          <w:kern w:val="0"/>
          <w:sz w:val="22"/>
          <w:szCs w:val="18"/>
        </w:rPr>
        <w:t xml:space="preserve"> scores </w:t>
      </w:r>
      <w:r>
        <w:rPr>
          <w:rFonts w:ascii="Times" w:hAnsi="Times" w:cs="Times"/>
          <w:color w:val="620075"/>
          <w:kern w:val="0"/>
          <w:sz w:val="22"/>
          <w:szCs w:val="18"/>
        </w:rPr>
        <w:t>as</w:t>
      </w:r>
      <w:r>
        <w:rPr>
          <w:rFonts w:ascii="Times" w:hAnsi="Times" w:cs="Times"/>
          <w:color w:val="262626"/>
          <w:kern w:val="0"/>
          <w:sz w:val="22"/>
          <w:szCs w:val="18"/>
        </w:rPr>
        <w:t xml:space="preserve"> sc </w:t>
      </w:r>
      <w:r>
        <w:rPr>
          <w:rFonts w:ascii="Times" w:hAnsi="Times" w:cs="Times"/>
          <w:color w:val="620075"/>
          <w:kern w:val="0"/>
          <w:sz w:val="22"/>
          <w:szCs w:val="18"/>
        </w:rPr>
        <w:t>on</w:t>
      </w:r>
      <w:r>
        <w:rPr>
          <w:rFonts w:ascii="Times" w:hAnsi="Times" w:cs="Times"/>
          <w:color w:val="262626"/>
          <w:kern w:val="0"/>
          <w:sz w:val="22"/>
          <w:szCs w:val="18"/>
        </w:rPr>
        <w:t xml:space="preserve"> stu</w:t>
      </w:r>
      <w:r>
        <w:rPr>
          <w:rFonts w:ascii="Times" w:hAnsi="Times" w:cs="Times"/>
          <w:color w:val="074099"/>
          <w:kern w:val="0"/>
          <w:sz w:val="22"/>
          <w:szCs w:val="18"/>
        </w:rPr>
        <w:t>.studentNo</w:t>
      </w:r>
      <w:r>
        <w:rPr>
          <w:rFonts w:ascii="Times" w:hAnsi="Times" w:cs="Times"/>
          <w:color w:val="262626"/>
          <w:kern w:val="0"/>
          <w:sz w:val="22"/>
          <w:szCs w:val="18"/>
        </w:rPr>
        <w:t>=sc</w:t>
      </w:r>
      <w:r>
        <w:rPr>
          <w:rFonts w:ascii="Times" w:hAnsi="Times" w:cs="Times"/>
          <w:color w:val="074099"/>
          <w:kern w:val="0"/>
          <w:sz w:val="22"/>
          <w:szCs w:val="18"/>
        </w:rPr>
        <w:t>.studentNo</w:t>
      </w:r>
      <w:r>
        <w:rPr>
          <w:rFonts w:ascii="Times" w:hAnsi="Times" w:cs="Times"/>
          <w:color w:val="262626"/>
          <w:kern w:val="0"/>
          <w:sz w:val="22"/>
          <w:szCs w:val="18"/>
        </w:rPr>
        <w:t xml:space="preserve"> </w:t>
      </w:r>
      <w:r>
        <w:rPr>
          <w:rFonts w:ascii="Times" w:hAnsi="Times" w:cs="Times"/>
          <w:color w:val="620075"/>
          <w:kern w:val="0"/>
          <w:sz w:val="22"/>
          <w:szCs w:val="18"/>
        </w:rPr>
        <w:t>left</w:t>
      </w:r>
      <w:r>
        <w:rPr>
          <w:rFonts w:ascii="Times" w:hAnsi="Times" w:cs="Times"/>
          <w:color w:val="262626"/>
          <w:kern w:val="0"/>
          <w:sz w:val="22"/>
          <w:szCs w:val="18"/>
        </w:rPr>
        <w:t xml:space="preserve"> </w:t>
      </w:r>
      <w:r>
        <w:rPr>
          <w:rFonts w:ascii="Times" w:hAnsi="Times" w:cs="Times"/>
          <w:color w:val="620075"/>
          <w:kern w:val="0"/>
          <w:sz w:val="22"/>
          <w:szCs w:val="18"/>
        </w:rPr>
        <w:t>join</w:t>
      </w:r>
      <w:r>
        <w:rPr>
          <w:rFonts w:ascii="Times" w:hAnsi="Times" w:cs="Times"/>
          <w:color w:val="262626"/>
          <w:kern w:val="0"/>
          <w:sz w:val="22"/>
          <w:szCs w:val="18"/>
        </w:rPr>
        <w:t xml:space="preserve"> courses </w:t>
      </w:r>
      <w:r>
        <w:rPr>
          <w:rFonts w:ascii="Times" w:hAnsi="Times" w:cs="Times"/>
          <w:color w:val="620075"/>
          <w:kern w:val="0"/>
          <w:sz w:val="22"/>
          <w:szCs w:val="18"/>
        </w:rPr>
        <w:t>as</w:t>
      </w:r>
      <w:r>
        <w:rPr>
          <w:rFonts w:ascii="Times" w:hAnsi="Times" w:cs="Times"/>
          <w:color w:val="262626"/>
          <w:kern w:val="0"/>
          <w:sz w:val="22"/>
          <w:szCs w:val="18"/>
        </w:rPr>
        <w:t xml:space="preserve"> cs </w:t>
      </w:r>
      <w:r>
        <w:rPr>
          <w:rFonts w:ascii="Times" w:hAnsi="Times" w:cs="Times"/>
          <w:color w:val="620075"/>
          <w:kern w:val="0"/>
          <w:sz w:val="22"/>
          <w:szCs w:val="18"/>
        </w:rPr>
        <w:t>on</w:t>
      </w:r>
      <w:r>
        <w:rPr>
          <w:rFonts w:ascii="Times" w:hAnsi="Times" w:cs="Times"/>
          <w:color w:val="262626"/>
          <w:kern w:val="0"/>
          <w:sz w:val="22"/>
          <w:szCs w:val="18"/>
        </w:rPr>
        <w:t xml:space="preserve"> sc</w:t>
      </w:r>
      <w:r>
        <w:rPr>
          <w:rFonts w:ascii="Times" w:hAnsi="Times" w:cs="Times"/>
          <w:color w:val="074099"/>
          <w:kern w:val="0"/>
          <w:sz w:val="22"/>
          <w:szCs w:val="18"/>
        </w:rPr>
        <w:t>.courseNo</w:t>
      </w:r>
      <w:r>
        <w:rPr>
          <w:rFonts w:ascii="Times" w:hAnsi="Times" w:cs="Times"/>
          <w:color w:val="262626"/>
          <w:kern w:val="0"/>
          <w:sz w:val="22"/>
          <w:szCs w:val="18"/>
        </w:rPr>
        <w:t>=cs</w:t>
      </w:r>
      <w:r>
        <w:rPr>
          <w:rFonts w:ascii="Times" w:hAnsi="Times" w:cs="Times"/>
          <w:color w:val="074099"/>
          <w:kern w:val="0"/>
          <w:sz w:val="22"/>
          <w:szCs w:val="18"/>
        </w:rPr>
        <w:t>.courseNo</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右连接</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查询的结果为两个表匹配到的数据加右表特有的数据，对于左表中不存在的数据使用null填充</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查询所有课程的成绩，包括没有成绩的课程</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 </w:t>
      </w:r>
      <w:r>
        <w:rPr>
          <w:rFonts w:ascii="Times" w:hAnsi="Times" w:cs="Times"/>
          <w:color w:val="620075"/>
          <w:kern w:val="0"/>
          <w:sz w:val="22"/>
          <w:szCs w:val="18"/>
        </w:rPr>
        <w:t>from</w:t>
      </w:r>
      <w:r>
        <w:rPr>
          <w:rFonts w:ascii="Times" w:hAnsi="Times" w:cs="Times"/>
          <w:color w:val="262626"/>
          <w:kern w:val="0"/>
          <w:sz w:val="22"/>
          <w:szCs w:val="18"/>
        </w:rPr>
        <w:t xml:space="preserve"> scores sc</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right</w:t>
      </w:r>
      <w:r>
        <w:rPr>
          <w:rFonts w:ascii="Times" w:hAnsi="Times" w:cs="Times"/>
          <w:color w:val="262626"/>
          <w:kern w:val="0"/>
          <w:sz w:val="22"/>
          <w:szCs w:val="18"/>
        </w:rPr>
        <w:t xml:space="preserve"> </w:t>
      </w:r>
      <w:r>
        <w:rPr>
          <w:rFonts w:ascii="Times" w:hAnsi="Times" w:cs="Times"/>
          <w:color w:val="620075"/>
          <w:kern w:val="0"/>
          <w:sz w:val="22"/>
          <w:szCs w:val="18"/>
        </w:rPr>
        <w:t>join</w:t>
      </w:r>
      <w:r>
        <w:rPr>
          <w:rFonts w:ascii="Times" w:hAnsi="Times" w:cs="Times"/>
          <w:color w:val="262626"/>
          <w:kern w:val="0"/>
          <w:sz w:val="22"/>
          <w:szCs w:val="18"/>
        </w:rPr>
        <w:t xml:space="preserve"> courses cs </w:t>
      </w:r>
      <w:r>
        <w:rPr>
          <w:rFonts w:ascii="Times" w:hAnsi="Times" w:cs="Times"/>
          <w:color w:val="620075"/>
          <w:kern w:val="0"/>
          <w:sz w:val="22"/>
          <w:szCs w:val="18"/>
        </w:rPr>
        <w:t>on</w:t>
      </w:r>
      <w:r>
        <w:rPr>
          <w:rFonts w:ascii="Times" w:hAnsi="Times" w:cs="Times"/>
          <w:color w:val="262626"/>
          <w:kern w:val="0"/>
          <w:sz w:val="22"/>
          <w:szCs w:val="18"/>
        </w:rPr>
        <w:t xml:space="preserve"> cs</w:t>
      </w:r>
      <w:r>
        <w:rPr>
          <w:rFonts w:ascii="Times" w:hAnsi="Times" w:cs="Times"/>
          <w:color w:val="074099"/>
          <w:kern w:val="0"/>
          <w:sz w:val="22"/>
          <w:szCs w:val="18"/>
        </w:rPr>
        <w:t>.courseNo</w:t>
      </w:r>
      <w:r>
        <w:rPr>
          <w:rFonts w:ascii="Times" w:hAnsi="Times" w:cs="Times"/>
          <w:color w:val="262626"/>
          <w:kern w:val="0"/>
          <w:sz w:val="22"/>
          <w:szCs w:val="18"/>
        </w:rPr>
        <w:t xml:space="preserve"> = sc</w:t>
      </w:r>
      <w:r>
        <w:rPr>
          <w:rFonts w:ascii="Times" w:hAnsi="Times" w:cs="Times"/>
          <w:color w:val="074099"/>
          <w:kern w:val="0"/>
          <w:sz w:val="22"/>
          <w:szCs w:val="18"/>
        </w:rPr>
        <w:t>.courseNo</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left</w:t>
      </w:r>
      <w:r>
        <w:rPr>
          <w:rFonts w:ascii="Times" w:hAnsi="Times" w:cs="Times"/>
          <w:color w:val="262626"/>
          <w:kern w:val="0"/>
          <w:sz w:val="22"/>
          <w:szCs w:val="18"/>
        </w:rPr>
        <w:t xml:space="preserve"> </w:t>
      </w:r>
      <w:r>
        <w:rPr>
          <w:rFonts w:ascii="Times" w:hAnsi="Times" w:cs="Times"/>
          <w:color w:val="620075"/>
          <w:kern w:val="0"/>
          <w:sz w:val="22"/>
          <w:szCs w:val="18"/>
        </w:rPr>
        <w:t>join</w:t>
      </w:r>
      <w:r>
        <w:rPr>
          <w:rFonts w:ascii="Times" w:hAnsi="Times" w:cs="Times"/>
          <w:color w:val="262626"/>
          <w:kern w:val="0"/>
          <w:sz w:val="22"/>
          <w:szCs w:val="18"/>
        </w:rPr>
        <w:t xml:space="preserve"> students stu </w:t>
      </w:r>
      <w:r>
        <w:rPr>
          <w:rFonts w:ascii="Times" w:hAnsi="Times" w:cs="Times"/>
          <w:color w:val="620075"/>
          <w:kern w:val="0"/>
          <w:sz w:val="22"/>
          <w:szCs w:val="18"/>
        </w:rPr>
        <w:t>on</w:t>
      </w:r>
      <w:r>
        <w:rPr>
          <w:rFonts w:ascii="Times" w:hAnsi="Times" w:cs="Times"/>
          <w:color w:val="262626"/>
          <w:kern w:val="0"/>
          <w:sz w:val="22"/>
          <w:szCs w:val="18"/>
        </w:rPr>
        <w:t xml:space="preserve"> stu</w:t>
      </w:r>
      <w:r>
        <w:rPr>
          <w:rFonts w:ascii="Times" w:hAnsi="Times" w:cs="Times"/>
          <w:color w:val="074099"/>
          <w:kern w:val="0"/>
          <w:sz w:val="22"/>
          <w:szCs w:val="18"/>
        </w:rPr>
        <w:t>.studentNo</w:t>
      </w:r>
      <w:r>
        <w:rPr>
          <w:rFonts w:ascii="Times" w:hAnsi="Times" w:cs="Times"/>
          <w:color w:val="262626"/>
          <w:kern w:val="0"/>
          <w:sz w:val="22"/>
          <w:szCs w:val="18"/>
        </w:rPr>
        <w:t xml:space="preserve"> = sc</w:t>
      </w:r>
      <w:r>
        <w:rPr>
          <w:rFonts w:ascii="Times" w:hAnsi="Times" w:cs="Times"/>
          <w:color w:val="074099"/>
          <w:kern w:val="0"/>
          <w:sz w:val="22"/>
          <w:szCs w:val="18"/>
        </w:rPr>
        <w:t>.studentNo</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自关联</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通常用于</w:t>
      </w:r>
      <w:r>
        <w:rPr>
          <w:rFonts w:ascii="Helvetica Neue" w:hAnsi="Helvetica Neue" w:cs="Helvetica Neue"/>
          <w:b/>
          <w:bCs/>
          <w:color w:val="262626"/>
          <w:kern w:val="0"/>
          <w:sz w:val="24"/>
          <w:szCs w:val="24"/>
        </w:rPr>
        <w:t>设计省市等含有子类</w:t>
      </w:r>
      <w:r>
        <w:rPr>
          <w:rFonts w:ascii="Helvetica Neue" w:hAnsi="Helvetica Neue" w:cs="Helvetica Neue"/>
          <w:color w:val="262626"/>
          <w:kern w:val="0"/>
          <w:sz w:val="24"/>
          <w:szCs w:val="24"/>
        </w:rPr>
        <w:t>的情况</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查询河北省的所有城市</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把一个表当作两个表使用，自己关联自己，需要给表设置别名</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 </w:t>
      </w:r>
      <w:r>
        <w:rPr>
          <w:rFonts w:ascii="Times" w:hAnsi="Times" w:cs="Times"/>
          <w:color w:val="620075"/>
          <w:kern w:val="0"/>
          <w:sz w:val="22"/>
          <w:szCs w:val="18"/>
        </w:rPr>
        <w:t>from</w:t>
      </w:r>
      <w:r>
        <w:rPr>
          <w:rFonts w:ascii="Times" w:hAnsi="Times" w:cs="Times"/>
          <w:color w:val="262626"/>
          <w:kern w:val="0"/>
          <w:sz w:val="22"/>
          <w:szCs w:val="18"/>
        </w:rPr>
        <w:t xml:space="preserve"> areas p</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inner</w:t>
      </w:r>
      <w:r>
        <w:rPr>
          <w:rFonts w:ascii="Times" w:hAnsi="Times" w:cs="Times"/>
          <w:color w:val="262626"/>
          <w:kern w:val="0"/>
          <w:sz w:val="22"/>
          <w:szCs w:val="18"/>
        </w:rPr>
        <w:t xml:space="preserve"> </w:t>
      </w:r>
      <w:r>
        <w:rPr>
          <w:rFonts w:ascii="Times" w:hAnsi="Times" w:cs="Times"/>
          <w:color w:val="620075"/>
          <w:kern w:val="0"/>
          <w:sz w:val="22"/>
          <w:szCs w:val="18"/>
        </w:rPr>
        <w:t>join</w:t>
      </w:r>
      <w:r>
        <w:rPr>
          <w:rFonts w:ascii="Times" w:hAnsi="Times" w:cs="Times"/>
          <w:color w:val="262626"/>
          <w:kern w:val="0"/>
          <w:sz w:val="22"/>
          <w:szCs w:val="18"/>
        </w:rPr>
        <w:t xml:space="preserve"> areas c </w:t>
      </w:r>
      <w:r>
        <w:rPr>
          <w:rFonts w:ascii="Times" w:hAnsi="Times" w:cs="Times"/>
          <w:color w:val="620075"/>
          <w:kern w:val="0"/>
          <w:sz w:val="22"/>
          <w:szCs w:val="18"/>
        </w:rPr>
        <w:t>on</w:t>
      </w:r>
      <w:r>
        <w:rPr>
          <w:rFonts w:ascii="Times" w:hAnsi="Times" w:cs="Times"/>
          <w:color w:val="262626"/>
          <w:kern w:val="0"/>
          <w:sz w:val="22"/>
          <w:szCs w:val="18"/>
        </w:rPr>
        <w:t xml:space="preserve"> c</w:t>
      </w:r>
      <w:r>
        <w:rPr>
          <w:rFonts w:ascii="Times" w:hAnsi="Times" w:cs="Times"/>
          <w:color w:val="074099"/>
          <w:kern w:val="0"/>
          <w:sz w:val="22"/>
          <w:szCs w:val="18"/>
        </w:rPr>
        <w:t>.pid</w:t>
      </w:r>
      <w:r>
        <w:rPr>
          <w:rFonts w:ascii="Times" w:hAnsi="Times" w:cs="Times"/>
          <w:color w:val="262626"/>
          <w:kern w:val="0"/>
          <w:sz w:val="22"/>
          <w:szCs w:val="18"/>
        </w:rPr>
        <w:t>=p</w:t>
      </w:r>
      <w:r>
        <w:rPr>
          <w:rFonts w:ascii="Times" w:hAnsi="Times" w:cs="Times"/>
          <w:color w:val="074099"/>
          <w:kern w:val="0"/>
          <w:sz w:val="22"/>
          <w:szCs w:val="18"/>
        </w:rPr>
        <w:t>.aid</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where</w:t>
      </w:r>
      <w:r>
        <w:rPr>
          <w:rFonts w:ascii="Times" w:hAnsi="Times" w:cs="Times"/>
          <w:color w:val="262626"/>
          <w:kern w:val="0"/>
          <w:sz w:val="22"/>
          <w:szCs w:val="18"/>
        </w:rPr>
        <w:t xml:space="preserve"> p</w:t>
      </w:r>
      <w:r>
        <w:rPr>
          <w:rFonts w:ascii="Times" w:hAnsi="Times" w:cs="Times"/>
          <w:color w:val="074099"/>
          <w:kern w:val="0"/>
          <w:sz w:val="22"/>
          <w:szCs w:val="18"/>
        </w:rPr>
        <w:t>.atitle</w:t>
      </w:r>
      <w:r>
        <w:rPr>
          <w:rFonts w:ascii="Times" w:hAnsi="Times" w:cs="Times"/>
          <w:color w:val="262626"/>
          <w:kern w:val="0"/>
          <w:sz w:val="22"/>
          <w:szCs w:val="18"/>
        </w:rPr>
        <w:t>=</w:t>
      </w:r>
      <w:r>
        <w:rPr>
          <w:rFonts w:ascii="Times" w:hAnsi="Times" w:cs="Times"/>
          <w:color w:val="98000F"/>
          <w:kern w:val="0"/>
          <w:sz w:val="22"/>
          <w:szCs w:val="18"/>
        </w:rPr>
        <w:t>'河北省'</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500" w:lineRule="atLeast"/>
        <w:jc w:val="left"/>
        <w:rPr>
          <w:rFonts w:ascii="Helvetica Neue" w:hAnsi="Helvetica Neue" w:cs="Helvetica Neue"/>
          <w:b/>
          <w:bCs/>
          <w:color w:val="262626"/>
          <w:kern w:val="0"/>
          <w:sz w:val="28"/>
          <w:szCs w:val="28"/>
        </w:rPr>
      </w:pPr>
      <w:r>
        <w:rPr>
          <w:rFonts w:ascii="Helvetica Neue" w:hAnsi="Helvetica Neue" w:cs="Helvetica Neue"/>
          <w:b/>
          <w:bCs/>
          <w:color w:val="262626"/>
          <w:kern w:val="0"/>
          <w:sz w:val="28"/>
          <w:szCs w:val="28"/>
        </w:rPr>
        <w:t>子查询</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在一个 select 语句中，嵌入了另外一个 select 语句， 那么被嵌入的 select 语句称之为子查询语句</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 xml:space="preserve">子查询分类 </w:t>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标量子查询: 子查询返回的结果是一个数据(一行一列)</w:t>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列子查询: 返回的结果是一列(一列多行)</w:t>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行子查询: 返回的结果是一行(一行多列)</w:t>
      </w:r>
    </w:p>
    <w:p>
      <w:pPr>
        <w:widowControl/>
        <w:numPr>
          <w:ilvl w:val="0"/>
          <w:numId w:val="2"/>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表级子查询: 返回的结果是多行多列</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1.标量子查询</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查询大于平均年龄的学生</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 </w:t>
      </w:r>
      <w:r>
        <w:rPr>
          <w:rFonts w:ascii="Times" w:hAnsi="Times" w:cs="Times"/>
          <w:color w:val="620075"/>
          <w:kern w:val="0"/>
          <w:sz w:val="22"/>
          <w:szCs w:val="18"/>
        </w:rPr>
        <w:t>from</w:t>
      </w:r>
      <w:r>
        <w:rPr>
          <w:rFonts w:ascii="Times" w:hAnsi="Times" w:cs="Times"/>
          <w:color w:val="262626"/>
          <w:kern w:val="0"/>
          <w:sz w:val="22"/>
          <w:szCs w:val="18"/>
        </w:rPr>
        <w:t xml:space="preserve"> students </w:t>
      </w:r>
      <w:r>
        <w:rPr>
          <w:rFonts w:ascii="Times" w:hAnsi="Times" w:cs="Times"/>
          <w:color w:val="620075"/>
          <w:kern w:val="0"/>
          <w:sz w:val="22"/>
          <w:szCs w:val="18"/>
        </w:rPr>
        <w:t>where</w:t>
      </w:r>
      <w:r>
        <w:rPr>
          <w:rFonts w:ascii="Times" w:hAnsi="Times" w:cs="Times"/>
          <w:color w:val="262626"/>
          <w:kern w:val="0"/>
          <w:sz w:val="22"/>
          <w:szCs w:val="18"/>
        </w:rPr>
        <w:t xml:space="preserve"> age &gt; (</w:t>
      </w:r>
      <w:r>
        <w:rPr>
          <w:rFonts w:ascii="Times" w:hAnsi="Times" w:cs="Times"/>
          <w:color w:val="620075"/>
          <w:kern w:val="0"/>
          <w:sz w:val="22"/>
          <w:szCs w:val="18"/>
        </w:rPr>
        <w:t>select</w:t>
      </w:r>
      <w:r>
        <w:rPr>
          <w:rFonts w:ascii="Times" w:hAnsi="Times" w:cs="Times"/>
          <w:color w:val="262626"/>
          <w:kern w:val="0"/>
          <w:sz w:val="22"/>
          <w:szCs w:val="18"/>
        </w:rPr>
        <w:t xml:space="preserve"> </w:t>
      </w:r>
      <w:r>
        <w:rPr>
          <w:rFonts w:ascii="Times" w:hAnsi="Times" w:cs="Times"/>
          <w:color w:val="620075"/>
          <w:kern w:val="0"/>
          <w:sz w:val="22"/>
          <w:szCs w:val="18"/>
        </w:rPr>
        <w:t>avg</w:t>
      </w:r>
      <w:r>
        <w:rPr>
          <w:rFonts w:ascii="Times" w:hAnsi="Times" w:cs="Times"/>
          <w:color w:val="262626"/>
          <w:kern w:val="0"/>
          <w:sz w:val="22"/>
          <w:szCs w:val="18"/>
        </w:rPr>
        <w:t xml:space="preserve">(age) </w:t>
      </w:r>
      <w:r>
        <w:rPr>
          <w:rFonts w:ascii="Times" w:hAnsi="Times" w:cs="Times"/>
          <w:color w:val="620075"/>
          <w:kern w:val="0"/>
          <w:sz w:val="22"/>
          <w:szCs w:val="18"/>
        </w:rPr>
        <w:t>from</w:t>
      </w:r>
      <w:r>
        <w:rPr>
          <w:rFonts w:ascii="Times" w:hAnsi="Times" w:cs="Times"/>
          <w:color w:val="262626"/>
          <w:kern w:val="0"/>
          <w:sz w:val="22"/>
          <w:szCs w:val="18"/>
        </w:rPr>
        <w:t xml:space="preserve"> students)</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2.列级子查询</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查询18岁的学生的成绩，要求显示成绩</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 </w:t>
      </w:r>
      <w:r>
        <w:rPr>
          <w:rFonts w:ascii="Times" w:hAnsi="Times" w:cs="Times"/>
          <w:color w:val="620075"/>
          <w:kern w:val="0"/>
          <w:sz w:val="22"/>
          <w:szCs w:val="18"/>
        </w:rPr>
        <w:t>from</w:t>
      </w:r>
      <w:r>
        <w:rPr>
          <w:rFonts w:ascii="Times" w:hAnsi="Times" w:cs="Times"/>
          <w:color w:val="262626"/>
          <w:kern w:val="0"/>
          <w:sz w:val="22"/>
          <w:szCs w:val="18"/>
        </w:rPr>
        <w:t xml:space="preserve"> scores </w:t>
      </w:r>
      <w:r>
        <w:rPr>
          <w:rFonts w:ascii="Times" w:hAnsi="Times" w:cs="Times"/>
          <w:color w:val="620075"/>
          <w:kern w:val="0"/>
          <w:sz w:val="22"/>
          <w:szCs w:val="18"/>
        </w:rPr>
        <w:t>where</w:t>
      </w:r>
      <w:r>
        <w:rPr>
          <w:rFonts w:ascii="Times" w:hAnsi="Times" w:cs="Times"/>
          <w:color w:val="262626"/>
          <w:kern w:val="0"/>
          <w:sz w:val="22"/>
          <w:szCs w:val="18"/>
        </w:rPr>
        <w:t xml:space="preserve"> studentNo </w:t>
      </w:r>
      <w:r>
        <w:rPr>
          <w:rFonts w:ascii="Times" w:hAnsi="Times" w:cs="Times"/>
          <w:color w:val="620075"/>
          <w:kern w:val="0"/>
          <w:sz w:val="22"/>
          <w:szCs w:val="18"/>
        </w:rPr>
        <w:t>in</w:t>
      </w:r>
      <w:r>
        <w:rPr>
          <w:rFonts w:ascii="Times" w:hAnsi="Times" w:cs="Times"/>
          <w:color w:val="262626"/>
          <w:kern w:val="0"/>
          <w:sz w:val="22"/>
          <w:szCs w:val="18"/>
        </w:rPr>
        <w:t xml:space="preserve"> (</w:t>
      </w:r>
      <w:r>
        <w:rPr>
          <w:rFonts w:ascii="Times" w:hAnsi="Times" w:cs="Times"/>
          <w:color w:val="620075"/>
          <w:kern w:val="0"/>
          <w:sz w:val="22"/>
          <w:szCs w:val="18"/>
        </w:rPr>
        <w:t>select</w:t>
      </w:r>
      <w:r>
        <w:rPr>
          <w:rFonts w:ascii="Times" w:hAnsi="Times" w:cs="Times"/>
          <w:color w:val="262626"/>
          <w:kern w:val="0"/>
          <w:sz w:val="22"/>
          <w:szCs w:val="18"/>
        </w:rPr>
        <w:t xml:space="preserve"> studentNo </w:t>
      </w:r>
      <w:r>
        <w:rPr>
          <w:rFonts w:ascii="Times" w:hAnsi="Times" w:cs="Times"/>
          <w:color w:val="620075"/>
          <w:kern w:val="0"/>
          <w:sz w:val="22"/>
          <w:szCs w:val="18"/>
        </w:rPr>
        <w:t>from</w:t>
      </w:r>
      <w:r>
        <w:rPr>
          <w:rFonts w:ascii="Times" w:hAnsi="Times" w:cs="Times"/>
          <w:color w:val="262626"/>
          <w:kern w:val="0"/>
          <w:sz w:val="22"/>
          <w:szCs w:val="18"/>
        </w:rPr>
        <w:t xml:space="preserve"> students </w:t>
      </w:r>
      <w:r>
        <w:rPr>
          <w:rFonts w:ascii="Times" w:hAnsi="Times" w:cs="Times"/>
          <w:color w:val="620075"/>
          <w:kern w:val="0"/>
          <w:sz w:val="22"/>
          <w:szCs w:val="18"/>
        </w:rPr>
        <w:t>where</w:t>
      </w:r>
      <w:r>
        <w:rPr>
          <w:rFonts w:ascii="Times" w:hAnsi="Times" w:cs="Times"/>
          <w:color w:val="262626"/>
          <w:kern w:val="0"/>
          <w:sz w:val="22"/>
          <w:szCs w:val="18"/>
        </w:rPr>
        <w:t xml:space="preserve"> age=</w:t>
      </w:r>
      <w:r>
        <w:rPr>
          <w:rFonts w:ascii="Times" w:hAnsi="Times" w:cs="Times"/>
          <w:color w:val="135534"/>
          <w:kern w:val="0"/>
          <w:sz w:val="22"/>
          <w:szCs w:val="18"/>
        </w:rPr>
        <w:t>18</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3.行级子查询</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查询男生中年龄最大的学生信息</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 </w:t>
      </w:r>
      <w:r>
        <w:rPr>
          <w:rFonts w:ascii="Times" w:hAnsi="Times" w:cs="Times"/>
          <w:color w:val="620075"/>
          <w:kern w:val="0"/>
          <w:sz w:val="22"/>
          <w:szCs w:val="18"/>
        </w:rPr>
        <w:t>from</w:t>
      </w:r>
      <w:r>
        <w:rPr>
          <w:rFonts w:ascii="Times" w:hAnsi="Times" w:cs="Times"/>
          <w:color w:val="262626"/>
          <w:kern w:val="0"/>
          <w:sz w:val="22"/>
          <w:szCs w:val="18"/>
        </w:rPr>
        <w:t xml:space="preserve"> students </w:t>
      </w:r>
      <w:r>
        <w:rPr>
          <w:rFonts w:ascii="Times" w:hAnsi="Times" w:cs="Times"/>
          <w:color w:val="620075"/>
          <w:kern w:val="0"/>
          <w:sz w:val="22"/>
          <w:szCs w:val="18"/>
        </w:rPr>
        <w:t>where</w:t>
      </w:r>
      <w:r>
        <w:rPr>
          <w:rFonts w:ascii="Times" w:hAnsi="Times" w:cs="Times"/>
          <w:color w:val="262626"/>
          <w:kern w:val="0"/>
          <w:sz w:val="22"/>
          <w:szCs w:val="18"/>
        </w:rPr>
        <w:t xml:space="preserve"> (sex,age) = (</w:t>
      </w:r>
      <w:r>
        <w:rPr>
          <w:rFonts w:ascii="Times" w:hAnsi="Times" w:cs="Times"/>
          <w:color w:val="620075"/>
          <w:kern w:val="0"/>
          <w:sz w:val="22"/>
          <w:szCs w:val="18"/>
        </w:rPr>
        <w:t>select</w:t>
      </w:r>
      <w:r>
        <w:rPr>
          <w:rFonts w:ascii="Times" w:hAnsi="Times" w:cs="Times"/>
          <w:color w:val="262626"/>
          <w:kern w:val="0"/>
          <w:sz w:val="22"/>
          <w:szCs w:val="18"/>
        </w:rPr>
        <w:t xml:space="preserve"> sex,age </w:t>
      </w:r>
      <w:r>
        <w:rPr>
          <w:rFonts w:ascii="Times" w:hAnsi="Times" w:cs="Times"/>
          <w:color w:val="620075"/>
          <w:kern w:val="0"/>
          <w:sz w:val="22"/>
          <w:szCs w:val="18"/>
        </w:rPr>
        <w:t>from</w:t>
      </w:r>
      <w:r>
        <w:rPr>
          <w:rFonts w:ascii="Times" w:hAnsi="Times" w:cs="Times"/>
          <w:color w:val="262626"/>
          <w:kern w:val="0"/>
          <w:sz w:val="22"/>
          <w:szCs w:val="18"/>
        </w:rPr>
        <w:t xml:space="preserve"> students </w:t>
      </w:r>
      <w:r>
        <w:rPr>
          <w:rFonts w:ascii="Times" w:hAnsi="Times" w:cs="Times"/>
          <w:color w:val="620075"/>
          <w:kern w:val="0"/>
          <w:sz w:val="22"/>
          <w:szCs w:val="18"/>
        </w:rPr>
        <w:t>where</w:t>
      </w:r>
      <w:r>
        <w:rPr>
          <w:rFonts w:ascii="Times" w:hAnsi="Times" w:cs="Times"/>
          <w:color w:val="262626"/>
          <w:kern w:val="0"/>
          <w:sz w:val="22"/>
          <w:szCs w:val="18"/>
        </w:rPr>
        <w:t xml:space="preserve"> sex=</w:t>
      </w:r>
      <w:r>
        <w:rPr>
          <w:rFonts w:ascii="Times" w:hAnsi="Times" w:cs="Times"/>
          <w:color w:val="98000F"/>
          <w:kern w:val="0"/>
          <w:sz w:val="22"/>
          <w:szCs w:val="18"/>
        </w:rPr>
        <w:t>'男'</w:t>
      </w:r>
      <w:r>
        <w:rPr>
          <w:rFonts w:ascii="Times" w:hAnsi="Times" w:cs="Times"/>
          <w:color w:val="262626"/>
          <w:kern w:val="0"/>
          <w:sz w:val="22"/>
          <w:szCs w:val="18"/>
        </w:rPr>
        <w:t xml:space="preserve"> </w:t>
      </w:r>
      <w:r>
        <w:rPr>
          <w:rFonts w:ascii="Times" w:hAnsi="Times" w:cs="Times"/>
          <w:color w:val="620075"/>
          <w:kern w:val="0"/>
          <w:sz w:val="22"/>
          <w:szCs w:val="18"/>
        </w:rPr>
        <w:t>order</w:t>
      </w:r>
      <w:r>
        <w:rPr>
          <w:rFonts w:ascii="Times" w:hAnsi="Times" w:cs="Times"/>
          <w:color w:val="262626"/>
          <w:kern w:val="0"/>
          <w:sz w:val="22"/>
          <w:szCs w:val="18"/>
        </w:rPr>
        <w:t xml:space="preserve"> </w:t>
      </w:r>
      <w:r>
        <w:rPr>
          <w:rFonts w:ascii="Times" w:hAnsi="Times" w:cs="Times"/>
          <w:color w:val="620075"/>
          <w:kern w:val="0"/>
          <w:sz w:val="22"/>
          <w:szCs w:val="18"/>
        </w:rPr>
        <w:t>by</w:t>
      </w:r>
      <w:r>
        <w:rPr>
          <w:rFonts w:ascii="Times" w:hAnsi="Times" w:cs="Times"/>
          <w:color w:val="262626"/>
          <w:kern w:val="0"/>
          <w:sz w:val="22"/>
          <w:szCs w:val="18"/>
        </w:rPr>
        <w:t xml:space="preserve"> age </w:t>
      </w:r>
      <w:r>
        <w:rPr>
          <w:rFonts w:ascii="Times" w:hAnsi="Times" w:cs="Times"/>
          <w:color w:val="620075"/>
          <w:kern w:val="0"/>
          <w:sz w:val="22"/>
          <w:szCs w:val="18"/>
        </w:rPr>
        <w:t>desc</w:t>
      </w:r>
      <w:r>
        <w:rPr>
          <w:rFonts w:ascii="Times" w:hAnsi="Times" w:cs="Times"/>
          <w:color w:val="262626"/>
          <w:kern w:val="0"/>
          <w:sz w:val="22"/>
          <w:szCs w:val="18"/>
        </w:rPr>
        <w:t xml:space="preserve"> </w:t>
      </w:r>
      <w:r>
        <w:rPr>
          <w:rFonts w:ascii="Times" w:hAnsi="Times" w:cs="Times"/>
          <w:color w:val="620075"/>
          <w:kern w:val="0"/>
          <w:sz w:val="22"/>
          <w:szCs w:val="18"/>
        </w:rPr>
        <w:t>limit</w:t>
      </w:r>
      <w:r>
        <w:rPr>
          <w:rFonts w:ascii="Times" w:hAnsi="Times" w:cs="Times"/>
          <w:color w:val="262626"/>
          <w:kern w:val="0"/>
          <w:sz w:val="22"/>
          <w:szCs w:val="18"/>
        </w:rPr>
        <w:t xml:space="preserve"> </w:t>
      </w:r>
      <w:r>
        <w:rPr>
          <w:rFonts w:ascii="Times" w:hAnsi="Times" w:cs="Times"/>
          <w:color w:val="135534"/>
          <w:kern w:val="0"/>
          <w:sz w:val="22"/>
          <w:szCs w:val="18"/>
        </w:rPr>
        <w:t>1</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4.表级子查询（查询结果要起别名）</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查询数据库和系统测试的课程成绩</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 </w:t>
      </w:r>
      <w:r>
        <w:rPr>
          <w:rFonts w:ascii="Times" w:hAnsi="Times" w:cs="Times"/>
          <w:color w:val="620075"/>
          <w:kern w:val="0"/>
          <w:sz w:val="22"/>
          <w:szCs w:val="18"/>
        </w:rPr>
        <w:t>from</w:t>
      </w:r>
      <w:r>
        <w:rPr>
          <w:rFonts w:ascii="Times" w:hAnsi="Times" w:cs="Times"/>
          <w:color w:val="262626"/>
          <w:kern w:val="0"/>
          <w:sz w:val="22"/>
          <w:szCs w:val="18"/>
        </w:rPr>
        <w:t xml:space="preserve"> scores s</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inner</w:t>
      </w:r>
      <w:r>
        <w:rPr>
          <w:rFonts w:ascii="Times" w:hAnsi="Times" w:cs="Times"/>
          <w:color w:val="262626"/>
          <w:kern w:val="0"/>
          <w:sz w:val="22"/>
          <w:szCs w:val="18"/>
        </w:rPr>
        <w:t xml:space="preserve"> </w:t>
      </w:r>
      <w:r>
        <w:rPr>
          <w:rFonts w:ascii="Times" w:hAnsi="Times" w:cs="Times"/>
          <w:color w:val="620075"/>
          <w:kern w:val="0"/>
          <w:sz w:val="22"/>
          <w:szCs w:val="18"/>
        </w:rPr>
        <w:t>join</w:t>
      </w:r>
      <w:r>
        <w:rPr>
          <w:rFonts w:ascii="Times" w:hAnsi="Times" w:cs="Times"/>
          <w:color w:val="262626"/>
          <w:kern w:val="0"/>
          <w:sz w:val="22"/>
          <w:szCs w:val="18"/>
        </w:rPr>
        <w:t xml:space="preserve"> (</w:t>
      </w:r>
      <w:r>
        <w:rPr>
          <w:rFonts w:ascii="Times" w:hAnsi="Times" w:cs="Times"/>
          <w:color w:val="620075"/>
          <w:kern w:val="0"/>
          <w:sz w:val="22"/>
          <w:szCs w:val="18"/>
        </w:rPr>
        <w:t>select</w:t>
      </w:r>
      <w:r>
        <w:rPr>
          <w:rFonts w:ascii="Times" w:hAnsi="Times" w:cs="Times"/>
          <w:color w:val="262626"/>
          <w:kern w:val="0"/>
          <w:sz w:val="22"/>
          <w:szCs w:val="18"/>
        </w:rPr>
        <w:t xml:space="preserve"> * </w:t>
      </w:r>
      <w:r>
        <w:rPr>
          <w:rFonts w:ascii="Times" w:hAnsi="Times" w:cs="Times"/>
          <w:color w:val="620075"/>
          <w:kern w:val="0"/>
          <w:sz w:val="22"/>
          <w:szCs w:val="18"/>
        </w:rPr>
        <w:t>from</w:t>
      </w:r>
      <w:r>
        <w:rPr>
          <w:rFonts w:ascii="Times" w:hAnsi="Times" w:cs="Times"/>
          <w:color w:val="262626"/>
          <w:kern w:val="0"/>
          <w:sz w:val="22"/>
          <w:szCs w:val="18"/>
        </w:rPr>
        <w:t xml:space="preserve"> courses </w:t>
      </w:r>
      <w:r>
        <w:rPr>
          <w:rFonts w:ascii="Times" w:hAnsi="Times" w:cs="Times"/>
          <w:color w:val="620075"/>
          <w:kern w:val="0"/>
          <w:sz w:val="22"/>
          <w:szCs w:val="18"/>
        </w:rPr>
        <w:t>where</w:t>
      </w:r>
      <w:r>
        <w:rPr>
          <w:rFonts w:ascii="Times" w:hAnsi="Times" w:cs="Times"/>
          <w:color w:val="262626"/>
          <w:kern w:val="0"/>
          <w:sz w:val="22"/>
          <w:szCs w:val="18"/>
        </w:rPr>
        <w:t xml:space="preserve"> name </w:t>
      </w:r>
      <w:r>
        <w:rPr>
          <w:rFonts w:ascii="Times" w:hAnsi="Times" w:cs="Times"/>
          <w:color w:val="620075"/>
          <w:kern w:val="0"/>
          <w:sz w:val="22"/>
          <w:szCs w:val="18"/>
        </w:rPr>
        <w:t>in</w:t>
      </w:r>
      <w:r>
        <w:rPr>
          <w:rFonts w:ascii="Times" w:hAnsi="Times" w:cs="Times"/>
          <w:color w:val="262626"/>
          <w:kern w:val="0"/>
          <w:sz w:val="22"/>
          <w:szCs w:val="18"/>
        </w:rPr>
        <w:t xml:space="preserve"> (</w:t>
      </w:r>
      <w:r>
        <w:rPr>
          <w:rFonts w:ascii="Times" w:hAnsi="Times" w:cs="Times"/>
          <w:color w:val="98000F"/>
          <w:kern w:val="0"/>
          <w:sz w:val="22"/>
          <w:szCs w:val="18"/>
        </w:rPr>
        <w:t>'数据库'</w:t>
      </w:r>
      <w:r>
        <w:rPr>
          <w:rFonts w:ascii="Times" w:hAnsi="Times" w:cs="Times"/>
          <w:color w:val="262626"/>
          <w:kern w:val="0"/>
          <w:sz w:val="22"/>
          <w:szCs w:val="18"/>
        </w:rPr>
        <w:t>,</w:t>
      </w:r>
      <w:r>
        <w:rPr>
          <w:rFonts w:ascii="Times" w:hAnsi="Times" w:cs="Times"/>
          <w:color w:val="98000F"/>
          <w:kern w:val="0"/>
          <w:sz w:val="22"/>
          <w:szCs w:val="18"/>
        </w:rPr>
        <w:t>'系统测试'</w:t>
      </w:r>
      <w:r>
        <w:rPr>
          <w:rFonts w:ascii="Times" w:hAnsi="Times" w:cs="Times"/>
          <w:color w:val="262626"/>
          <w:kern w:val="0"/>
          <w:sz w:val="22"/>
          <w:szCs w:val="18"/>
        </w:rPr>
        <w:t xml:space="preserve">)) c </w:t>
      </w:r>
      <w:r>
        <w:rPr>
          <w:rFonts w:ascii="Times" w:hAnsi="Times" w:cs="Times"/>
          <w:color w:val="620075"/>
          <w:kern w:val="0"/>
          <w:sz w:val="22"/>
          <w:szCs w:val="18"/>
        </w:rPr>
        <w:t>on</w:t>
      </w:r>
      <w:r>
        <w:rPr>
          <w:rFonts w:ascii="Times" w:hAnsi="Times" w:cs="Times"/>
          <w:color w:val="262626"/>
          <w:kern w:val="0"/>
          <w:sz w:val="22"/>
          <w:szCs w:val="18"/>
        </w:rPr>
        <w:t xml:space="preserve"> s</w:t>
      </w:r>
      <w:r>
        <w:rPr>
          <w:rFonts w:ascii="Times" w:hAnsi="Times" w:cs="Times"/>
          <w:color w:val="074099"/>
          <w:kern w:val="0"/>
          <w:sz w:val="22"/>
          <w:szCs w:val="18"/>
        </w:rPr>
        <w:t>.courseNo</w:t>
      </w:r>
      <w:r>
        <w:rPr>
          <w:rFonts w:ascii="Times" w:hAnsi="Times" w:cs="Times"/>
          <w:color w:val="262626"/>
          <w:kern w:val="0"/>
          <w:sz w:val="22"/>
          <w:szCs w:val="18"/>
        </w:rPr>
        <w:t xml:space="preserve"> = c</w:t>
      </w:r>
      <w:r>
        <w:rPr>
          <w:rFonts w:ascii="Times" w:hAnsi="Times" w:cs="Times"/>
          <w:color w:val="074099"/>
          <w:kern w:val="0"/>
          <w:sz w:val="22"/>
          <w:szCs w:val="18"/>
        </w:rPr>
        <w:t>.courseNo</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关键字</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in 范围</w:t>
      </w:r>
    </w:p>
    <w:p>
      <w:pPr>
        <w:widowControl/>
        <w:numPr>
          <w:ilvl w:val="1"/>
          <w:numId w:val="3"/>
        </w:numPr>
        <w:tabs>
          <w:tab w:val="left" w:pos="940"/>
          <w:tab w:val="left" w:pos="1440"/>
        </w:tabs>
        <w:autoSpaceDE w:val="0"/>
        <w:autoSpaceDN w:val="0"/>
        <w:adjustRightInd w:val="0"/>
        <w:spacing w:line="360" w:lineRule="atLeast"/>
        <w:ind w:left="1440" w:hanging="144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格式: 主查询 where 条件 in (列子查询)</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any | some 任意一个（用于结果比较的情况中）</w:t>
      </w:r>
    </w:p>
    <w:p>
      <w:pPr>
        <w:widowControl/>
        <w:numPr>
          <w:ilvl w:val="1"/>
          <w:numId w:val="3"/>
        </w:numPr>
        <w:tabs>
          <w:tab w:val="left" w:pos="940"/>
          <w:tab w:val="left" w:pos="1440"/>
        </w:tabs>
        <w:autoSpaceDE w:val="0"/>
        <w:autoSpaceDN w:val="0"/>
        <w:adjustRightInd w:val="0"/>
        <w:spacing w:line="360" w:lineRule="atLeast"/>
        <w:ind w:left="1440" w:hanging="144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格式: 主查询 where 列 = any (列子查询)</w:t>
      </w:r>
    </w:p>
    <w:p>
      <w:pPr>
        <w:widowControl/>
        <w:numPr>
          <w:ilvl w:val="1"/>
          <w:numId w:val="3"/>
        </w:numPr>
        <w:tabs>
          <w:tab w:val="left" w:pos="940"/>
          <w:tab w:val="left" w:pos="1440"/>
        </w:tabs>
        <w:autoSpaceDE w:val="0"/>
        <w:autoSpaceDN w:val="0"/>
        <w:adjustRightInd w:val="0"/>
        <w:spacing w:line="360" w:lineRule="atLeast"/>
        <w:ind w:left="1440" w:hanging="144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在条件查询的结果中匹配任意一个即可,等价于 in</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 </w:t>
      </w:r>
    </w:p>
    <w:p>
      <w:pPr>
        <w:widowControl/>
        <w:numPr>
          <w:ilvl w:val="0"/>
          <w:numId w:val="3"/>
        </w:numPr>
        <w:tabs>
          <w:tab w:val="left" w:pos="220"/>
          <w:tab w:val="left" w:pos="720"/>
        </w:tabs>
        <w:autoSpaceDE w:val="0"/>
        <w:autoSpaceDN w:val="0"/>
        <w:adjustRightInd w:val="0"/>
        <w:spacing w:line="360" w:lineRule="atLeast"/>
        <w:ind w:hanging="720"/>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all</w:t>
      </w:r>
    </w:p>
    <w:p>
      <w:pPr>
        <w:widowControl/>
        <w:tabs>
          <w:tab w:val="left" w:pos="940"/>
          <w:tab w:val="left" w:pos="1440"/>
        </w:tabs>
        <w:autoSpaceDE w:val="0"/>
        <w:autoSpaceDN w:val="0"/>
        <w:adjustRightInd w:val="0"/>
        <w:spacing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格式: 主查询 where 列 = all(列子查询) : 等于里面所有</w:t>
      </w:r>
    </w:p>
    <w:p>
      <w:pPr>
        <w:widowControl/>
        <w:tabs>
          <w:tab w:val="left" w:pos="940"/>
          <w:tab w:val="left" w:pos="1440"/>
        </w:tabs>
        <w:autoSpaceDE w:val="0"/>
        <w:autoSpaceDN w:val="0"/>
        <w:adjustRightInd w:val="0"/>
        <w:spacing w:line="360" w:lineRule="atLeast"/>
        <w:jc w:val="left"/>
        <w:rPr>
          <w:rFonts w:hint="eastAsia" w:ascii="Helvetica Neue" w:hAnsi="Helvetica Neue" w:cs="Helvetica Neue"/>
          <w:color w:val="262626"/>
          <w:kern w:val="0"/>
          <w:sz w:val="24"/>
          <w:szCs w:val="24"/>
        </w:rPr>
      </w:pPr>
      <w:r>
        <w:rPr>
          <w:rFonts w:ascii="Helvetica Neue" w:hAnsi="Helvetica Neue" w:cs="Helvetica Neue"/>
          <w:color w:val="262626"/>
          <w:kern w:val="0"/>
          <w:sz w:val="24"/>
          <w:szCs w:val="24"/>
        </w:rPr>
        <w:t>格式: 主查询 where 列 &lt;&gt;all(列子查询) : 不等于其中所有</w:t>
      </w:r>
    </w:p>
    <w:p>
      <w:pPr>
        <w:widowControl/>
        <w:autoSpaceDE w:val="0"/>
        <w:autoSpaceDN w:val="0"/>
        <w:adjustRightInd w:val="0"/>
        <w:spacing w:after="240" w:line="420" w:lineRule="atLeast"/>
        <w:jc w:val="left"/>
        <w:rPr>
          <w:rFonts w:hint="eastAsia" w:ascii="Helvetica Neue" w:hAnsi="Helvetica Neue" w:cs="Helvetica Neue"/>
          <w:b/>
          <w:bCs/>
          <w:color w:val="262626"/>
          <w:kern w:val="0"/>
          <w:sz w:val="24"/>
          <w:szCs w:val="24"/>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查询演练</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1.</w:t>
      </w:r>
      <w:r>
        <w:rPr>
          <w:rFonts w:ascii="Times" w:hAnsi="Times" w:cs="Times"/>
          <w:color w:val="262626"/>
          <w:kern w:val="0"/>
          <w:sz w:val="22"/>
          <w:szCs w:val="18"/>
        </w:rPr>
        <w:t>查询所有电脑产品的平均价格，并且保留两位小数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SELlect round(</w:t>
      </w:r>
      <w:r>
        <w:rPr>
          <w:rFonts w:ascii="Times" w:hAnsi="Times" w:cs="Times"/>
          <w:color w:val="620075"/>
          <w:kern w:val="0"/>
          <w:sz w:val="22"/>
          <w:szCs w:val="18"/>
        </w:rPr>
        <w:t>avg</w:t>
      </w:r>
      <w:r>
        <w:rPr>
          <w:rFonts w:ascii="Times" w:hAnsi="Times" w:cs="Times"/>
          <w:color w:val="262626"/>
          <w:kern w:val="0"/>
          <w:sz w:val="22"/>
          <w:szCs w:val="18"/>
        </w:rPr>
        <w:t xml:space="preserve">(price)) </w:t>
      </w:r>
      <w:r>
        <w:rPr>
          <w:rFonts w:ascii="Times" w:hAnsi="Times" w:cs="Times"/>
          <w:color w:val="620075"/>
          <w:kern w:val="0"/>
          <w:sz w:val="22"/>
          <w:szCs w:val="18"/>
        </w:rPr>
        <w:t>from</w:t>
      </w:r>
      <w:r>
        <w:rPr>
          <w:rFonts w:ascii="Times" w:hAnsi="Times" w:cs="Times"/>
          <w:color w:val="262626"/>
          <w:kern w:val="0"/>
          <w:sz w:val="22"/>
          <w:szCs w:val="18"/>
        </w:rPr>
        <w:t xml:space="preserve"> goods</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2.</w:t>
      </w:r>
      <w:r>
        <w:rPr>
          <w:rFonts w:ascii="Times" w:hAnsi="Times" w:cs="Times"/>
          <w:color w:val="262626"/>
          <w:kern w:val="0"/>
          <w:sz w:val="22"/>
          <w:szCs w:val="18"/>
        </w:rPr>
        <w:t>查询所有价格大于平均价格的商品，并且按照价格降序排列</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 </w:t>
      </w:r>
      <w:r>
        <w:rPr>
          <w:rFonts w:ascii="Times" w:hAnsi="Times" w:cs="Times"/>
          <w:color w:val="620075"/>
          <w:kern w:val="0"/>
          <w:sz w:val="22"/>
          <w:szCs w:val="18"/>
        </w:rPr>
        <w:t>from</w:t>
      </w:r>
      <w:r>
        <w:rPr>
          <w:rFonts w:ascii="Times" w:hAnsi="Times" w:cs="Times"/>
          <w:color w:val="262626"/>
          <w:kern w:val="0"/>
          <w:sz w:val="22"/>
          <w:szCs w:val="18"/>
        </w:rPr>
        <w:t xml:space="preserve"> goods </w:t>
      </w:r>
      <w:r>
        <w:rPr>
          <w:rFonts w:ascii="Times" w:hAnsi="Times" w:cs="Times"/>
          <w:color w:val="620075"/>
          <w:kern w:val="0"/>
          <w:sz w:val="22"/>
          <w:szCs w:val="18"/>
        </w:rPr>
        <w:t>where</w:t>
      </w:r>
      <w:r>
        <w:rPr>
          <w:rFonts w:ascii="Times" w:hAnsi="Times" w:cs="Times"/>
          <w:color w:val="262626"/>
          <w:kern w:val="0"/>
          <w:sz w:val="22"/>
          <w:szCs w:val="18"/>
        </w:rPr>
        <w:t xml:space="preserve"> price &gt;(</w:t>
      </w:r>
      <w:r>
        <w:rPr>
          <w:rFonts w:ascii="Times" w:hAnsi="Times" w:cs="Times"/>
          <w:color w:val="620075"/>
          <w:kern w:val="0"/>
          <w:sz w:val="22"/>
          <w:szCs w:val="18"/>
        </w:rPr>
        <w:t>select</w:t>
      </w:r>
      <w:r>
        <w:rPr>
          <w:rFonts w:ascii="Times" w:hAnsi="Times" w:cs="Times"/>
          <w:color w:val="262626"/>
          <w:kern w:val="0"/>
          <w:sz w:val="22"/>
          <w:szCs w:val="18"/>
        </w:rPr>
        <w:t xml:space="preserve"> round(</w:t>
      </w:r>
      <w:r>
        <w:rPr>
          <w:rFonts w:ascii="Times" w:hAnsi="Times" w:cs="Times"/>
          <w:color w:val="620075"/>
          <w:kern w:val="0"/>
          <w:sz w:val="22"/>
          <w:szCs w:val="18"/>
        </w:rPr>
        <w:t>avg</w:t>
      </w:r>
      <w:r>
        <w:rPr>
          <w:rFonts w:ascii="Times" w:hAnsi="Times" w:cs="Times"/>
          <w:color w:val="262626"/>
          <w:kern w:val="0"/>
          <w:sz w:val="22"/>
          <w:szCs w:val="18"/>
        </w:rPr>
        <w:t>(price),</w:t>
      </w:r>
      <w:r>
        <w:rPr>
          <w:rFonts w:ascii="Times" w:hAnsi="Times" w:cs="Times"/>
          <w:color w:val="135534"/>
          <w:kern w:val="0"/>
          <w:sz w:val="22"/>
          <w:szCs w:val="18"/>
        </w:rPr>
        <w:t>2</w:t>
      </w:r>
      <w:r>
        <w:rPr>
          <w:rFonts w:ascii="Times" w:hAnsi="Times" w:cs="Times"/>
          <w:color w:val="262626"/>
          <w:kern w:val="0"/>
          <w:sz w:val="22"/>
          <w:szCs w:val="18"/>
        </w:rPr>
        <w:t>)  </w:t>
      </w:r>
      <w:r>
        <w:rPr>
          <w:rFonts w:ascii="Times" w:hAnsi="Times" w:cs="Times"/>
          <w:color w:val="620075"/>
          <w:kern w:val="0"/>
          <w:sz w:val="22"/>
          <w:szCs w:val="18"/>
        </w:rPr>
        <w:t>from</w:t>
      </w:r>
      <w:r>
        <w:rPr>
          <w:rFonts w:ascii="Times" w:hAnsi="Times" w:cs="Times"/>
          <w:color w:val="262626"/>
          <w:kern w:val="0"/>
          <w:sz w:val="22"/>
          <w:szCs w:val="18"/>
        </w:rPr>
        <w:t xml:space="preserve"> goods) </w:t>
      </w:r>
      <w:r>
        <w:rPr>
          <w:rFonts w:ascii="Times" w:hAnsi="Times" w:cs="Times"/>
          <w:color w:val="620075"/>
          <w:kern w:val="0"/>
          <w:sz w:val="22"/>
          <w:szCs w:val="18"/>
        </w:rPr>
        <w:t>order</w:t>
      </w:r>
      <w:r>
        <w:rPr>
          <w:rFonts w:ascii="Times" w:hAnsi="Times" w:cs="Times"/>
          <w:color w:val="262626"/>
          <w:kern w:val="0"/>
          <w:sz w:val="22"/>
          <w:szCs w:val="18"/>
        </w:rPr>
        <w:t xml:space="preserve"> </w:t>
      </w:r>
      <w:r>
        <w:rPr>
          <w:rFonts w:ascii="Times" w:hAnsi="Times" w:cs="Times"/>
          <w:color w:val="620075"/>
          <w:kern w:val="0"/>
          <w:sz w:val="22"/>
          <w:szCs w:val="18"/>
        </w:rPr>
        <w:t>by</w:t>
      </w:r>
      <w:r>
        <w:rPr>
          <w:rFonts w:ascii="Times" w:hAnsi="Times" w:cs="Times"/>
          <w:color w:val="262626"/>
          <w:kern w:val="0"/>
          <w:sz w:val="22"/>
          <w:szCs w:val="18"/>
        </w:rPr>
        <w:t xml:space="preserve"> price </w:t>
      </w:r>
      <w:r>
        <w:rPr>
          <w:rFonts w:ascii="Times" w:hAnsi="Times" w:cs="Times"/>
          <w:color w:val="620075"/>
          <w:kern w:val="0"/>
          <w:sz w:val="22"/>
          <w:szCs w:val="18"/>
        </w:rPr>
        <w:t>desc</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3.</w:t>
      </w:r>
      <w:r>
        <w:rPr>
          <w:rFonts w:ascii="Times" w:hAnsi="Times" w:cs="Times"/>
          <w:color w:val="262626"/>
          <w:kern w:val="0"/>
          <w:sz w:val="22"/>
          <w:szCs w:val="18"/>
        </w:rPr>
        <w:t>查询类型为“超级本”的商品价格</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price </w:t>
      </w:r>
      <w:r>
        <w:rPr>
          <w:rFonts w:ascii="Times" w:hAnsi="Times" w:cs="Times"/>
          <w:color w:val="620075"/>
          <w:kern w:val="0"/>
          <w:sz w:val="22"/>
          <w:szCs w:val="18"/>
        </w:rPr>
        <w:t>from</w:t>
      </w:r>
      <w:r>
        <w:rPr>
          <w:rFonts w:ascii="Times" w:hAnsi="Times" w:cs="Times"/>
          <w:color w:val="262626"/>
          <w:kern w:val="0"/>
          <w:sz w:val="22"/>
          <w:szCs w:val="18"/>
        </w:rPr>
        <w:t xml:space="preserve"> goode </w:t>
      </w:r>
      <w:r>
        <w:rPr>
          <w:rFonts w:ascii="Times" w:hAnsi="Times" w:cs="Times"/>
          <w:color w:val="620075"/>
          <w:kern w:val="0"/>
          <w:sz w:val="22"/>
          <w:szCs w:val="18"/>
        </w:rPr>
        <w:t>where</w:t>
      </w:r>
      <w:r>
        <w:rPr>
          <w:rFonts w:ascii="Times" w:hAnsi="Times" w:cs="Times"/>
          <w:color w:val="262626"/>
          <w:kern w:val="0"/>
          <w:sz w:val="22"/>
          <w:szCs w:val="18"/>
        </w:rPr>
        <w:t xml:space="preserve"> cates = </w:t>
      </w:r>
      <w:r>
        <w:rPr>
          <w:rFonts w:ascii="Times" w:hAnsi="Times" w:cs="Times"/>
          <w:color w:val="98000F"/>
          <w:kern w:val="0"/>
          <w:sz w:val="22"/>
          <w:szCs w:val="18"/>
        </w:rPr>
        <w:t>'超级本'</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4.</w:t>
      </w:r>
      <w:r>
        <w:rPr>
          <w:rFonts w:ascii="Times" w:hAnsi="Times" w:cs="Times"/>
          <w:color w:val="262626"/>
          <w:kern w:val="0"/>
          <w:sz w:val="22"/>
          <w:szCs w:val="18"/>
        </w:rPr>
        <w:t>查询价格大于或等于‘超级本’价格的商品，并且按照价格升序排列</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此时子查询中返回一列值，而比价只需要一个最大值，因此要加上any</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 </w:t>
      </w:r>
      <w:r>
        <w:rPr>
          <w:rFonts w:ascii="Times" w:hAnsi="Times" w:cs="Times"/>
          <w:color w:val="620075"/>
          <w:kern w:val="0"/>
          <w:sz w:val="22"/>
          <w:szCs w:val="18"/>
        </w:rPr>
        <w:t>from</w:t>
      </w:r>
      <w:r>
        <w:rPr>
          <w:rFonts w:ascii="Times" w:hAnsi="Times" w:cs="Times"/>
          <w:color w:val="262626"/>
          <w:kern w:val="0"/>
          <w:sz w:val="22"/>
          <w:szCs w:val="18"/>
        </w:rPr>
        <w:t xml:space="preserve"> goods </w:t>
      </w:r>
      <w:r>
        <w:rPr>
          <w:rFonts w:ascii="Times" w:hAnsi="Times" w:cs="Times"/>
          <w:color w:val="620075"/>
          <w:kern w:val="0"/>
          <w:sz w:val="22"/>
          <w:szCs w:val="18"/>
        </w:rPr>
        <w:t>where</w:t>
      </w:r>
      <w:r>
        <w:rPr>
          <w:rFonts w:ascii="Times" w:hAnsi="Times" w:cs="Times"/>
          <w:color w:val="262626"/>
          <w:kern w:val="0"/>
          <w:sz w:val="22"/>
          <w:szCs w:val="18"/>
        </w:rPr>
        <w:t xml:space="preserve"> price &gt;= any(</w:t>
      </w:r>
      <w:r>
        <w:rPr>
          <w:rFonts w:ascii="Times" w:hAnsi="Times" w:cs="Times"/>
          <w:color w:val="620075"/>
          <w:kern w:val="0"/>
          <w:sz w:val="22"/>
          <w:szCs w:val="18"/>
        </w:rPr>
        <w:t>select</w:t>
      </w:r>
      <w:r>
        <w:rPr>
          <w:rFonts w:ascii="Times" w:hAnsi="Times" w:cs="Times"/>
          <w:color w:val="262626"/>
          <w:kern w:val="0"/>
          <w:sz w:val="22"/>
          <w:szCs w:val="18"/>
        </w:rPr>
        <w:t xml:space="preserve"> price </w:t>
      </w:r>
      <w:r>
        <w:rPr>
          <w:rFonts w:ascii="Times" w:hAnsi="Times" w:cs="Times"/>
          <w:color w:val="620075"/>
          <w:kern w:val="0"/>
          <w:sz w:val="22"/>
          <w:szCs w:val="18"/>
        </w:rPr>
        <w:t>from</w:t>
      </w:r>
      <w:r>
        <w:rPr>
          <w:rFonts w:ascii="Times" w:hAnsi="Times" w:cs="Times"/>
          <w:color w:val="262626"/>
          <w:kern w:val="0"/>
          <w:sz w:val="22"/>
          <w:szCs w:val="18"/>
        </w:rPr>
        <w:t xml:space="preserve"> goods </w:t>
      </w:r>
      <w:r>
        <w:rPr>
          <w:rFonts w:ascii="Times" w:hAnsi="Times" w:cs="Times"/>
          <w:color w:val="620075"/>
          <w:kern w:val="0"/>
          <w:sz w:val="22"/>
          <w:szCs w:val="18"/>
        </w:rPr>
        <w:t>where</w:t>
      </w:r>
      <w:r>
        <w:rPr>
          <w:rFonts w:ascii="Times" w:hAnsi="Times" w:cs="Times"/>
          <w:color w:val="262626"/>
          <w:kern w:val="0"/>
          <w:sz w:val="22"/>
          <w:szCs w:val="18"/>
        </w:rPr>
        <w:t xml:space="preserve"> cates= </w:t>
      </w:r>
      <w:r>
        <w:rPr>
          <w:rFonts w:ascii="Times" w:hAnsi="Times" w:cs="Times"/>
          <w:color w:val="98000F"/>
          <w:kern w:val="0"/>
          <w:sz w:val="22"/>
          <w:szCs w:val="18"/>
        </w:rPr>
        <w:t>'超级本'</w:t>
      </w:r>
      <w:r>
        <w:rPr>
          <w:rFonts w:ascii="Times" w:hAnsi="Times" w:cs="Times"/>
          <w:color w:val="262626"/>
          <w:kern w:val="0"/>
          <w:sz w:val="22"/>
          <w:szCs w:val="18"/>
        </w:rPr>
        <w:t xml:space="preserve">) </w:t>
      </w:r>
      <w:r>
        <w:rPr>
          <w:rFonts w:ascii="Times" w:hAnsi="Times" w:cs="Times"/>
          <w:color w:val="620075"/>
          <w:kern w:val="0"/>
          <w:sz w:val="22"/>
          <w:szCs w:val="18"/>
        </w:rPr>
        <w:t>order</w:t>
      </w:r>
      <w:r>
        <w:rPr>
          <w:rFonts w:ascii="Times" w:hAnsi="Times" w:cs="Times"/>
          <w:color w:val="262626"/>
          <w:kern w:val="0"/>
          <w:sz w:val="22"/>
          <w:szCs w:val="18"/>
        </w:rPr>
        <w:t xml:space="preserve"> </w:t>
      </w:r>
      <w:r>
        <w:rPr>
          <w:rFonts w:ascii="Times" w:hAnsi="Times" w:cs="Times"/>
          <w:color w:val="620075"/>
          <w:kern w:val="0"/>
          <w:sz w:val="22"/>
          <w:szCs w:val="18"/>
        </w:rPr>
        <w:t>by</w:t>
      </w:r>
      <w:r>
        <w:rPr>
          <w:rFonts w:ascii="Times" w:hAnsi="Times" w:cs="Times"/>
          <w:color w:val="262626"/>
          <w:kern w:val="0"/>
          <w:sz w:val="22"/>
          <w:szCs w:val="18"/>
        </w:rPr>
        <w:t xml:space="preserve"> price </w:t>
      </w:r>
      <w:r>
        <w:rPr>
          <w:rFonts w:ascii="Times" w:hAnsi="Times" w:cs="Times"/>
          <w:color w:val="620075"/>
          <w:kern w:val="0"/>
          <w:sz w:val="22"/>
          <w:szCs w:val="18"/>
        </w:rPr>
        <w:t>asc</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5.</w:t>
      </w:r>
      <w:r>
        <w:rPr>
          <w:rFonts w:ascii="Times" w:hAnsi="Times" w:cs="Times"/>
          <w:color w:val="262626"/>
          <w:kern w:val="0"/>
          <w:sz w:val="22"/>
          <w:szCs w:val="18"/>
        </w:rPr>
        <w:t>把商品分类数据插入到‘商品分类’表中</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从一个表中查询到数据（cate）之后插入一个新表（goods_cate）中，cate_name为新表指定的字段名</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insert</w:t>
      </w:r>
      <w:r>
        <w:rPr>
          <w:rFonts w:ascii="Times" w:hAnsi="Times" w:cs="Times"/>
          <w:color w:val="262626"/>
          <w:kern w:val="0"/>
          <w:sz w:val="22"/>
          <w:szCs w:val="18"/>
        </w:rPr>
        <w:t xml:space="preserve"> </w:t>
      </w:r>
      <w:r>
        <w:rPr>
          <w:rFonts w:ascii="Times" w:hAnsi="Times" w:cs="Times"/>
          <w:color w:val="620075"/>
          <w:kern w:val="0"/>
          <w:sz w:val="22"/>
          <w:szCs w:val="18"/>
        </w:rPr>
        <w:t>into</w:t>
      </w:r>
      <w:r>
        <w:rPr>
          <w:rFonts w:ascii="Times" w:hAnsi="Times" w:cs="Times"/>
          <w:color w:val="262626"/>
          <w:kern w:val="0"/>
          <w:sz w:val="22"/>
          <w:szCs w:val="18"/>
        </w:rPr>
        <w:t xml:space="preserve"> goods_cate(cate_name) </w:t>
      </w:r>
      <w:r>
        <w:rPr>
          <w:rFonts w:ascii="Times" w:hAnsi="Times" w:cs="Times"/>
          <w:color w:val="620075"/>
          <w:kern w:val="0"/>
          <w:sz w:val="22"/>
          <w:szCs w:val="18"/>
        </w:rPr>
        <w:t>select</w:t>
      </w:r>
      <w:r>
        <w:rPr>
          <w:rFonts w:ascii="Times" w:hAnsi="Times" w:cs="Times"/>
          <w:color w:val="262626"/>
          <w:kern w:val="0"/>
          <w:sz w:val="22"/>
          <w:szCs w:val="18"/>
        </w:rPr>
        <w:t xml:space="preserve"> </w:t>
      </w:r>
      <w:r>
        <w:rPr>
          <w:rFonts w:ascii="Times" w:hAnsi="Times" w:cs="Times"/>
          <w:color w:val="620075"/>
          <w:kern w:val="0"/>
          <w:sz w:val="22"/>
          <w:szCs w:val="18"/>
        </w:rPr>
        <w:t>distinct</w:t>
      </w:r>
      <w:r>
        <w:rPr>
          <w:rFonts w:ascii="Times" w:hAnsi="Times" w:cs="Times"/>
          <w:color w:val="262626"/>
          <w:kern w:val="0"/>
          <w:sz w:val="22"/>
          <w:szCs w:val="18"/>
        </w:rPr>
        <w:t xml:space="preserve"> cate </w:t>
      </w:r>
      <w:r>
        <w:rPr>
          <w:rFonts w:ascii="Times" w:hAnsi="Times" w:cs="Times"/>
          <w:color w:val="620075"/>
          <w:kern w:val="0"/>
          <w:sz w:val="22"/>
          <w:szCs w:val="18"/>
        </w:rPr>
        <w:t>from</w:t>
      </w:r>
      <w:r>
        <w:rPr>
          <w:rFonts w:ascii="Times" w:hAnsi="Times" w:cs="Times"/>
          <w:color w:val="262626"/>
          <w:kern w:val="0"/>
          <w:sz w:val="22"/>
          <w:szCs w:val="18"/>
        </w:rPr>
        <w:t xml:space="preserve"> goods</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6.</w:t>
      </w:r>
      <w:r>
        <w:rPr>
          <w:rFonts w:ascii="Times" w:hAnsi="Times" w:cs="Times"/>
          <w:color w:val="262626"/>
          <w:kern w:val="0"/>
          <w:sz w:val="22"/>
          <w:szCs w:val="18"/>
        </w:rPr>
        <w:t>创建“商品品牌”表</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创建表与select语句结合，查询得到的结果（brand_name)要与表中创建的字段名称一致才能插入</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create</w:t>
      </w:r>
      <w:r>
        <w:rPr>
          <w:rFonts w:ascii="Times" w:hAnsi="Times" w:cs="Times"/>
          <w:color w:val="262626"/>
          <w:kern w:val="0"/>
          <w:sz w:val="22"/>
          <w:szCs w:val="18"/>
        </w:rPr>
        <w:t xml:space="preserve"> </w:t>
      </w:r>
      <w:r>
        <w:rPr>
          <w:rFonts w:ascii="Times" w:hAnsi="Times" w:cs="Times"/>
          <w:color w:val="620075"/>
          <w:kern w:val="0"/>
          <w:sz w:val="22"/>
          <w:szCs w:val="18"/>
        </w:rPr>
        <w:t>table</w:t>
      </w:r>
      <w:r>
        <w:rPr>
          <w:rFonts w:ascii="Times" w:hAnsi="Times" w:cs="Times"/>
          <w:color w:val="262626"/>
          <w:kern w:val="0"/>
          <w:sz w:val="22"/>
          <w:szCs w:val="18"/>
        </w:rPr>
        <w:t xml:space="preserve"> goods_brand(</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id </w:t>
      </w:r>
      <w:r>
        <w:rPr>
          <w:rFonts w:ascii="Times" w:hAnsi="Times" w:cs="Times"/>
          <w:color w:val="250099"/>
          <w:kern w:val="0"/>
          <w:sz w:val="22"/>
          <w:szCs w:val="18"/>
        </w:rPr>
        <w:t>int</w:t>
      </w:r>
      <w:r>
        <w:rPr>
          <w:rFonts w:ascii="Times" w:hAnsi="Times" w:cs="Times"/>
          <w:color w:val="262626"/>
          <w:kern w:val="0"/>
          <w:sz w:val="22"/>
          <w:szCs w:val="18"/>
        </w:rPr>
        <w:t xml:space="preserve"> </w:t>
      </w:r>
      <w:r>
        <w:rPr>
          <w:rFonts w:ascii="Times" w:hAnsi="Times" w:cs="Times"/>
          <w:color w:val="250099"/>
          <w:kern w:val="0"/>
          <w:sz w:val="22"/>
          <w:szCs w:val="18"/>
        </w:rPr>
        <w:t>unsigned</w:t>
      </w:r>
      <w:r>
        <w:rPr>
          <w:rFonts w:ascii="Times" w:hAnsi="Times" w:cs="Times"/>
          <w:color w:val="262626"/>
          <w:kern w:val="0"/>
          <w:sz w:val="22"/>
          <w:szCs w:val="18"/>
        </w:rPr>
        <w:t xml:space="preserve"> </w:t>
      </w:r>
      <w:r>
        <w:rPr>
          <w:rFonts w:ascii="Times" w:hAnsi="Times" w:cs="Times"/>
          <w:color w:val="620075"/>
          <w:kern w:val="0"/>
          <w:sz w:val="22"/>
          <w:szCs w:val="18"/>
        </w:rPr>
        <w:t>primary</w:t>
      </w:r>
      <w:r>
        <w:rPr>
          <w:rFonts w:ascii="Times" w:hAnsi="Times" w:cs="Times"/>
          <w:color w:val="262626"/>
          <w:kern w:val="0"/>
          <w:sz w:val="22"/>
          <w:szCs w:val="18"/>
        </w:rPr>
        <w:t xml:space="preserve"> </w:t>
      </w:r>
      <w:r>
        <w:rPr>
          <w:rFonts w:ascii="Times" w:hAnsi="Times" w:cs="Times"/>
          <w:color w:val="620075"/>
          <w:kern w:val="0"/>
          <w:sz w:val="22"/>
          <w:szCs w:val="18"/>
        </w:rPr>
        <w:t>key</w:t>
      </w:r>
      <w:r>
        <w:rPr>
          <w:rFonts w:ascii="Times" w:hAnsi="Times" w:cs="Times"/>
          <w:color w:val="262626"/>
          <w:kern w:val="0"/>
          <w:sz w:val="22"/>
          <w:szCs w:val="18"/>
        </w:rPr>
        <w:t xml:space="preserve"> </w:t>
      </w:r>
      <w:r>
        <w:rPr>
          <w:rFonts w:ascii="Times" w:hAnsi="Times" w:cs="Times"/>
          <w:color w:val="620075"/>
          <w:kern w:val="0"/>
          <w:sz w:val="22"/>
          <w:szCs w:val="18"/>
        </w:rPr>
        <w:t>auto_increment</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brand_name </w:t>
      </w:r>
      <w:r>
        <w:rPr>
          <w:rFonts w:ascii="Times" w:hAnsi="Times" w:cs="Times"/>
          <w:color w:val="250099"/>
          <w:kern w:val="0"/>
          <w:sz w:val="22"/>
          <w:szCs w:val="18"/>
        </w:rPr>
        <w:t>varchar</w:t>
      </w:r>
      <w:r>
        <w:rPr>
          <w:rFonts w:ascii="Times" w:hAnsi="Times" w:cs="Times"/>
          <w:color w:val="262626"/>
          <w:kern w:val="0"/>
          <w:sz w:val="22"/>
          <w:szCs w:val="18"/>
        </w:rPr>
        <w:t>(</w:t>
      </w:r>
      <w:r>
        <w:rPr>
          <w:rFonts w:ascii="Times" w:hAnsi="Times" w:cs="Times"/>
          <w:color w:val="135534"/>
          <w:kern w:val="0"/>
          <w:sz w:val="22"/>
          <w:szCs w:val="18"/>
        </w:rPr>
        <w:t>20</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w:t>
      </w:r>
      <w:r>
        <w:rPr>
          <w:rFonts w:ascii="Times" w:hAnsi="Times" w:cs="Times"/>
          <w:color w:val="620075"/>
          <w:kern w:val="0"/>
          <w:sz w:val="22"/>
          <w:szCs w:val="18"/>
        </w:rPr>
        <w:t>select</w:t>
      </w:r>
      <w:r>
        <w:rPr>
          <w:rFonts w:ascii="Times" w:hAnsi="Times" w:cs="Times"/>
          <w:color w:val="262626"/>
          <w:kern w:val="0"/>
          <w:sz w:val="22"/>
          <w:szCs w:val="18"/>
        </w:rPr>
        <w:t xml:space="preserve"> </w:t>
      </w:r>
      <w:r>
        <w:rPr>
          <w:rFonts w:ascii="Times" w:hAnsi="Times" w:cs="Times"/>
          <w:color w:val="620075"/>
          <w:kern w:val="0"/>
          <w:sz w:val="22"/>
          <w:szCs w:val="18"/>
        </w:rPr>
        <w:t>distinct</w:t>
      </w:r>
      <w:r>
        <w:rPr>
          <w:rFonts w:ascii="Times" w:hAnsi="Times" w:cs="Times"/>
          <w:color w:val="262626"/>
          <w:kern w:val="0"/>
          <w:sz w:val="22"/>
          <w:szCs w:val="18"/>
        </w:rPr>
        <w:t xml:space="preserve"> brand_name </w:t>
      </w:r>
      <w:r>
        <w:rPr>
          <w:rFonts w:ascii="Times" w:hAnsi="Times" w:cs="Times"/>
          <w:color w:val="620075"/>
          <w:kern w:val="0"/>
          <w:sz w:val="22"/>
          <w:szCs w:val="18"/>
        </w:rPr>
        <w:t>from</w:t>
      </w:r>
      <w:r>
        <w:rPr>
          <w:rFonts w:ascii="Times" w:hAnsi="Times" w:cs="Times"/>
          <w:color w:val="262626"/>
          <w:kern w:val="0"/>
          <w:sz w:val="22"/>
          <w:szCs w:val="18"/>
        </w:rPr>
        <w:t xml:space="preserve"> goods</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7.</w:t>
      </w:r>
      <w:r>
        <w:rPr>
          <w:rFonts w:ascii="Times" w:hAnsi="Times" w:cs="Times"/>
          <w:color w:val="262626"/>
          <w:kern w:val="0"/>
          <w:sz w:val="22"/>
          <w:szCs w:val="18"/>
        </w:rPr>
        <w:t>备份表</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create table与select结合使用</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create</w:t>
      </w:r>
      <w:r>
        <w:rPr>
          <w:rFonts w:ascii="Times" w:hAnsi="Times" w:cs="Times"/>
          <w:color w:val="262626"/>
          <w:kern w:val="0"/>
          <w:sz w:val="22"/>
          <w:szCs w:val="18"/>
        </w:rPr>
        <w:t xml:space="preserve"> </w:t>
      </w:r>
      <w:r>
        <w:rPr>
          <w:rFonts w:ascii="Times" w:hAnsi="Times" w:cs="Times"/>
          <w:color w:val="620075"/>
          <w:kern w:val="0"/>
          <w:sz w:val="22"/>
          <w:szCs w:val="18"/>
        </w:rPr>
        <w:t>table</w:t>
      </w:r>
      <w:r>
        <w:rPr>
          <w:rFonts w:ascii="Times" w:hAnsi="Times" w:cs="Times"/>
          <w:color w:val="262626"/>
          <w:kern w:val="0"/>
          <w:sz w:val="22"/>
          <w:szCs w:val="18"/>
        </w:rPr>
        <w:t xml:space="preserve"> goods_bank </w:t>
      </w:r>
      <w:r>
        <w:rPr>
          <w:rFonts w:ascii="Times" w:hAnsi="Times" w:cs="Times"/>
          <w:color w:val="620075"/>
          <w:kern w:val="0"/>
          <w:sz w:val="22"/>
          <w:szCs w:val="18"/>
        </w:rPr>
        <w:t>select</w:t>
      </w:r>
      <w:r>
        <w:rPr>
          <w:rFonts w:ascii="Times" w:hAnsi="Times" w:cs="Times"/>
          <w:color w:val="262626"/>
          <w:kern w:val="0"/>
          <w:sz w:val="22"/>
          <w:szCs w:val="18"/>
        </w:rPr>
        <w:t xml:space="preserve"> * </w:t>
      </w:r>
      <w:r>
        <w:rPr>
          <w:rFonts w:ascii="Times" w:hAnsi="Times" w:cs="Times"/>
          <w:color w:val="620075"/>
          <w:kern w:val="0"/>
          <w:sz w:val="22"/>
          <w:szCs w:val="18"/>
        </w:rPr>
        <w:t>from</w:t>
      </w:r>
      <w:r>
        <w:rPr>
          <w:rFonts w:ascii="Times" w:hAnsi="Times" w:cs="Times"/>
          <w:color w:val="262626"/>
          <w:kern w:val="0"/>
          <w:sz w:val="22"/>
          <w:szCs w:val="18"/>
        </w:rPr>
        <w:t xml:space="preserve"> goods</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8.</w:t>
      </w:r>
      <w:r>
        <w:rPr>
          <w:rFonts w:ascii="Times" w:hAnsi="Times" w:cs="Times"/>
          <w:color w:val="262626"/>
          <w:kern w:val="0"/>
          <w:sz w:val="22"/>
          <w:szCs w:val="18"/>
        </w:rPr>
        <w:t>按照goods_cate表更新goods表中字段名称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使用连接，update与inner join结合使用</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update</w:t>
      </w:r>
      <w:r>
        <w:rPr>
          <w:rFonts w:ascii="Times" w:hAnsi="Times" w:cs="Times"/>
          <w:color w:val="262626"/>
          <w:kern w:val="0"/>
          <w:sz w:val="22"/>
          <w:szCs w:val="18"/>
        </w:rPr>
        <w:t xml:space="preserve"> goods g </w:t>
      </w:r>
      <w:r>
        <w:rPr>
          <w:rFonts w:ascii="Times" w:hAnsi="Times" w:cs="Times"/>
          <w:color w:val="620075"/>
          <w:kern w:val="0"/>
          <w:sz w:val="22"/>
          <w:szCs w:val="18"/>
        </w:rPr>
        <w:t>inner</w:t>
      </w:r>
      <w:r>
        <w:rPr>
          <w:rFonts w:ascii="Times" w:hAnsi="Times" w:cs="Times"/>
          <w:color w:val="262626"/>
          <w:kern w:val="0"/>
          <w:sz w:val="22"/>
          <w:szCs w:val="18"/>
        </w:rPr>
        <w:t xml:space="preserve"> </w:t>
      </w:r>
      <w:r>
        <w:rPr>
          <w:rFonts w:ascii="Times" w:hAnsi="Times" w:cs="Times"/>
          <w:color w:val="620075"/>
          <w:kern w:val="0"/>
          <w:sz w:val="22"/>
          <w:szCs w:val="18"/>
        </w:rPr>
        <w:t>join</w:t>
      </w:r>
      <w:r>
        <w:rPr>
          <w:rFonts w:ascii="Times" w:hAnsi="Times" w:cs="Times"/>
          <w:color w:val="262626"/>
          <w:kern w:val="0"/>
          <w:sz w:val="22"/>
          <w:szCs w:val="18"/>
        </w:rPr>
        <w:t xml:space="preserve"> goods_cate c </w:t>
      </w:r>
      <w:r>
        <w:rPr>
          <w:rFonts w:ascii="Times" w:hAnsi="Times" w:cs="Times"/>
          <w:color w:val="620075"/>
          <w:kern w:val="0"/>
          <w:sz w:val="22"/>
          <w:szCs w:val="18"/>
        </w:rPr>
        <w:t>on</w:t>
      </w:r>
      <w:r>
        <w:rPr>
          <w:rFonts w:ascii="Times" w:hAnsi="Times" w:cs="Times"/>
          <w:color w:val="262626"/>
          <w:kern w:val="0"/>
          <w:sz w:val="22"/>
          <w:szCs w:val="18"/>
        </w:rPr>
        <w:t xml:space="preserve"> g</w:t>
      </w:r>
      <w:r>
        <w:rPr>
          <w:rFonts w:ascii="Times" w:hAnsi="Times" w:cs="Times"/>
          <w:color w:val="074099"/>
          <w:kern w:val="0"/>
          <w:sz w:val="22"/>
          <w:szCs w:val="18"/>
        </w:rPr>
        <w:t>.cate</w:t>
      </w:r>
      <w:r>
        <w:rPr>
          <w:rFonts w:ascii="Times" w:hAnsi="Times" w:cs="Times"/>
          <w:color w:val="262626"/>
          <w:kern w:val="0"/>
          <w:sz w:val="22"/>
          <w:szCs w:val="18"/>
        </w:rPr>
        <w:t xml:space="preserve"> = c</w:t>
      </w:r>
      <w:r>
        <w:rPr>
          <w:rFonts w:ascii="Times" w:hAnsi="Times" w:cs="Times"/>
          <w:color w:val="074099"/>
          <w:kern w:val="0"/>
          <w:sz w:val="22"/>
          <w:szCs w:val="18"/>
        </w:rPr>
        <w:t>.cate_name</w:t>
      </w:r>
      <w:r>
        <w:rPr>
          <w:rFonts w:ascii="Times" w:hAnsi="Times" w:cs="Times"/>
          <w:color w:val="262626"/>
          <w:kern w:val="0"/>
          <w:sz w:val="22"/>
          <w:szCs w:val="18"/>
        </w:rPr>
        <w:t xml:space="preserve"> </w:t>
      </w:r>
      <w:r>
        <w:rPr>
          <w:rFonts w:ascii="Times" w:hAnsi="Times" w:cs="Times"/>
          <w:color w:val="620075"/>
          <w:kern w:val="0"/>
          <w:sz w:val="22"/>
          <w:szCs w:val="18"/>
        </w:rPr>
        <w:t>set</w:t>
      </w:r>
      <w:r>
        <w:rPr>
          <w:rFonts w:ascii="Times" w:hAnsi="Times" w:cs="Times"/>
          <w:color w:val="262626"/>
          <w:kern w:val="0"/>
          <w:sz w:val="22"/>
          <w:szCs w:val="18"/>
        </w:rPr>
        <w:t xml:space="preserve"> g</w:t>
      </w:r>
      <w:r>
        <w:rPr>
          <w:rFonts w:ascii="Times" w:hAnsi="Times" w:cs="Times"/>
          <w:color w:val="074099"/>
          <w:kern w:val="0"/>
          <w:sz w:val="22"/>
          <w:szCs w:val="18"/>
        </w:rPr>
        <w:t>.cate</w:t>
      </w:r>
      <w:r>
        <w:rPr>
          <w:rFonts w:ascii="Times" w:hAnsi="Times" w:cs="Times"/>
          <w:color w:val="262626"/>
          <w:kern w:val="0"/>
          <w:sz w:val="22"/>
          <w:szCs w:val="18"/>
        </w:rPr>
        <w:t xml:space="preserve"> = c</w:t>
      </w:r>
      <w:r>
        <w:rPr>
          <w:rFonts w:ascii="Times" w:hAnsi="Times" w:cs="Times"/>
          <w:color w:val="074099"/>
          <w:kern w:val="0"/>
          <w:sz w:val="22"/>
          <w:szCs w:val="18"/>
        </w:rPr>
        <w:t>.cate_id</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9.</w:t>
      </w:r>
      <w:r>
        <w:rPr>
          <w:rFonts w:ascii="Times" w:hAnsi="Times" w:cs="Times"/>
          <w:color w:val="262626"/>
          <w:kern w:val="0"/>
          <w:sz w:val="22"/>
          <w:szCs w:val="18"/>
        </w:rPr>
        <w:t>查询当前表中的商品名称、品牌、类型</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g</w:t>
      </w:r>
      <w:r>
        <w:rPr>
          <w:rFonts w:ascii="Times" w:hAnsi="Times" w:cs="Times"/>
          <w:color w:val="074099"/>
          <w:kern w:val="0"/>
          <w:sz w:val="22"/>
          <w:szCs w:val="18"/>
        </w:rPr>
        <w:t>.name</w:t>
      </w:r>
      <w:r>
        <w:rPr>
          <w:rFonts w:ascii="Times" w:hAnsi="Times" w:cs="Times"/>
          <w:color w:val="262626"/>
          <w:kern w:val="0"/>
          <w:sz w:val="22"/>
          <w:szCs w:val="18"/>
        </w:rPr>
        <w:t>,b</w:t>
      </w:r>
      <w:r>
        <w:rPr>
          <w:rFonts w:ascii="Times" w:hAnsi="Times" w:cs="Times"/>
          <w:color w:val="074099"/>
          <w:kern w:val="0"/>
          <w:sz w:val="22"/>
          <w:szCs w:val="18"/>
        </w:rPr>
        <w:t>.brand_name</w:t>
      </w:r>
      <w:r>
        <w:rPr>
          <w:rFonts w:ascii="Times" w:hAnsi="Times" w:cs="Times"/>
          <w:color w:val="262626"/>
          <w:kern w:val="0"/>
          <w:sz w:val="22"/>
          <w:szCs w:val="18"/>
        </w:rPr>
        <w:t>,c</w:t>
      </w:r>
      <w:r>
        <w:rPr>
          <w:rFonts w:ascii="Times" w:hAnsi="Times" w:cs="Times"/>
          <w:color w:val="074099"/>
          <w:kern w:val="0"/>
          <w:sz w:val="22"/>
          <w:szCs w:val="18"/>
        </w:rPr>
        <w:t>.ctae_name</w:t>
      </w:r>
      <w:r>
        <w:rPr>
          <w:rFonts w:ascii="Times" w:hAnsi="Times" w:cs="Times"/>
          <w:color w:val="262626"/>
          <w:kern w:val="0"/>
          <w:sz w:val="22"/>
          <w:szCs w:val="18"/>
        </w:rPr>
        <w:t xml:space="preserve"> </w:t>
      </w:r>
      <w:r>
        <w:rPr>
          <w:rFonts w:ascii="Times" w:hAnsi="Times" w:cs="Times"/>
          <w:color w:val="620075"/>
          <w:kern w:val="0"/>
          <w:sz w:val="22"/>
          <w:szCs w:val="18"/>
        </w:rPr>
        <w:t>from</w:t>
      </w:r>
      <w:r>
        <w:rPr>
          <w:rFonts w:ascii="Times" w:hAnsi="Times" w:cs="Times"/>
          <w:color w:val="262626"/>
          <w:kern w:val="0"/>
          <w:sz w:val="22"/>
          <w:szCs w:val="18"/>
        </w:rPr>
        <w:t xml:space="preserve"> goods g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inner</w:t>
      </w:r>
      <w:r>
        <w:rPr>
          <w:rFonts w:ascii="Times" w:hAnsi="Times" w:cs="Times"/>
          <w:color w:val="262626"/>
          <w:kern w:val="0"/>
          <w:sz w:val="22"/>
          <w:szCs w:val="18"/>
        </w:rPr>
        <w:t xml:space="preserve"> </w:t>
      </w:r>
      <w:r>
        <w:rPr>
          <w:rFonts w:ascii="Times" w:hAnsi="Times" w:cs="Times"/>
          <w:color w:val="620075"/>
          <w:kern w:val="0"/>
          <w:sz w:val="22"/>
          <w:szCs w:val="18"/>
        </w:rPr>
        <w:t>join</w:t>
      </w:r>
      <w:r>
        <w:rPr>
          <w:rFonts w:ascii="Times" w:hAnsi="Times" w:cs="Times"/>
          <w:color w:val="262626"/>
          <w:kern w:val="0"/>
          <w:sz w:val="22"/>
          <w:szCs w:val="18"/>
        </w:rPr>
        <w:t xml:space="preserve"> goods_brand b </w:t>
      </w:r>
      <w:r>
        <w:rPr>
          <w:rFonts w:ascii="Times" w:hAnsi="Times" w:cs="Times"/>
          <w:color w:val="620075"/>
          <w:kern w:val="0"/>
          <w:sz w:val="22"/>
          <w:szCs w:val="18"/>
        </w:rPr>
        <w:t>on</w:t>
      </w:r>
      <w:r>
        <w:rPr>
          <w:rFonts w:ascii="Times" w:hAnsi="Times" w:cs="Times"/>
          <w:color w:val="262626"/>
          <w:kern w:val="0"/>
          <w:sz w:val="22"/>
          <w:szCs w:val="18"/>
        </w:rPr>
        <w:t xml:space="preserve"> g</w:t>
      </w:r>
      <w:r>
        <w:rPr>
          <w:rFonts w:ascii="Times" w:hAnsi="Times" w:cs="Times"/>
          <w:color w:val="074099"/>
          <w:kern w:val="0"/>
          <w:sz w:val="22"/>
          <w:szCs w:val="18"/>
        </w:rPr>
        <w:t>.brand</w:t>
      </w:r>
      <w:r>
        <w:rPr>
          <w:rFonts w:ascii="Times" w:hAnsi="Times" w:cs="Times"/>
          <w:color w:val="262626"/>
          <w:kern w:val="0"/>
          <w:sz w:val="22"/>
          <w:szCs w:val="18"/>
        </w:rPr>
        <w:t xml:space="preserve"> = b</w:t>
      </w:r>
      <w:r>
        <w:rPr>
          <w:rFonts w:ascii="Times" w:hAnsi="Times" w:cs="Times"/>
          <w:color w:val="074099"/>
          <w:kern w:val="0"/>
          <w:sz w:val="22"/>
          <w:szCs w:val="18"/>
        </w:rPr>
        <w:t>.brand_id</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inner</w:t>
      </w:r>
      <w:r>
        <w:rPr>
          <w:rFonts w:ascii="Times" w:hAnsi="Times" w:cs="Times"/>
          <w:color w:val="262626"/>
          <w:kern w:val="0"/>
          <w:sz w:val="22"/>
          <w:szCs w:val="18"/>
        </w:rPr>
        <w:t xml:space="preserve"> </w:t>
      </w:r>
      <w:r>
        <w:rPr>
          <w:rFonts w:ascii="Times" w:hAnsi="Times" w:cs="Times"/>
          <w:color w:val="620075"/>
          <w:kern w:val="0"/>
          <w:sz w:val="22"/>
          <w:szCs w:val="18"/>
        </w:rPr>
        <w:t>join</w:t>
      </w:r>
      <w:r>
        <w:rPr>
          <w:rFonts w:ascii="Times" w:hAnsi="Times" w:cs="Times"/>
          <w:color w:val="262626"/>
          <w:kern w:val="0"/>
          <w:sz w:val="22"/>
          <w:szCs w:val="18"/>
        </w:rPr>
        <w:t xml:space="preserve"> goods_cate c </w:t>
      </w:r>
      <w:r>
        <w:rPr>
          <w:rFonts w:ascii="Times" w:hAnsi="Times" w:cs="Times"/>
          <w:color w:val="620075"/>
          <w:kern w:val="0"/>
          <w:sz w:val="22"/>
          <w:szCs w:val="18"/>
        </w:rPr>
        <w:t>on</w:t>
      </w:r>
      <w:r>
        <w:rPr>
          <w:rFonts w:ascii="Times" w:hAnsi="Times" w:cs="Times"/>
          <w:color w:val="262626"/>
          <w:kern w:val="0"/>
          <w:sz w:val="22"/>
          <w:szCs w:val="18"/>
        </w:rPr>
        <w:t xml:space="preserve"> g</w:t>
      </w:r>
      <w:r>
        <w:rPr>
          <w:rFonts w:ascii="Times" w:hAnsi="Times" w:cs="Times"/>
          <w:color w:val="074099"/>
          <w:kern w:val="0"/>
          <w:sz w:val="22"/>
          <w:szCs w:val="18"/>
        </w:rPr>
        <w:t>.cate</w:t>
      </w:r>
      <w:r>
        <w:rPr>
          <w:rFonts w:ascii="Times" w:hAnsi="Times" w:cs="Times"/>
          <w:color w:val="262626"/>
          <w:kern w:val="0"/>
          <w:sz w:val="22"/>
          <w:szCs w:val="18"/>
        </w:rPr>
        <w:t xml:space="preserve"> g</w:t>
      </w:r>
      <w:r>
        <w:rPr>
          <w:rFonts w:ascii="Times" w:hAnsi="Times" w:cs="Times"/>
          <w:color w:val="074099"/>
          <w:kern w:val="0"/>
          <w:sz w:val="22"/>
          <w:szCs w:val="18"/>
        </w:rPr>
        <w:t>.cate_id</w:t>
      </w:r>
      <w:r>
        <w:rPr>
          <w:rFonts w:ascii="Times" w:hAnsi="Times" w:cs="Times"/>
          <w:color w:val="262626"/>
          <w:kern w:val="0"/>
          <w:sz w:val="22"/>
          <w:szCs w:val="18"/>
        </w:rPr>
        <w:t xml:space="preserve"> = c</w:t>
      </w:r>
      <w:r>
        <w:rPr>
          <w:rFonts w:ascii="Times" w:hAnsi="Times" w:cs="Times"/>
          <w:color w:val="074099"/>
          <w:kern w:val="0"/>
          <w:sz w:val="22"/>
          <w:szCs w:val="18"/>
        </w:rPr>
        <w:t>.cate_id</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Mysql命令行客户端</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加上‘ ；’代表执行改行内容</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连接：mysql  -u root -p ;</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查看所有库：show datebases ;</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打开数据库(student)：use student ;</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查看表：show tables ;</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对name进行中文转换：set name 'gbk' ;</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查询表中所有商品：select * from goods ;</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显示当前数据库的名称：select database&lt;&gt; ;</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创建数据库student：create database student  charset = 'utf8' ;</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删除数据库：drop database  student ;</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cmd命令行备份</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必须以管理员身份运行cmd命令行</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进入：cd  mysql安装地址 ;</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备份文件ceshi ：mysqldump  -u root  -p ceshi &gt;  c:\ceshi_back.sql ;(备份文件存放的地址)</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恢复文件ceshi_back内容到cesh中：mysql  -u  root  -p ceshi &lt;  c:\ceshi_back.sql ;(备份文件存放的地址)</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查看表的结构：desc  goods；</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查询创建表的完整代码：show  create table goods；</w:t>
      </w: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字符串函数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1.</w:t>
      </w:r>
      <w:r>
        <w:rPr>
          <w:rFonts w:ascii="Times" w:hAnsi="Times" w:cs="Times"/>
          <w:color w:val="262626"/>
          <w:kern w:val="0"/>
          <w:sz w:val="22"/>
          <w:szCs w:val="18"/>
        </w:rPr>
        <w:t>拼接字符串</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往事是江西的男生，必须起别名</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comcat(name,</w:t>
      </w:r>
      <w:r>
        <w:rPr>
          <w:rFonts w:ascii="Times" w:hAnsi="Times" w:cs="Times"/>
          <w:color w:val="98000F"/>
          <w:kern w:val="0"/>
          <w:sz w:val="22"/>
          <w:szCs w:val="18"/>
        </w:rPr>
        <w:t>'是'</w:t>
      </w:r>
      <w:r>
        <w:rPr>
          <w:rFonts w:ascii="Times" w:hAnsi="Times" w:cs="Times"/>
          <w:color w:val="262626"/>
          <w:kern w:val="0"/>
          <w:sz w:val="22"/>
          <w:szCs w:val="18"/>
        </w:rPr>
        <w:t>,hometown,</w:t>
      </w:r>
      <w:r>
        <w:rPr>
          <w:rFonts w:ascii="Times" w:hAnsi="Times" w:cs="Times"/>
          <w:color w:val="98000F"/>
          <w:kern w:val="0"/>
          <w:sz w:val="22"/>
          <w:szCs w:val="18"/>
        </w:rPr>
        <w:t>'的'</w:t>
      </w:r>
      <w:r>
        <w:rPr>
          <w:rFonts w:ascii="Times" w:hAnsi="Times" w:cs="Times"/>
          <w:color w:val="262626"/>
          <w:kern w:val="0"/>
          <w:sz w:val="22"/>
          <w:szCs w:val="18"/>
        </w:rPr>
        <w:t>,sex,</w:t>
      </w:r>
      <w:r>
        <w:rPr>
          <w:rFonts w:ascii="Times" w:hAnsi="Times" w:cs="Times"/>
          <w:color w:val="98000F"/>
          <w:kern w:val="0"/>
          <w:sz w:val="22"/>
          <w:szCs w:val="18"/>
        </w:rPr>
        <w:t>'生'</w:t>
      </w:r>
      <w:r>
        <w:rPr>
          <w:rFonts w:ascii="Times" w:hAnsi="Times" w:cs="Times"/>
          <w:color w:val="262626"/>
          <w:kern w:val="0"/>
          <w:sz w:val="22"/>
          <w:szCs w:val="18"/>
        </w:rPr>
        <w:t xml:space="preserve">) </w:t>
      </w:r>
      <w:r>
        <w:rPr>
          <w:rFonts w:ascii="Times" w:hAnsi="Times" w:cs="Times"/>
          <w:color w:val="620075"/>
          <w:kern w:val="0"/>
          <w:sz w:val="22"/>
          <w:szCs w:val="18"/>
        </w:rPr>
        <w:t>as</w:t>
      </w:r>
      <w:r>
        <w:rPr>
          <w:rFonts w:ascii="Times" w:hAnsi="Times" w:cs="Times"/>
          <w:color w:val="262626"/>
          <w:kern w:val="0"/>
          <w:sz w:val="22"/>
          <w:szCs w:val="18"/>
        </w:rPr>
        <w:t xml:space="preserve"> des </w:t>
      </w:r>
      <w:r>
        <w:rPr>
          <w:rFonts w:ascii="Times" w:hAnsi="Times" w:cs="Times"/>
          <w:color w:val="620075"/>
          <w:kern w:val="0"/>
          <w:sz w:val="22"/>
          <w:szCs w:val="18"/>
        </w:rPr>
        <w:t>from</w:t>
      </w:r>
      <w:r>
        <w:rPr>
          <w:rFonts w:ascii="Times" w:hAnsi="Times" w:cs="Times"/>
          <w:color w:val="262626"/>
          <w:kern w:val="0"/>
          <w:sz w:val="22"/>
          <w:szCs w:val="18"/>
        </w:rPr>
        <w:t xml:space="preserve"> students</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2.</w:t>
      </w:r>
      <w:r>
        <w:rPr>
          <w:rFonts w:ascii="Times" w:hAnsi="Times" w:cs="Times"/>
          <w:color w:val="262626"/>
          <w:kern w:val="0"/>
          <w:sz w:val="22"/>
          <w:szCs w:val="18"/>
        </w:rPr>
        <w:t>字符串长度</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查看'abc'的长度</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length(</w:t>
      </w:r>
      <w:r>
        <w:rPr>
          <w:rFonts w:ascii="Times" w:hAnsi="Times" w:cs="Times"/>
          <w:color w:val="98000F"/>
          <w:kern w:val="0"/>
          <w:sz w:val="22"/>
          <w:szCs w:val="18"/>
        </w:rPr>
        <w:t>'abc'</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3.</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查询所有学生的姓氏（默认单姓）,1代表取name里面的第一个字，right同</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w:t>
      </w:r>
      <w:r>
        <w:rPr>
          <w:rFonts w:ascii="Times" w:hAnsi="Times" w:cs="Times"/>
          <w:color w:val="620075"/>
          <w:kern w:val="0"/>
          <w:sz w:val="22"/>
          <w:szCs w:val="18"/>
        </w:rPr>
        <w:t>left</w:t>
      </w:r>
      <w:r>
        <w:rPr>
          <w:rFonts w:ascii="Times" w:hAnsi="Times" w:cs="Times"/>
          <w:color w:val="262626"/>
          <w:kern w:val="0"/>
          <w:sz w:val="22"/>
          <w:szCs w:val="18"/>
        </w:rPr>
        <w:t>(name,</w:t>
      </w:r>
      <w:r>
        <w:rPr>
          <w:rFonts w:ascii="Times" w:hAnsi="Times" w:cs="Times"/>
          <w:color w:val="135534"/>
          <w:kern w:val="0"/>
          <w:sz w:val="22"/>
          <w:szCs w:val="18"/>
        </w:rPr>
        <w:t>1</w:t>
      </w:r>
      <w:r>
        <w:rPr>
          <w:rFonts w:ascii="Times" w:hAnsi="Times" w:cs="Times"/>
          <w:color w:val="262626"/>
          <w:kern w:val="0"/>
          <w:sz w:val="22"/>
          <w:szCs w:val="18"/>
        </w:rPr>
        <w:t xml:space="preserve">) </w:t>
      </w:r>
      <w:r>
        <w:rPr>
          <w:rFonts w:ascii="Times" w:hAnsi="Times" w:cs="Times"/>
          <w:color w:val="620075"/>
          <w:kern w:val="0"/>
          <w:sz w:val="22"/>
          <w:szCs w:val="18"/>
        </w:rPr>
        <w:t>from</w:t>
      </w:r>
      <w:r>
        <w:rPr>
          <w:rFonts w:ascii="Times" w:hAnsi="Times" w:cs="Times"/>
          <w:color w:val="262626"/>
          <w:kern w:val="0"/>
          <w:sz w:val="22"/>
          <w:szCs w:val="18"/>
        </w:rPr>
        <w:t xml:space="preserve"> students</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substring(name,pos,len)返回字符串name的位置pos起len个字符</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4.</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xml:space="preserve"># 去除字符串两端空格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rtrim(ltrim(</w:t>
      </w:r>
      <w:r>
        <w:rPr>
          <w:rFonts w:ascii="Times" w:hAnsi="Times" w:cs="Times"/>
          <w:color w:val="98000F"/>
          <w:kern w:val="0"/>
          <w:sz w:val="22"/>
          <w:szCs w:val="18"/>
        </w:rPr>
        <w:t>' bar '</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去左边：ltrim</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去右边：rtrim</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5.</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大小写转换</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小写：select lower(</w:t>
      </w:r>
      <w:r>
        <w:rPr>
          <w:rFonts w:ascii="Times" w:hAnsi="Times" w:cs="Times"/>
          <w:color w:val="98000F"/>
          <w:kern w:val="0"/>
          <w:sz w:val="22"/>
          <w:szCs w:val="18"/>
        </w:rPr>
        <w:t>'aNJHsd'</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大写：select upper(</w:t>
      </w:r>
      <w:r>
        <w:rPr>
          <w:rFonts w:ascii="Times" w:hAnsi="Times" w:cs="Times"/>
          <w:color w:val="98000F"/>
          <w:kern w:val="0"/>
          <w:sz w:val="22"/>
          <w:szCs w:val="18"/>
        </w:rPr>
        <w:t>'aNJHsd'</w:t>
      </w:r>
      <w:r>
        <w:rPr>
          <w:rFonts w:ascii="Times" w:hAnsi="Times" w:cs="Times"/>
          <w:color w:val="262626"/>
          <w:kern w:val="0"/>
          <w:sz w:val="22"/>
          <w:szCs w:val="18"/>
        </w:rPr>
        <w:t>)</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数学函数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1.</w:t>
      </w:r>
      <w:r>
        <w:rPr>
          <w:rFonts w:ascii="Times" w:hAnsi="Times" w:cs="Times"/>
          <w:color w:val="262626"/>
          <w:kern w:val="0"/>
          <w:sz w:val="22"/>
          <w:szCs w:val="18"/>
        </w:rPr>
        <w:t>求四舍五入值，选择小数点后2位</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round(</w:t>
      </w:r>
      <w:r>
        <w:rPr>
          <w:rFonts w:ascii="Times" w:hAnsi="Times" w:cs="Times"/>
          <w:color w:val="620075"/>
          <w:kern w:val="0"/>
          <w:sz w:val="22"/>
          <w:szCs w:val="18"/>
        </w:rPr>
        <w:t>avg</w:t>
      </w:r>
      <w:r>
        <w:rPr>
          <w:rFonts w:ascii="Times" w:hAnsi="Times" w:cs="Times"/>
          <w:color w:val="262626"/>
          <w:kern w:val="0"/>
          <w:sz w:val="22"/>
          <w:szCs w:val="18"/>
        </w:rPr>
        <w:t>(age),</w:t>
      </w:r>
      <w:r>
        <w:rPr>
          <w:rFonts w:ascii="Times" w:hAnsi="Times" w:cs="Times"/>
          <w:color w:val="135534"/>
          <w:kern w:val="0"/>
          <w:sz w:val="22"/>
          <w:szCs w:val="18"/>
        </w:rPr>
        <w:t>2</w:t>
      </w:r>
      <w:r>
        <w:rPr>
          <w:rFonts w:ascii="Times" w:hAnsi="Times" w:cs="Times"/>
          <w:color w:val="262626"/>
          <w:kern w:val="0"/>
          <w:sz w:val="22"/>
          <w:szCs w:val="18"/>
        </w:rPr>
        <w:t xml:space="preserve">) </w:t>
      </w:r>
      <w:r>
        <w:rPr>
          <w:rFonts w:ascii="Times" w:hAnsi="Times" w:cs="Times"/>
          <w:color w:val="620075"/>
          <w:kern w:val="0"/>
          <w:sz w:val="22"/>
          <w:szCs w:val="18"/>
        </w:rPr>
        <w:t>from</w:t>
      </w:r>
      <w:r>
        <w:rPr>
          <w:rFonts w:ascii="Times" w:hAnsi="Times" w:cs="Times"/>
          <w:color w:val="262626"/>
          <w:kern w:val="0"/>
          <w:sz w:val="22"/>
          <w:szCs w:val="18"/>
        </w:rPr>
        <w:t xml:space="preserve"> students</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2.</w:t>
      </w:r>
      <w:r>
        <w:rPr>
          <w:rFonts w:ascii="Times" w:hAnsi="Times" w:cs="Times"/>
          <w:color w:val="262626"/>
          <w:kern w:val="0"/>
          <w:sz w:val="22"/>
          <w:szCs w:val="18"/>
        </w:rPr>
        <w:t>幂函数,求2的2次幂</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pow(</w:t>
      </w:r>
      <w:r>
        <w:rPr>
          <w:rFonts w:ascii="Times" w:hAnsi="Times" w:cs="Times"/>
          <w:color w:val="135534"/>
          <w:kern w:val="0"/>
          <w:sz w:val="22"/>
          <w:szCs w:val="18"/>
        </w:rPr>
        <w:t>2</w:t>
      </w:r>
      <w:r>
        <w:rPr>
          <w:rFonts w:ascii="Times" w:hAnsi="Times" w:cs="Times"/>
          <w:color w:val="262626"/>
          <w:kern w:val="0"/>
          <w:sz w:val="22"/>
          <w:szCs w:val="18"/>
        </w:rPr>
        <w:t>,</w:t>
      </w:r>
      <w:r>
        <w:rPr>
          <w:rFonts w:ascii="Times" w:hAnsi="Times" w:cs="Times"/>
          <w:color w:val="135534"/>
          <w:kern w:val="0"/>
          <w:sz w:val="22"/>
          <w:szCs w:val="18"/>
        </w:rPr>
        <w:t>3</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3.</w:t>
      </w:r>
      <w:r>
        <w:rPr>
          <w:rFonts w:ascii="Times" w:hAnsi="Times" w:cs="Times"/>
          <w:color w:val="262626"/>
          <w:kern w:val="0"/>
          <w:sz w:val="22"/>
          <w:szCs w:val="18"/>
        </w:rPr>
        <w:t>随机数,在表中随机查找一个学生的所有信息</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 </w:t>
      </w:r>
      <w:r>
        <w:rPr>
          <w:rFonts w:ascii="Times" w:hAnsi="Times" w:cs="Times"/>
          <w:color w:val="620075"/>
          <w:kern w:val="0"/>
          <w:sz w:val="22"/>
          <w:szCs w:val="18"/>
        </w:rPr>
        <w:t>from</w:t>
      </w:r>
      <w:r>
        <w:rPr>
          <w:rFonts w:ascii="Times" w:hAnsi="Times" w:cs="Times"/>
          <w:color w:val="262626"/>
          <w:kern w:val="0"/>
          <w:sz w:val="22"/>
          <w:szCs w:val="18"/>
        </w:rPr>
        <w:t xml:space="preserve"> students </w:t>
      </w:r>
      <w:r>
        <w:rPr>
          <w:rFonts w:ascii="Times" w:hAnsi="Times" w:cs="Times"/>
          <w:color w:val="620075"/>
          <w:kern w:val="0"/>
          <w:sz w:val="22"/>
          <w:szCs w:val="18"/>
        </w:rPr>
        <w:t>order</w:t>
      </w:r>
      <w:r>
        <w:rPr>
          <w:rFonts w:ascii="Times" w:hAnsi="Times" w:cs="Times"/>
          <w:color w:val="262626"/>
          <w:kern w:val="0"/>
          <w:sz w:val="22"/>
          <w:szCs w:val="18"/>
        </w:rPr>
        <w:t xml:space="preserve"> </w:t>
      </w:r>
      <w:r>
        <w:rPr>
          <w:rFonts w:ascii="Times" w:hAnsi="Times" w:cs="Times"/>
          <w:color w:val="620075"/>
          <w:kern w:val="0"/>
          <w:sz w:val="22"/>
          <w:szCs w:val="18"/>
        </w:rPr>
        <w:t>by</w:t>
      </w:r>
      <w:r>
        <w:rPr>
          <w:rFonts w:ascii="Times" w:hAnsi="Times" w:cs="Times"/>
          <w:color w:val="262626"/>
          <w:kern w:val="0"/>
          <w:sz w:val="22"/>
          <w:szCs w:val="18"/>
        </w:rPr>
        <w:t xml:space="preserve"> rand() </w:t>
      </w:r>
      <w:r>
        <w:rPr>
          <w:rFonts w:ascii="Times" w:hAnsi="Times" w:cs="Times"/>
          <w:color w:val="620075"/>
          <w:kern w:val="0"/>
          <w:sz w:val="22"/>
          <w:szCs w:val="18"/>
        </w:rPr>
        <w:t>limit</w:t>
      </w:r>
      <w:r>
        <w:rPr>
          <w:rFonts w:ascii="Times" w:hAnsi="Times" w:cs="Times"/>
          <w:color w:val="262626"/>
          <w:kern w:val="0"/>
          <w:sz w:val="22"/>
          <w:szCs w:val="18"/>
        </w:rPr>
        <w:t xml:space="preserve"> </w:t>
      </w:r>
      <w:r>
        <w:rPr>
          <w:rFonts w:ascii="Times" w:hAnsi="Times" w:cs="Times"/>
          <w:color w:val="135534"/>
          <w:kern w:val="0"/>
          <w:sz w:val="22"/>
          <w:szCs w:val="18"/>
        </w:rPr>
        <w:t>1</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日期时间函数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1.</w:t>
      </w:r>
      <w:r>
        <w:rPr>
          <w:rFonts w:ascii="Times" w:hAnsi="Times" w:cs="Times"/>
          <w:color w:val="262626"/>
          <w:kern w:val="0"/>
          <w:sz w:val="22"/>
          <w:szCs w:val="18"/>
        </w:rPr>
        <w:t>当前日期</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w:t>
      </w:r>
      <w:r>
        <w:rPr>
          <w:rFonts w:ascii="Times" w:hAnsi="Times" w:cs="Times"/>
          <w:color w:val="620075"/>
          <w:kern w:val="0"/>
          <w:sz w:val="22"/>
          <w:szCs w:val="18"/>
        </w:rPr>
        <w:t>current_time</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2.</w:t>
      </w:r>
      <w:r>
        <w:rPr>
          <w:rFonts w:ascii="Times" w:hAnsi="Times" w:cs="Times"/>
          <w:color w:val="262626"/>
          <w:kern w:val="0"/>
          <w:sz w:val="22"/>
          <w:szCs w:val="18"/>
        </w:rPr>
        <w:t>当前时间</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now()</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135534"/>
          <w:kern w:val="0"/>
          <w:sz w:val="22"/>
          <w:szCs w:val="18"/>
        </w:rPr>
        <w:t>3.</w:t>
      </w:r>
      <w:r>
        <w:rPr>
          <w:rFonts w:ascii="Times" w:hAnsi="Times" w:cs="Times"/>
          <w:color w:val="262626"/>
          <w:kern w:val="0"/>
          <w:sz w:val="22"/>
          <w:szCs w:val="18"/>
        </w:rPr>
        <w:t>日期格式化 date_formate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%Y：完整年份（2018）</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%y:简写年份（18）</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%m:月</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%d:日</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%H：24进制的小时数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%h:12进制的小时数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%i:分钟</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%s:秒</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将-拼接的日期转换为使用空格连接</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date_formart(</w:t>
      </w:r>
      <w:r>
        <w:rPr>
          <w:rFonts w:ascii="Times" w:hAnsi="Times" w:cs="Times"/>
          <w:color w:val="98000F"/>
          <w:kern w:val="0"/>
          <w:sz w:val="22"/>
          <w:szCs w:val="18"/>
        </w:rPr>
        <w:t>'2016-12-21'</w:t>
      </w:r>
      <w:r>
        <w:rPr>
          <w:rFonts w:ascii="Times" w:hAnsi="Times" w:cs="Times"/>
          <w:color w:val="262626"/>
          <w:kern w:val="0"/>
          <w:sz w:val="22"/>
          <w:szCs w:val="18"/>
        </w:rPr>
        <w:t>,</w:t>
      </w:r>
      <w:r>
        <w:rPr>
          <w:rFonts w:ascii="Times" w:hAnsi="Times" w:cs="Times"/>
          <w:color w:val="98000F"/>
          <w:kern w:val="0"/>
          <w:sz w:val="22"/>
          <w:szCs w:val="18"/>
        </w:rPr>
        <w:t>'%Y %m %d'</w:t>
      </w:r>
      <w:r>
        <w:rPr>
          <w:rFonts w:ascii="Times" w:hAnsi="Times" w:cs="Times"/>
          <w:color w:val="262626"/>
          <w:kern w:val="0"/>
          <w:sz w:val="22"/>
          <w:szCs w:val="18"/>
        </w:rPr>
        <w:t>)</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流程控制</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选取学生表中的姓名首字母，性别为男则返回先生，性别为女则返回女士</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以sex作为变量</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w:t>
      </w:r>
      <w:r>
        <w:rPr>
          <w:rFonts w:ascii="Times" w:hAnsi="Times" w:cs="Times"/>
          <w:color w:val="620075"/>
          <w:kern w:val="0"/>
          <w:sz w:val="22"/>
          <w:szCs w:val="18"/>
        </w:rPr>
        <w:t>left</w:t>
      </w:r>
      <w:r>
        <w:rPr>
          <w:rFonts w:ascii="Times" w:hAnsi="Times" w:cs="Times"/>
          <w:color w:val="262626"/>
          <w:kern w:val="0"/>
          <w:sz w:val="22"/>
          <w:szCs w:val="18"/>
        </w:rPr>
        <w:t>(name,</w:t>
      </w:r>
      <w:r>
        <w:rPr>
          <w:rFonts w:ascii="Times" w:hAnsi="Times" w:cs="Times"/>
          <w:color w:val="135534"/>
          <w:kern w:val="0"/>
          <w:sz w:val="22"/>
          <w:szCs w:val="18"/>
        </w:rPr>
        <w:t>1</w:t>
      </w:r>
      <w:r>
        <w:rPr>
          <w:rFonts w:ascii="Times" w:hAnsi="Times" w:cs="Times"/>
          <w:color w:val="262626"/>
          <w:kern w:val="0"/>
          <w:sz w:val="22"/>
          <w:szCs w:val="18"/>
        </w:rPr>
        <w:t>),sex，</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case</w:t>
      </w:r>
      <w:r>
        <w:rPr>
          <w:rFonts w:ascii="Times" w:hAnsi="Times" w:cs="Times"/>
          <w:color w:val="262626"/>
          <w:kern w:val="0"/>
          <w:sz w:val="22"/>
          <w:szCs w:val="18"/>
        </w:rPr>
        <w:t xml:space="preserve"> sex</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when</w:t>
      </w:r>
      <w:r>
        <w:rPr>
          <w:rFonts w:ascii="Times" w:hAnsi="Times" w:cs="Times"/>
          <w:color w:val="262626"/>
          <w:kern w:val="0"/>
          <w:sz w:val="22"/>
          <w:szCs w:val="18"/>
        </w:rPr>
        <w:t xml:space="preserve"> </w:t>
      </w:r>
      <w:r>
        <w:rPr>
          <w:rFonts w:ascii="Times" w:hAnsi="Times" w:cs="Times"/>
          <w:color w:val="98000F"/>
          <w:kern w:val="0"/>
          <w:sz w:val="22"/>
          <w:szCs w:val="18"/>
        </w:rPr>
        <w:t>'男'</w:t>
      </w:r>
      <w:r>
        <w:rPr>
          <w:rFonts w:ascii="Times" w:hAnsi="Times" w:cs="Times"/>
          <w:color w:val="262626"/>
          <w:kern w:val="0"/>
          <w:sz w:val="22"/>
          <w:szCs w:val="18"/>
        </w:rPr>
        <w:t xml:space="preserve"> </w:t>
      </w:r>
      <w:r>
        <w:rPr>
          <w:rFonts w:ascii="Times" w:hAnsi="Times" w:cs="Times"/>
          <w:color w:val="620075"/>
          <w:kern w:val="0"/>
          <w:sz w:val="22"/>
          <w:szCs w:val="18"/>
        </w:rPr>
        <w:t>then</w:t>
      </w:r>
      <w:r>
        <w:rPr>
          <w:rFonts w:ascii="Times" w:hAnsi="Times" w:cs="Times"/>
          <w:color w:val="262626"/>
          <w:kern w:val="0"/>
          <w:sz w:val="22"/>
          <w:szCs w:val="18"/>
        </w:rPr>
        <w:t xml:space="preserve"> concat(</w:t>
      </w:r>
      <w:r>
        <w:rPr>
          <w:rFonts w:ascii="Times" w:hAnsi="Times" w:cs="Times"/>
          <w:color w:val="620075"/>
          <w:kern w:val="0"/>
          <w:sz w:val="22"/>
          <w:szCs w:val="18"/>
        </w:rPr>
        <w:t>left</w:t>
      </w:r>
      <w:r>
        <w:rPr>
          <w:rFonts w:ascii="Times" w:hAnsi="Times" w:cs="Times"/>
          <w:color w:val="262626"/>
          <w:kern w:val="0"/>
          <w:sz w:val="22"/>
          <w:szCs w:val="18"/>
        </w:rPr>
        <w:t>(name,</w:t>
      </w:r>
      <w:r>
        <w:rPr>
          <w:rFonts w:ascii="Times" w:hAnsi="Times" w:cs="Times"/>
          <w:color w:val="135534"/>
          <w:kern w:val="0"/>
          <w:sz w:val="22"/>
          <w:szCs w:val="18"/>
        </w:rPr>
        <w:t>1</w:t>
      </w:r>
      <w:r>
        <w:rPr>
          <w:rFonts w:ascii="Times" w:hAnsi="Times" w:cs="Times"/>
          <w:color w:val="262626"/>
          <w:kern w:val="0"/>
          <w:sz w:val="22"/>
          <w:szCs w:val="18"/>
        </w:rPr>
        <w:t>),</w:t>
      </w:r>
      <w:r>
        <w:rPr>
          <w:rFonts w:ascii="Times" w:hAnsi="Times" w:cs="Times"/>
          <w:color w:val="98000F"/>
          <w:kern w:val="0"/>
          <w:sz w:val="22"/>
          <w:szCs w:val="18"/>
        </w:rPr>
        <w:t>'先生'</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when</w:t>
      </w:r>
      <w:r>
        <w:rPr>
          <w:rFonts w:ascii="Times" w:hAnsi="Times" w:cs="Times"/>
          <w:color w:val="262626"/>
          <w:kern w:val="0"/>
          <w:sz w:val="22"/>
          <w:szCs w:val="18"/>
        </w:rPr>
        <w:t xml:space="preserve"> </w:t>
      </w:r>
      <w:r>
        <w:rPr>
          <w:rFonts w:ascii="Times" w:hAnsi="Times" w:cs="Times"/>
          <w:color w:val="98000F"/>
          <w:kern w:val="0"/>
          <w:sz w:val="22"/>
          <w:szCs w:val="18"/>
        </w:rPr>
        <w:t>'女'</w:t>
      </w:r>
      <w:r>
        <w:rPr>
          <w:rFonts w:ascii="Times" w:hAnsi="Times" w:cs="Times"/>
          <w:color w:val="262626"/>
          <w:kern w:val="0"/>
          <w:sz w:val="22"/>
          <w:szCs w:val="18"/>
        </w:rPr>
        <w:t xml:space="preserve"> </w:t>
      </w:r>
      <w:r>
        <w:rPr>
          <w:rFonts w:ascii="Times" w:hAnsi="Times" w:cs="Times"/>
          <w:color w:val="620075"/>
          <w:kern w:val="0"/>
          <w:sz w:val="22"/>
          <w:szCs w:val="18"/>
        </w:rPr>
        <w:t>then</w:t>
      </w:r>
      <w:r>
        <w:rPr>
          <w:rFonts w:ascii="Times" w:hAnsi="Times" w:cs="Times"/>
          <w:color w:val="262626"/>
          <w:kern w:val="0"/>
          <w:sz w:val="22"/>
          <w:szCs w:val="18"/>
        </w:rPr>
        <w:t xml:space="preserve"> concat(</w:t>
      </w:r>
      <w:r>
        <w:rPr>
          <w:rFonts w:ascii="Times" w:hAnsi="Times" w:cs="Times"/>
          <w:color w:val="620075"/>
          <w:kern w:val="0"/>
          <w:sz w:val="22"/>
          <w:szCs w:val="18"/>
        </w:rPr>
        <w:t>left</w:t>
      </w:r>
      <w:r>
        <w:rPr>
          <w:rFonts w:ascii="Times" w:hAnsi="Times" w:cs="Times"/>
          <w:color w:val="262626"/>
          <w:kern w:val="0"/>
          <w:sz w:val="22"/>
          <w:szCs w:val="18"/>
        </w:rPr>
        <w:t>(name,</w:t>
      </w:r>
      <w:r>
        <w:rPr>
          <w:rFonts w:ascii="Times" w:hAnsi="Times" w:cs="Times"/>
          <w:color w:val="135534"/>
          <w:kern w:val="0"/>
          <w:sz w:val="22"/>
          <w:szCs w:val="18"/>
        </w:rPr>
        <w:t>1</w:t>
      </w:r>
      <w:r>
        <w:rPr>
          <w:rFonts w:ascii="Times" w:hAnsi="Times" w:cs="Times"/>
          <w:color w:val="262626"/>
          <w:kern w:val="0"/>
          <w:sz w:val="22"/>
          <w:szCs w:val="18"/>
        </w:rPr>
        <w:t>),</w:t>
      </w:r>
      <w:r>
        <w:rPr>
          <w:rFonts w:ascii="Times" w:hAnsi="Times" w:cs="Times"/>
          <w:color w:val="98000F"/>
          <w:kern w:val="0"/>
          <w:sz w:val="22"/>
          <w:szCs w:val="18"/>
        </w:rPr>
        <w:t>'女士'</w:t>
      </w: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else</w:t>
      </w:r>
      <w:r>
        <w:rPr>
          <w:rFonts w:ascii="Times" w:hAnsi="Times" w:cs="Times"/>
          <w:color w:val="262626"/>
          <w:kern w:val="0"/>
          <w:sz w:val="22"/>
          <w:szCs w:val="18"/>
        </w:rPr>
        <w:t xml:space="preserve"> </w:t>
      </w:r>
      <w:r>
        <w:rPr>
          <w:rFonts w:ascii="Times" w:hAnsi="Times" w:cs="Times"/>
          <w:color w:val="98000F"/>
          <w:kern w:val="0"/>
          <w:sz w:val="22"/>
          <w:szCs w:val="18"/>
        </w:rPr>
        <w:t>'保密'</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end</w:t>
      </w:r>
      <w:r>
        <w:rPr>
          <w:rFonts w:ascii="Times" w:hAnsi="Times" w:cs="Times"/>
          <w:color w:val="262626"/>
          <w:kern w:val="0"/>
          <w:sz w:val="22"/>
          <w:szCs w:val="18"/>
        </w:rPr>
        <w:t xml:space="preserve"> </w:t>
      </w:r>
      <w:r>
        <w:rPr>
          <w:rFonts w:ascii="Times" w:hAnsi="Times" w:cs="Times"/>
          <w:color w:val="620075"/>
          <w:kern w:val="0"/>
          <w:sz w:val="22"/>
          <w:szCs w:val="18"/>
        </w:rPr>
        <w:t>as</w:t>
      </w:r>
      <w:r>
        <w:rPr>
          <w:rFonts w:ascii="Times" w:hAnsi="Times" w:cs="Times"/>
          <w:color w:val="262626"/>
          <w:kern w:val="0"/>
          <w:sz w:val="22"/>
          <w:szCs w:val="18"/>
        </w:rPr>
        <w:t xml:space="preserve"> result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from</w:t>
      </w:r>
      <w:r>
        <w:rPr>
          <w:rFonts w:ascii="Times" w:hAnsi="Times" w:cs="Times"/>
          <w:color w:val="262626"/>
          <w:kern w:val="0"/>
          <w:sz w:val="22"/>
          <w:szCs w:val="18"/>
        </w:rPr>
        <w:t xml:space="preserve"> students</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计算员工年薪，需要加上奖金，并且以年薪排序</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ifnull(comm,0)：判断comm字段的值是否为null，若是则返回0；多用于函数加减乘除计算</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sal*</w:t>
      </w:r>
      <w:r>
        <w:rPr>
          <w:rFonts w:ascii="Times" w:hAnsi="Times" w:cs="Times"/>
          <w:color w:val="135534"/>
          <w:kern w:val="0"/>
          <w:sz w:val="22"/>
          <w:szCs w:val="18"/>
        </w:rPr>
        <w:t>12</w:t>
      </w:r>
      <w:r>
        <w:rPr>
          <w:rFonts w:ascii="Times" w:hAnsi="Times" w:cs="Times"/>
          <w:color w:val="262626"/>
          <w:kern w:val="0"/>
          <w:sz w:val="22"/>
          <w:szCs w:val="18"/>
        </w:rPr>
        <w:t xml:space="preserve"> ysal,comm,sal*</w:t>
      </w:r>
      <w:r>
        <w:rPr>
          <w:rFonts w:ascii="Times" w:hAnsi="Times" w:cs="Times"/>
          <w:color w:val="135534"/>
          <w:kern w:val="0"/>
          <w:sz w:val="22"/>
          <w:szCs w:val="18"/>
        </w:rPr>
        <w:t>12</w:t>
      </w:r>
      <w:r>
        <w:rPr>
          <w:rFonts w:ascii="Times" w:hAnsi="Times" w:cs="Times"/>
          <w:color w:val="262626"/>
          <w:kern w:val="0"/>
          <w:sz w:val="22"/>
          <w:szCs w:val="18"/>
        </w:rPr>
        <w:t>+ifnull(comm,</w:t>
      </w:r>
      <w:r>
        <w:rPr>
          <w:rFonts w:ascii="Times" w:hAnsi="Times" w:cs="Times"/>
          <w:color w:val="135534"/>
          <w:kern w:val="0"/>
          <w:sz w:val="22"/>
          <w:szCs w:val="18"/>
        </w:rPr>
        <w:t>0</w:t>
      </w:r>
      <w:r>
        <w:rPr>
          <w:rFonts w:ascii="Times" w:hAnsi="Times" w:cs="Times"/>
          <w:color w:val="262626"/>
          <w:kern w:val="0"/>
          <w:sz w:val="22"/>
          <w:szCs w:val="18"/>
        </w:rPr>
        <w:t xml:space="preserve">) s </w:t>
      </w:r>
      <w:r>
        <w:rPr>
          <w:rFonts w:ascii="Times" w:hAnsi="Times" w:cs="Times"/>
          <w:color w:val="620075"/>
          <w:kern w:val="0"/>
          <w:sz w:val="22"/>
          <w:szCs w:val="18"/>
        </w:rPr>
        <w:t>from</w:t>
      </w:r>
      <w:r>
        <w:rPr>
          <w:rFonts w:ascii="Times" w:hAnsi="Times" w:cs="Times"/>
          <w:color w:val="262626"/>
          <w:kern w:val="0"/>
          <w:sz w:val="22"/>
          <w:szCs w:val="18"/>
        </w:rPr>
        <w:t xml:space="preserve"> emp </w:t>
      </w:r>
      <w:r>
        <w:rPr>
          <w:rFonts w:ascii="Times" w:hAnsi="Times" w:cs="Times"/>
          <w:color w:val="620075"/>
          <w:kern w:val="0"/>
          <w:sz w:val="22"/>
          <w:szCs w:val="18"/>
        </w:rPr>
        <w:t>order</w:t>
      </w:r>
      <w:r>
        <w:rPr>
          <w:rFonts w:ascii="Times" w:hAnsi="Times" w:cs="Times"/>
          <w:color w:val="262626"/>
          <w:kern w:val="0"/>
          <w:sz w:val="22"/>
          <w:szCs w:val="18"/>
        </w:rPr>
        <w:t xml:space="preserve"> </w:t>
      </w:r>
      <w:r>
        <w:rPr>
          <w:rFonts w:ascii="Times" w:hAnsi="Times" w:cs="Times"/>
          <w:color w:val="620075"/>
          <w:kern w:val="0"/>
          <w:sz w:val="22"/>
          <w:szCs w:val="18"/>
        </w:rPr>
        <w:t>by</w:t>
      </w:r>
      <w:r>
        <w:rPr>
          <w:rFonts w:ascii="Times" w:hAnsi="Times" w:cs="Times"/>
          <w:color w:val="262626"/>
          <w:kern w:val="0"/>
          <w:sz w:val="22"/>
          <w:szCs w:val="18"/>
        </w:rPr>
        <w:t xml:space="preserve"> s</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存储过程</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在cmd命令行中分行输入</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delimiter用于设置分隔符号，默认为分号</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在‘sql语句‘部分编写的语句通常以分号结尾，在命令行分号+回车默认执行，因此定义／／为分隔符</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delimiter</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create</w:t>
      </w:r>
      <w:r>
        <w:rPr>
          <w:rFonts w:ascii="Times" w:hAnsi="Times" w:cs="Times"/>
          <w:color w:val="262626"/>
          <w:kern w:val="0"/>
          <w:sz w:val="22"/>
          <w:szCs w:val="18"/>
        </w:rPr>
        <w:t xml:space="preserve"> </w:t>
      </w:r>
      <w:r>
        <w:rPr>
          <w:rFonts w:ascii="Times" w:hAnsi="Times" w:cs="Times"/>
          <w:color w:val="620075"/>
          <w:kern w:val="0"/>
          <w:sz w:val="22"/>
          <w:szCs w:val="18"/>
        </w:rPr>
        <w:t>procedure</w:t>
      </w:r>
      <w:r>
        <w:rPr>
          <w:rFonts w:ascii="Times" w:hAnsi="Times" w:cs="Times"/>
          <w:color w:val="262626"/>
          <w:kern w:val="0"/>
          <w:sz w:val="22"/>
          <w:szCs w:val="18"/>
        </w:rPr>
        <w:t xml:space="preserve"> my_stu(存储过程名称)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begin</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sql</w:t>
      </w:r>
      <w:r>
        <w:rPr>
          <w:rFonts w:ascii="Times" w:hAnsi="Times" w:cs="Times"/>
          <w:color w:val="262626"/>
          <w:kern w:val="0"/>
          <w:sz w:val="22"/>
          <w:szCs w:val="18"/>
        </w:rPr>
        <w:t>语句</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end</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delimiter</w:t>
      </w:r>
      <w:r>
        <w:rPr>
          <w:rFonts w:ascii="Times" w:hAnsi="Times" w:cs="Times"/>
          <w:color w:val="262626"/>
          <w:kern w:val="0"/>
          <w:sz w:val="22"/>
          <w:szCs w:val="18"/>
        </w:rPr>
        <w:t xml:space="preserve"> ;</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回到客户端，点击“函数—my_stu”，会展示“sql语句”，选择查询，输入‘call my_stu’即可调用查询my_stu内容并展示sql语句查询结果</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视图</w:t>
      </w:r>
    </w:p>
    <w:p>
      <w:pPr>
        <w:widowControl/>
        <w:autoSpaceDE w:val="0"/>
        <w:autoSpaceDN w:val="0"/>
        <w:adjustRightInd w:val="0"/>
        <w:spacing w:after="256" w:line="360" w:lineRule="atLeast"/>
        <w:jc w:val="left"/>
        <w:rPr>
          <w:rFonts w:ascii="Helvetica Neue" w:hAnsi="Helvetica Neue" w:cs="Helvetica Neue"/>
          <w:color w:val="262626"/>
          <w:kern w:val="0"/>
          <w:sz w:val="24"/>
          <w:szCs w:val="24"/>
        </w:rPr>
      </w:pPr>
      <w:r>
        <w:rPr>
          <w:rFonts w:ascii="Helvetica Neue" w:hAnsi="Helvetica Neue" w:cs="Helvetica Neue"/>
          <w:color w:val="262626"/>
          <w:kern w:val="0"/>
          <w:sz w:val="24"/>
          <w:szCs w:val="24"/>
        </w:rPr>
        <w:t>可用于隐藏真实数据，多见于银行等保密行业</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1.先创建视图v_student，查询学生名、课程名、学生分数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其中返回的数据名称不能重复，要先自定义名称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create</w:t>
      </w:r>
      <w:r>
        <w:rPr>
          <w:rFonts w:ascii="Times" w:hAnsi="Times" w:cs="Times"/>
          <w:color w:val="262626"/>
          <w:kern w:val="0"/>
          <w:sz w:val="22"/>
          <w:szCs w:val="18"/>
        </w:rPr>
        <w:t xml:space="preserve"> </w:t>
      </w:r>
      <w:r>
        <w:rPr>
          <w:rFonts w:ascii="Times" w:hAnsi="Times" w:cs="Times"/>
          <w:color w:val="620075"/>
          <w:kern w:val="0"/>
          <w:sz w:val="22"/>
          <w:szCs w:val="18"/>
        </w:rPr>
        <w:t>view</w:t>
      </w:r>
      <w:r>
        <w:rPr>
          <w:rFonts w:ascii="Times" w:hAnsi="Times" w:cs="Times"/>
          <w:color w:val="262626"/>
          <w:kern w:val="0"/>
          <w:sz w:val="22"/>
          <w:szCs w:val="18"/>
        </w:rPr>
        <w:t xml:space="preserve"> v_student </w:t>
      </w:r>
      <w:r>
        <w:rPr>
          <w:rFonts w:ascii="Times" w:hAnsi="Times" w:cs="Times"/>
          <w:color w:val="620075"/>
          <w:kern w:val="0"/>
          <w:sz w:val="22"/>
          <w:szCs w:val="18"/>
        </w:rPr>
        <w:t>as</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stu</w:t>
      </w:r>
      <w:r>
        <w:rPr>
          <w:rFonts w:ascii="Times" w:hAnsi="Times" w:cs="Times"/>
          <w:color w:val="074099"/>
          <w:kern w:val="0"/>
          <w:sz w:val="22"/>
          <w:szCs w:val="18"/>
        </w:rPr>
        <w:t>.name</w:t>
      </w:r>
      <w:r>
        <w:rPr>
          <w:rFonts w:ascii="Times" w:hAnsi="Times" w:cs="Times"/>
          <w:color w:val="262626"/>
          <w:kern w:val="0"/>
          <w:sz w:val="22"/>
          <w:szCs w:val="18"/>
        </w:rPr>
        <w:t>,sc</w:t>
      </w:r>
      <w:r>
        <w:rPr>
          <w:rFonts w:ascii="Times" w:hAnsi="Times" w:cs="Times"/>
          <w:color w:val="074099"/>
          <w:kern w:val="0"/>
          <w:sz w:val="22"/>
          <w:szCs w:val="18"/>
        </w:rPr>
        <w:t>.score</w:t>
      </w:r>
      <w:r>
        <w:rPr>
          <w:rFonts w:ascii="Times" w:hAnsi="Times" w:cs="Times"/>
          <w:color w:val="262626"/>
          <w:kern w:val="0"/>
          <w:sz w:val="22"/>
          <w:szCs w:val="18"/>
        </w:rPr>
        <w:t>,cs</w:t>
      </w:r>
      <w:r>
        <w:rPr>
          <w:rFonts w:ascii="Times" w:hAnsi="Times" w:cs="Times"/>
          <w:color w:val="074099"/>
          <w:kern w:val="0"/>
          <w:sz w:val="22"/>
          <w:szCs w:val="18"/>
        </w:rPr>
        <w:t>.name</w:t>
      </w:r>
      <w:r>
        <w:rPr>
          <w:rFonts w:ascii="Times" w:hAnsi="Times" w:cs="Times"/>
          <w:color w:val="262626"/>
          <w:kern w:val="0"/>
          <w:sz w:val="22"/>
          <w:szCs w:val="18"/>
        </w:rPr>
        <w:t xml:space="preserve"> </w:t>
      </w:r>
      <w:r>
        <w:rPr>
          <w:rFonts w:ascii="Times" w:hAnsi="Times" w:cs="Times"/>
          <w:color w:val="620075"/>
          <w:kern w:val="0"/>
          <w:sz w:val="22"/>
          <w:szCs w:val="18"/>
        </w:rPr>
        <w:t>from</w:t>
      </w:r>
      <w:r>
        <w:rPr>
          <w:rFonts w:ascii="Times" w:hAnsi="Times" w:cs="Times"/>
          <w:color w:val="262626"/>
          <w:kern w:val="0"/>
          <w:sz w:val="22"/>
          <w:szCs w:val="18"/>
        </w:rPr>
        <w:t xml:space="preserve"> students </w:t>
      </w:r>
      <w:r>
        <w:rPr>
          <w:rFonts w:ascii="Times" w:hAnsi="Times" w:cs="Times"/>
          <w:color w:val="620075"/>
          <w:kern w:val="0"/>
          <w:sz w:val="22"/>
          <w:szCs w:val="18"/>
        </w:rPr>
        <w:t>as</w:t>
      </w:r>
      <w:r>
        <w:rPr>
          <w:rFonts w:ascii="Times" w:hAnsi="Times" w:cs="Times"/>
          <w:color w:val="262626"/>
          <w:kern w:val="0"/>
          <w:sz w:val="22"/>
          <w:szCs w:val="18"/>
        </w:rPr>
        <w:t xml:space="preserve"> stu </w:t>
      </w:r>
      <w:r>
        <w:rPr>
          <w:rFonts w:ascii="Times" w:hAnsi="Times" w:cs="Times"/>
          <w:color w:val="620075"/>
          <w:kern w:val="0"/>
          <w:sz w:val="22"/>
          <w:szCs w:val="18"/>
        </w:rPr>
        <w:t>left</w:t>
      </w:r>
      <w:r>
        <w:rPr>
          <w:rFonts w:ascii="Times" w:hAnsi="Times" w:cs="Times"/>
          <w:color w:val="262626"/>
          <w:kern w:val="0"/>
          <w:sz w:val="22"/>
          <w:szCs w:val="18"/>
        </w:rPr>
        <w:t xml:space="preserve"> </w:t>
      </w:r>
      <w:r>
        <w:rPr>
          <w:rFonts w:ascii="Times" w:hAnsi="Times" w:cs="Times"/>
          <w:color w:val="620075"/>
          <w:kern w:val="0"/>
          <w:sz w:val="22"/>
          <w:szCs w:val="18"/>
        </w:rPr>
        <w:t>join</w:t>
      </w:r>
      <w:r>
        <w:rPr>
          <w:rFonts w:ascii="Times" w:hAnsi="Times" w:cs="Times"/>
          <w:color w:val="262626"/>
          <w:kern w:val="0"/>
          <w:sz w:val="22"/>
          <w:szCs w:val="18"/>
        </w:rPr>
        <w:t xml:space="preserve"> scores </w:t>
      </w:r>
      <w:r>
        <w:rPr>
          <w:rFonts w:ascii="Times" w:hAnsi="Times" w:cs="Times"/>
          <w:color w:val="620075"/>
          <w:kern w:val="0"/>
          <w:sz w:val="22"/>
          <w:szCs w:val="18"/>
        </w:rPr>
        <w:t>as</w:t>
      </w:r>
      <w:r>
        <w:rPr>
          <w:rFonts w:ascii="Times" w:hAnsi="Times" w:cs="Times"/>
          <w:color w:val="262626"/>
          <w:kern w:val="0"/>
          <w:sz w:val="22"/>
          <w:szCs w:val="18"/>
        </w:rPr>
        <w:t xml:space="preserve"> sc </w:t>
      </w:r>
      <w:r>
        <w:rPr>
          <w:rFonts w:ascii="Times" w:hAnsi="Times" w:cs="Times"/>
          <w:color w:val="620075"/>
          <w:kern w:val="0"/>
          <w:sz w:val="22"/>
          <w:szCs w:val="18"/>
        </w:rPr>
        <w:t>on</w:t>
      </w:r>
      <w:r>
        <w:rPr>
          <w:rFonts w:ascii="Times" w:hAnsi="Times" w:cs="Times"/>
          <w:color w:val="262626"/>
          <w:kern w:val="0"/>
          <w:sz w:val="22"/>
          <w:szCs w:val="18"/>
        </w:rPr>
        <w:t xml:space="preserve"> stu</w:t>
      </w:r>
      <w:r>
        <w:rPr>
          <w:rFonts w:ascii="Times" w:hAnsi="Times" w:cs="Times"/>
          <w:color w:val="074099"/>
          <w:kern w:val="0"/>
          <w:sz w:val="22"/>
          <w:szCs w:val="18"/>
        </w:rPr>
        <w:t>.studentNo</w:t>
      </w:r>
      <w:r>
        <w:rPr>
          <w:rFonts w:ascii="Times" w:hAnsi="Times" w:cs="Times"/>
          <w:color w:val="262626"/>
          <w:kern w:val="0"/>
          <w:sz w:val="22"/>
          <w:szCs w:val="18"/>
        </w:rPr>
        <w:t>=sc</w:t>
      </w:r>
      <w:r>
        <w:rPr>
          <w:rFonts w:ascii="Times" w:hAnsi="Times" w:cs="Times"/>
          <w:color w:val="074099"/>
          <w:kern w:val="0"/>
          <w:sz w:val="22"/>
          <w:szCs w:val="18"/>
        </w:rPr>
        <w:t>.studentNo</w:t>
      </w:r>
      <w:r>
        <w:rPr>
          <w:rFonts w:ascii="Times" w:hAnsi="Times" w:cs="Times"/>
          <w:color w:val="262626"/>
          <w:kern w:val="0"/>
          <w:sz w:val="22"/>
          <w:szCs w:val="18"/>
        </w:rPr>
        <w:t xml:space="preserve"> </w:t>
      </w:r>
      <w:r>
        <w:rPr>
          <w:rFonts w:ascii="Times" w:hAnsi="Times" w:cs="Times"/>
          <w:color w:val="620075"/>
          <w:kern w:val="0"/>
          <w:sz w:val="22"/>
          <w:szCs w:val="18"/>
        </w:rPr>
        <w:t>left</w:t>
      </w:r>
      <w:r>
        <w:rPr>
          <w:rFonts w:ascii="Times" w:hAnsi="Times" w:cs="Times"/>
          <w:color w:val="262626"/>
          <w:kern w:val="0"/>
          <w:sz w:val="22"/>
          <w:szCs w:val="18"/>
        </w:rPr>
        <w:t xml:space="preserve"> </w:t>
      </w:r>
      <w:r>
        <w:rPr>
          <w:rFonts w:ascii="Times" w:hAnsi="Times" w:cs="Times"/>
          <w:color w:val="620075"/>
          <w:kern w:val="0"/>
          <w:sz w:val="22"/>
          <w:szCs w:val="18"/>
        </w:rPr>
        <w:t>join</w:t>
      </w:r>
      <w:r>
        <w:rPr>
          <w:rFonts w:ascii="Times" w:hAnsi="Times" w:cs="Times"/>
          <w:color w:val="262626"/>
          <w:kern w:val="0"/>
          <w:sz w:val="22"/>
          <w:szCs w:val="18"/>
        </w:rPr>
        <w:t xml:space="preserve"> courses </w:t>
      </w:r>
      <w:r>
        <w:rPr>
          <w:rFonts w:ascii="Times" w:hAnsi="Times" w:cs="Times"/>
          <w:color w:val="620075"/>
          <w:kern w:val="0"/>
          <w:sz w:val="22"/>
          <w:szCs w:val="18"/>
        </w:rPr>
        <w:t>as</w:t>
      </w:r>
      <w:r>
        <w:rPr>
          <w:rFonts w:ascii="Times" w:hAnsi="Times" w:cs="Times"/>
          <w:color w:val="262626"/>
          <w:kern w:val="0"/>
          <w:sz w:val="22"/>
          <w:szCs w:val="18"/>
        </w:rPr>
        <w:t xml:space="preserve"> cs </w:t>
      </w:r>
      <w:r>
        <w:rPr>
          <w:rFonts w:ascii="Times" w:hAnsi="Times" w:cs="Times"/>
          <w:color w:val="620075"/>
          <w:kern w:val="0"/>
          <w:sz w:val="22"/>
          <w:szCs w:val="18"/>
        </w:rPr>
        <w:t>on</w:t>
      </w:r>
      <w:r>
        <w:rPr>
          <w:rFonts w:ascii="Times" w:hAnsi="Times" w:cs="Times"/>
          <w:color w:val="262626"/>
          <w:kern w:val="0"/>
          <w:sz w:val="22"/>
          <w:szCs w:val="18"/>
        </w:rPr>
        <w:t xml:space="preserve"> sc</w:t>
      </w:r>
      <w:r>
        <w:rPr>
          <w:rFonts w:ascii="Times" w:hAnsi="Times" w:cs="Times"/>
          <w:color w:val="074099"/>
          <w:kern w:val="0"/>
          <w:sz w:val="22"/>
          <w:szCs w:val="18"/>
        </w:rPr>
        <w:t>.courseNo</w:t>
      </w:r>
      <w:r>
        <w:rPr>
          <w:rFonts w:ascii="Times" w:hAnsi="Times" w:cs="Times"/>
          <w:color w:val="262626"/>
          <w:kern w:val="0"/>
          <w:sz w:val="22"/>
          <w:szCs w:val="18"/>
        </w:rPr>
        <w:t>=cs</w:t>
      </w:r>
      <w:r>
        <w:rPr>
          <w:rFonts w:ascii="Times" w:hAnsi="Times" w:cs="Times"/>
          <w:color w:val="074099"/>
          <w:kern w:val="0"/>
          <w:sz w:val="22"/>
          <w:szCs w:val="18"/>
        </w:rPr>
        <w:t>.courseNo</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2.调用视图函数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select</w:t>
      </w:r>
      <w:r>
        <w:rPr>
          <w:rFonts w:ascii="Times" w:hAnsi="Times" w:cs="Times"/>
          <w:color w:val="262626"/>
          <w:kern w:val="0"/>
          <w:sz w:val="22"/>
          <w:szCs w:val="18"/>
        </w:rPr>
        <w:t xml:space="preserve"> * </w:t>
      </w:r>
      <w:r>
        <w:rPr>
          <w:rFonts w:ascii="Times" w:hAnsi="Times" w:cs="Times"/>
          <w:color w:val="620075"/>
          <w:kern w:val="0"/>
          <w:sz w:val="22"/>
          <w:szCs w:val="18"/>
        </w:rPr>
        <w:t>from</w:t>
      </w:r>
      <w:r>
        <w:rPr>
          <w:rFonts w:ascii="Times" w:hAnsi="Times" w:cs="Times"/>
          <w:color w:val="262626"/>
          <w:kern w:val="0"/>
          <w:sz w:val="22"/>
          <w:szCs w:val="18"/>
        </w:rPr>
        <w:t xml:space="preserve"> v_student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3.查看视图，会将所有视图都列出来</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show</w:t>
      </w:r>
      <w:r>
        <w:rPr>
          <w:rFonts w:ascii="Times" w:hAnsi="Times" w:cs="Times"/>
          <w:color w:val="262626"/>
          <w:kern w:val="0"/>
          <w:sz w:val="22"/>
          <w:szCs w:val="18"/>
        </w:rPr>
        <w:t xml:space="preserve"> </w:t>
      </w:r>
      <w:r>
        <w:rPr>
          <w:rFonts w:ascii="Times" w:hAnsi="Times" w:cs="Times"/>
          <w:color w:val="620075"/>
          <w:kern w:val="0"/>
          <w:sz w:val="22"/>
          <w:szCs w:val="18"/>
        </w:rPr>
        <w:t>tables</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984203"/>
          <w:kern w:val="0"/>
          <w:sz w:val="22"/>
          <w:szCs w:val="18"/>
        </w:rPr>
        <w:t># 4.删除视图函数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620075"/>
          <w:kern w:val="0"/>
          <w:sz w:val="22"/>
          <w:szCs w:val="18"/>
        </w:rPr>
        <w:t>drop</w:t>
      </w:r>
      <w:r>
        <w:rPr>
          <w:rFonts w:ascii="Times" w:hAnsi="Times" w:cs="Times"/>
          <w:color w:val="262626"/>
          <w:kern w:val="0"/>
          <w:sz w:val="22"/>
          <w:szCs w:val="18"/>
        </w:rPr>
        <w:t xml:space="preserve"> </w:t>
      </w:r>
      <w:r>
        <w:rPr>
          <w:rFonts w:ascii="Times" w:hAnsi="Times" w:cs="Times"/>
          <w:color w:val="620075"/>
          <w:kern w:val="0"/>
          <w:sz w:val="22"/>
          <w:szCs w:val="18"/>
        </w:rPr>
        <w:t>view</w:t>
      </w:r>
      <w:r>
        <w:rPr>
          <w:rFonts w:ascii="Times" w:hAnsi="Times" w:cs="Times"/>
          <w:color w:val="262626"/>
          <w:kern w:val="0"/>
          <w:sz w:val="22"/>
          <w:szCs w:val="18"/>
        </w:rPr>
        <w:t xml:space="preserve"> v_student</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事务</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在命令行中依次输入</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begin;(触发事务，可开始修改数据)</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sql语句；</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commit;（提交事务，即将缓存的数据变更维护到物理表中）</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rollback;(回滚事务，放弃缓存中变更的数据)</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24"/>
          <w:szCs w:val="24"/>
        </w:rPr>
      </w:pPr>
      <w:r>
        <w:rPr>
          <w:rFonts w:ascii="Helvetica Neue" w:hAnsi="Helvetica Neue" w:cs="Helvetica Neue"/>
          <w:b/>
          <w:bCs/>
          <w:color w:val="262626"/>
          <w:kern w:val="0"/>
          <w:sz w:val="24"/>
          <w:szCs w:val="24"/>
        </w:rPr>
        <w:t>索引 (B—Tree)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1.创建表时创建索引</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创建表时，对于主键和Unique字段，自动添加索引</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其中，最后一行key(name)表示对name添加索引</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create table student_index(</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id int unsigned primary key auto_increment,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name varchar(10) unique,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age int,</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xml:space="preserve">  key(name)</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2.对已创建的表添加索引</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若是字符串，建议长度与定义的字段一致</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create index 索引名称 on 表名（字段名称（长度））</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例：create index name_index on create_index(name(10));</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查看索引:show index from 表名</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删除索引：drop index 索引名称 on 表名</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外键</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1.创建外键时，主表和从表的两个字段，类型要保持一致</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从表中的字段内容要受到主表的约束，只能在主表的范围内添加值</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alter table 从表名 add foreign key(从表字段) references 主表名(主表字段)</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例：alter table goods add foreign key(cate_id) references goods_cate(cate_id)</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2.删除外键</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1）先查找表中的外键名称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show create table goodS</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2）删除表中外键名称</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alter table goods drop foreign key 外键名称</w:t>
      </w:r>
    </w:p>
    <w:p>
      <w:pPr>
        <w:widowControl/>
        <w:autoSpaceDE w:val="0"/>
        <w:autoSpaceDN w:val="0"/>
        <w:adjustRightInd w:val="0"/>
        <w:spacing w:line="280" w:lineRule="atLeast"/>
        <w:jc w:val="left"/>
        <w:rPr>
          <w:rFonts w:ascii="Times" w:hAnsi="Times" w:cs="Times"/>
          <w:color w:val="000000"/>
          <w:kern w:val="0"/>
          <w:sz w:val="28"/>
          <w:szCs w:val="21"/>
        </w:rPr>
      </w:pPr>
    </w:p>
    <w:p>
      <w:pPr>
        <w:widowControl/>
        <w:autoSpaceDE w:val="0"/>
        <w:autoSpaceDN w:val="0"/>
        <w:adjustRightInd w:val="0"/>
        <w:spacing w:after="240" w:line="420" w:lineRule="atLeast"/>
        <w:jc w:val="left"/>
        <w:rPr>
          <w:rFonts w:ascii="Helvetica Neue" w:hAnsi="Helvetica Neue" w:cs="Helvetica Neue"/>
          <w:b/>
          <w:bCs/>
          <w:color w:val="262626"/>
          <w:kern w:val="0"/>
          <w:sz w:val="32"/>
          <w:szCs w:val="24"/>
        </w:rPr>
      </w:pPr>
      <w:r>
        <w:rPr>
          <w:rFonts w:ascii="Helvetica Neue" w:hAnsi="Helvetica Neue" w:cs="Helvetica Neue"/>
          <w:b/>
          <w:bCs/>
          <w:color w:val="262626"/>
          <w:kern w:val="0"/>
          <w:sz w:val="32"/>
          <w:szCs w:val="24"/>
        </w:rPr>
        <w:t>修改密码</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1.在客户端修改密码</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1)设定新密码为123456</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update user set password = password('123456')</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2)刷新权限使新密码生效</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flush privileges</w:t>
      </w:r>
    </w:p>
    <w:p>
      <w:pPr>
        <w:widowControl/>
        <w:autoSpaceDE w:val="0"/>
        <w:autoSpaceDN w:val="0"/>
        <w:adjustRightInd w:val="0"/>
        <w:spacing w:line="260" w:lineRule="atLeast"/>
        <w:jc w:val="left"/>
        <w:rPr>
          <w:rFonts w:ascii="Times" w:hAnsi="Times" w:cs="Times"/>
          <w:color w:val="262626"/>
          <w:kern w:val="0"/>
          <w:sz w:val="22"/>
          <w:szCs w:val="18"/>
        </w:rPr>
      </w:pP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 2.忘记root密码</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1）Centos中：配置文件位置为/data/server/mysql/my.cnf</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Windows中：配置文件位置为C:\Program Files (x86)\MySQL\MySQL Server 5.1\my.ini</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2）修改，找到mysqld，在它的下一行，添加skip-grant-tables</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3）‘服务’中重启mysql命令行，免密码登录，在客户端修改密码（同1）</w:t>
      </w:r>
    </w:p>
    <w:p>
      <w:pPr>
        <w:widowControl/>
        <w:autoSpaceDE w:val="0"/>
        <w:autoSpaceDN w:val="0"/>
        <w:adjustRightInd w:val="0"/>
        <w:spacing w:line="260" w:lineRule="atLeast"/>
        <w:jc w:val="left"/>
        <w:rPr>
          <w:rFonts w:ascii="Times" w:hAnsi="Times" w:cs="Times"/>
          <w:color w:val="262626"/>
          <w:kern w:val="0"/>
          <w:sz w:val="22"/>
          <w:szCs w:val="18"/>
        </w:rPr>
      </w:pPr>
      <w:r>
        <w:rPr>
          <w:rFonts w:ascii="Times" w:hAnsi="Times" w:cs="Times"/>
          <w:color w:val="262626"/>
          <w:kern w:val="0"/>
          <w:sz w:val="22"/>
          <w:szCs w:val="18"/>
        </w:rPr>
        <w:t>4）还原配置文件，把刚才添加的skip-grant-tables删除，‘服务’中重启命令行</w:t>
      </w:r>
    </w:p>
    <w:p>
      <w:pPr>
        <w:widowControl/>
        <w:autoSpaceDE w:val="0"/>
        <w:autoSpaceDN w:val="0"/>
        <w:adjustRightInd w:val="0"/>
        <w:spacing w:line="280" w:lineRule="atLeast"/>
        <w:jc w:val="left"/>
        <w:rPr>
          <w:rFonts w:ascii="Times" w:hAnsi="Times" w:cs="Times"/>
          <w:color w:val="000000"/>
          <w:kern w:val="0"/>
          <w:sz w:val="21"/>
          <w:szCs w:val="21"/>
        </w:rPr>
      </w:pP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随机存储就是内存，断电数据丢失，优点是读写数据的速度很快</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外存储器即硬盘，优点是断电数据仍然保存，缺点是督读写数据速度慢</w:t>
      </w:r>
    </w:p>
    <w:p>
      <w:pPr>
        <w:widowControl/>
        <w:autoSpaceDE w:val="0"/>
        <w:autoSpaceDN w:val="0"/>
        <w:adjustRightInd w:val="0"/>
        <w:jc w:val="left"/>
        <w:rPr>
          <w:rFonts w:hint="eastAsia" w:ascii="Helvetica" w:hAnsi="Helvetica" w:cs="Helvetica"/>
          <w:b/>
          <w:bCs/>
          <w:color w:val="262626"/>
          <w:kern w:val="0"/>
          <w:sz w:val="32"/>
          <w:szCs w:val="32"/>
        </w:rPr>
      </w:pPr>
      <w:r>
        <w:rPr>
          <w:rFonts w:ascii="Helvetica" w:hAnsi="Helvetica" w:cs="Helvetica"/>
          <w:b/>
          <w:bCs/>
          <w:color w:val="262626"/>
          <w:kern w:val="0"/>
          <w:sz w:val="32"/>
          <w:szCs w:val="32"/>
        </w:rPr>
        <w:t>操作系统</w:t>
      </w:r>
    </w:p>
    <w:p>
      <w:pPr>
        <w:widowControl/>
        <w:autoSpaceDE w:val="0"/>
        <w:autoSpaceDN w:val="0"/>
        <w:adjustRightInd w:val="0"/>
        <w:jc w:val="left"/>
        <w:rPr>
          <w:rFonts w:hint="eastAsia" w:ascii="Helvetica" w:hAnsi="Helvetica" w:cs="Helvetica"/>
          <w:b/>
          <w:bCs/>
          <w:color w:val="262626"/>
          <w:kern w:val="0"/>
          <w:sz w:val="32"/>
          <w:szCs w:val="32"/>
        </w:rPr>
      </w:pP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是一组具有特殊功能的程序，扮演了用户和硬件之间桥梁的作用，能简化对硬件的操作</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Python开发环境搭建包含两部分：</w:t>
      </w:r>
    </w:p>
    <w:p>
      <w:pPr>
        <w:widowControl/>
        <w:numPr>
          <w:ilvl w:val="0"/>
          <w:numId w:val="1"/>
        </w:numPr>
        <w:tabs>
          <w:tab w:val="left" w:pos="220"/>
          <w:tab w:val="left" w:pos="720"/>
        </w:tabs>
        <w:autoSpaceDE w:val="0"/>
        <w:autoSpaceDN w:val="0"/>
        <w:adjustRightInd w:val="0"/>
        <w:ind w:hanging="720"/>
        <w:jc w:val="left"/>
        <w:rPr>
          <w:rFonts w:ascii="Helvetica" w:hAnsi="Helvetica" w:cs="Helvetica"/>
          <w:color w:val="262626"/>
          <w:kern w:val="0"/>
          <w:sz w:val="24"/>
          <w:szCs w:val="24"/>
        </w:rPr>
      </w:pPr>
      <w:r>
        <w:rPr>
          <w:rFonts w:ascii="Helvetica" w:hAnsi="Helvetica" w:cs="Helvetica"/>
          <w:color w:val="262626"/>
          <w:kern w:val="0"/>
          <w:sz w:val="24"/>
          <w:szCs w:val="24"/>
        </w:rPr>
        <w:t>编辑Python代码的编辑器</w:t>
      </w:r>
    </w:p>
    <w:p>
      <w:pPr>
        <w:widowControl/>
        <w:numPr>
          <w:ilvl w:val="0"/>
          <w:numId w:val="1"/>
        </w:numPr>
        <w:tabs>
          <w:tab w:val="left" w:pos="220"/>
          <w:tab w:val="left" w:pos="720"/>
        </w:tabs>
        <w:autoSpaceDE w:val="0"/>
        <w:autoSpaceDN w:val="0"/>
        <w:adjustRightInd w:val="0"/>
        <w:ind w:hanging="720"/>
        <w:jc w:val="left"/>
        <w:rPr>
          <w:rFonts w:ascii="Helvetica" w:hAnsi="Helvetica" w:cs="Helvetica"/>
          <w:color w:val="262626"/>
          <w:kern w:val="0"/>
          <w:sz w:val="24"/>
          <w:szCs w:val="24"/>
        </w:rPr>
      </w:pPr>
      <w:r>
        <w:rPr>
          <w:rFonts w:ascii="Helvetica" w:hAnsi="Helvetica" w:cs="Helvetica"/>
          <w:color w:val="262626"/>
          <w:kern w:val="0"/>
          <w:sz w:val="24"/>
          <w:szCs w:val="24"/>
        </w:rPr>
        <w:t>运行Python代码的解释器</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Python集成开发环境（IDE）</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变量可以在程序运行过程中，临时存储程序所需要处理的数据</w:t>
      </w:r>
    </w:p>
    <w:p>
      <w:pPr>
        <w:widowControl/>
        <w:autoSpaceDE w:val="0"/>
        <w:autoSpaceDN w:val="0"/>
        <w:adjustRightInd w:val="0"/>
        <w:jc w:val="left"/>
        <w:rPr>
          <w:rFonts w:hint="eastAsia" w:ascii="Helvetica" w:hAnsi="Helvetica" w:cs="Helvetica"/>
          <w:b/>
          <w:bCs/>
          <w:color w:val="262626"/>
          <w:kern w:val="0"/>
          <w:sz w:val="32"/>
          <w:szCs w:val="32"/>
        </w:rPr>
      </w:pPr>
      <w:r>
        <w:rPr>
          <w:rFonts w:ascii="Helvetica" w:hAnsi="Helvetica" w:cs="Helvetica"/>
          <w:b/>
          <w:bCs/>
          <w:color w:val="262626"/>
          <w:kern w:val="0"/>
          <w:sz w:val="32"/>
          <w:szCs w:val="32"/>
        </w:rPr>
        <w:t>变量命名规则：</w:t>
      </w:r>
    </w:p>
    <w:p>
      <w:pPr>
        <w:widowControl/>
        <w:autoSpaceDE w:val="0"/>
        <w:autoSpaceDN w:val="0"/>
        <w:adjustRightInd w:val="0"/>
        <w:jc w:val="left"/>
        <w:rPr>
          <w:rFonts w:hint="eastAsia" w:ascii="Helvetica" w:hAnsi="Helvetica" w:cs="Helvetica"/>
          <w:b/>
          <w:bCs/>
          <w:color w:val="262626"/>
          <w:kern w:val="0"/>
          <w:sz w:val="32"/>
          <w:szCs w:val="32"/>
        </w:rPr>
      </w:pPr>
    </w:p>
    <w:p>
      <w:pPr>
        <w:widowControl/>
        <w:numPr>
          <w:ilvl w:val="0"/>
          <w:numId w:val="2"/>
        </w:numPr>
        <w:tabs>
          <w:tab w:val="left" w:pos="220"/>
          <w:tab w:val="left" w:pos="720"/>
        </w:tabs>
        <w:autoSpaceDE w:val="0"/>
        <w:autoSpaceDN w:val="0"/>
        <w:adjustRightInd w:val="0"/>
        <w:ind w:hanging="720"/>
        <w:jc w:val="left"/>
        <w:rPr>
          <w:rFonts w:ascii="Helvetica" w:hAnsi="Helvetica" w:cs="Helvetica"/>
          <w:color w:val="262626"/>
          <w:kern w:val="0"/>
          <w:sz w:val="24"/>
          <w:szCs w:val="24"/>
        </w:rPr>
      </w:pPr>
      <w:r>
        <w:rPr>
          <w:rFonts w:ascii="Helvetica" w:hAnsi="Helvetica" w:cs="Helvetica"/>
          <w:color w:val="262626"/>
          <w:kern w:val="0"/>
          <w:sz w:val="24"/>
          <w:szCs w:val="24"/>
        </w:rPr>
        <w:t>标识符由字母、下划线、数字组成，数字不能开头</w:t>
      </w:r>
    </w:p>
    <w:p>
      <w:pPr>
        <w:widowControl/>
        <w:numPr>
          <w:ilvl w:val="0"/>
          <w:numId w:val="2"/>
        </w:numPr>
        <w:tabs>
          <w:tab w:val="left" w:pos="220"/>
          <w:tab w:val="left" w:pos="720"/>
        </w:tabs>
        <w:autoSpaceDE w:val="0"/>
        <w:autoSpaceDN w:val="0"/>
        <w:adjustRightInd w:val="0"/>
        <w:ind w:hanging="720"/>
        <w:jc w:val="left"/>
        <w:rPr>
          <w:rFonts w:ascii="Helvetica" w:hAnsi="Helvetica" w:cs="Helvetica"/>
          <w:color w:val="262626"/>
          <w:kern w:val="0"/>
          <w:sz w:val="24"/>
          <w:szCs w:val="24"/>
        </w:rPr>
      </w:pPr>
      <w:r>
        <w:rPr>
          <w:rFonts w:ascii="Helvetica" w:hAnsi="Helvetica" w:cs="Helvetica"/>
          <w:color w:val="262626"/>
          <w:kern w:val="0"/>
          <w:sz w:val="24"/>
          <w:szCs w:val="24"/>
        </w:rPr>
        <w:t>标识符是区分大小写的</w:t>
      </w:r>
    </w:p>
    <w:p>
      <w:pPr>
        <w:widowControl/>
        <w:numPr>
          <w:ilvl w:val="0"/>
          <w:numId w:val="2"/>
        </w:numPr>
        <w:tabs>
          <w:tab w:val="left" w:pos="220"/>
          <w:tab w:val="left" w:pos="720"/>
        </w:tabs>
        <w:autoSpaceDE w:val="0"/>
        <w:autoSpaceDN w:val="0"/>
        <w:adjustRightInd w:val="0"/>
        <w:ind w:hanging="720"/>
        <w:jc w:val="left"/>
        <w:rPr>
          <w:rFonts w:ascii="Helvetica" w:hAnsi="Helvetica" w:cs="Helvetica"/>
          <w:color w:val="262626"/>
          <w:kern w:val="0"/>
          <w:sz w:val="24"/>
          <w:szCs w:val="24"/>
        </w:rPr>
      </w:pPr>
      <w:r>
        <w:rPr>
          <w:rFonts w:ascii="Helvetica" w:hAnsi="Helvetica" w:cs="Helvetica"/>
          <w:color w:val="262626"/>
          <w:kern w:val="0"/>
          <w:sz w:val="24"/>
          <w:szCs w:val="24"/>
        </w:rPr>
        <w:t>变量名一般用小写加下划线组成</w:t>
      </w:r>
    </w:p>
    <w:p>
      <w:pPr>
        <w:widowControl/>
        <w:numPr>
          <w:ilvl w:val="0"/>
          <w:numId w:val="2"/>
        </w:numPr>
        <w:tabs>
          <w:tab w:val="left" w:pos="220"/>
          <w:tab w:val="left" w:pos="720"/>
        </w:tabs>
        <w:autoSpaceDE w:val="0"/>
        <w:autoSpaceDN w:val="0"/>
        <w:adjustRightInd w:val="0"/>
        <w:ind w:hanging="720"/>
        <w:jc w:val="left"/>
        <w:rPr>
          <w:rFonts w:ascii="Helvetica" w:hAnsi="Helvetica" w:cs="Helvetica"/>
          <w:color w:val="262626"/>
          <w:kern w:val="0"/>
          <w:sz w:val="24"/>
          <w:szCs w:val="24"/>
        </w:rPr>
      </w:pPr>
      <w:r>
        <w:rPr>
          <w:rFonts w:ascii="Helvetica" w:hAnsi="Helvetica" w:cs="Helvetica"/>
          <w:color w:val="262626"/>
          <w:kern w:val="0"/>
          <w:sz w:val="24"/>
          <w:szCs w:val="24"/>
        </w:rPr>
        <w:t>不能和关键字以及已有名字相冲突</w:t>
      </w:r>
    </w:p>
    <w:p>
      <w:pPr>
        <w:widowControl/>
        <w:numPr>
          <w:ilvl w:val="0"/>
          <w:numId w:val="2"/>
        </w:numPr>
        <w:tabs>
          <w:tab w:val="left" w:pos="220"/>
          <w:tab w:val="left" w:pos="720"/>
        </w:tabs>
        <w:autoSpaceDE w:val="0"/>
        <w:autoSpaceDN w:val="0"/>
        <w:adjustRightInd w:val="0"/>
        <w:ind w:hanging="720"/>
        <w:jc w:val="left"/>
        <w:rPr>
          <w:rFonts w:ascii="Helvetica" w:hAnsi="Helvetica" w:cs="Helvetica"/>
          <w:color w:val="262626"/>
          <w:kern w:val="0"/>
          <w:sz w:val="24"/>
          <w:szCs w:val="24"/>
        </w:rPr>
      </w:pPr>
      <w:r>
        <w:rPr>
          <w:rFonts w:ascii="Helvetica" w:hAnsi="Helvetica" w:cs="Helvetica"/>
          <w:color w:val="262626"/>
          <w:kern w:val="0"/>
          <w:sz w:val="24"/>
          <w:szCs w:val="24"/>
        </w:rPr>
        <w:t>变量名一定要有意义，提升代码的可读性</w:t>
      </w:r>
    </w:p>
    <w:p>
      <w:pPr>
        <w:widowControl/>
        <w:autoSpaceDE w:val="0"/>
        <w:autoSpaceDN w:val="0"/>
        <w:adjustRightInd w:val="0"/>
        <w:jc w:val="left"/>
        <w:rPr>
          <w:rFonts w:hint="eastAsia" w:ascii="Helvetica" w:hAnsi="Helvetica" w:cs="Helvetica"/>
          <w:b/>
          <w:bCs/>
          <w:color w:val="262626"/>
          <w:kern w:val="0"/>
          <w:sz w:val="24"/>
          <w:szCs w:val="24"/>
        </w:rPr>
      </w:pP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变量中的数据类型</w:t>
      </w:r>
    </w:p>
    <w:p>
      <w:pPr>
        <w:widowControl/>
        <w:autoSpaceDE w:val="0"/>
        <w:autoSpaceDN w:val="0"/>
        <w:adjustRightInd w:val="0"/>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520055" cy="1516380"/>
            <wp:effectExtent l="0" t="0" r="0" b="7620"/>
            <wp:docPr id="1061" name="图片 72"/>
            <wp:cNvGraphicFramePr/>
            <a:graphic xmlns:a="http://schemas.openxmlformats.org/drawingml/2006/main">
              <a:graphicData uri="http://schemas.openxmlformats.org/drawingml/2006/picture">
                <pic:pic xmlns:pic="http://schemas.openxmlformats.org/drawingml/2006/picture">
                  <pic:nvPicPr>
                    <pic:cNvPr id="1061" name="图片 72"/>
                    <pic:cNvPicPr/>
                  </pic:nvPicPr>
                  <pic:blipFill>
                    <a:blip r:embed="rId39" cstate="print"/>
                    <a:srcRect/>
                    <a:stretch>
                      <a:fillRect/>
                    </a:stretch>
                  </pic:blipFill>
                  <pic:spPr>
                    <a:xfrm>
                      <a:off x="0" y="0"/>
                      <a:ext cx="5520202" cy="1516398"/>
                    </a:xfrm>
                    <a:prstGeom prst="rect">
                      <a:avLst/>
                    </a:prstGeom>
                    <a:ln>
                      <a:noFill/>
                    </a:ln>
                  </pic:spPr>
                </pic:pic>
              </a:graphicData>
            </a:graphic>
          </wp:inline>
        </w:drawing>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算术运算符</w:t>
      </w:r>
    </w:p>
    <w:p>
      <w:pPr>
        <w:widowControl/>
        <w:autoSpaceDE w:val="0"/>
        <w:autoSpaceDN w:val="0"/>
        <w:adjustRightInd w:val="0"/>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630545" cy="2354580"/>
            <wp:effectExtent l="0" t="0" r="8255" b="7620"/>
            <wp:docPr id="1062" name="图片 71"/>
            <wp:cNvGraphicFramePr/>
            <a:graphic xmlns:a="http://schemas.openxmlformats.org/drawingml/2006/main">
              <a:graphicData uri="http://schemas.openxmlformats.org/drawingml/2006/picture">
                <pic:pic xmlns:pic="http://schemas.openxmlformats.org/drawingml/2006/picture">
                  <pic:nvPicPr>
                    <pic:cNvPr id="1062" name="图片 71"/>
                    <pic:cNvPicPr/>
                  </pic:nvPicPr>
                  <pic:blipFill>
                    <a:blip r:embed="rId40" cstate="print"/>
                    <a:srcRect/>
                    <a:stretch>
                      <a:fillRect/>
                    </a:stretch>
                  </pic:blipFill>
                  <pic:spPr>
                    <a:xfrm>
                      <a:off x="0" y="0"/>
                      <a:ext cx="5630585" cy="2354971"/>
                    </a:xfrm>
                    <a:prstGeom prst="rect">
                      <a:avLst/>
                    </a:prstGeom>
                    <a:ln>
                      <a:noFill/>
                    </a:ln>
                  </pic:spPr>
                </pic:pic>
              </a:graphicData>
            </a:graphic>
          </wp:inline>
        </w:drawing>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复合赋值运算符</w:t>
      </w:r>
    </w:p>
    <w:p>
      <w:pPr>
        <w:widowControl/>
        <w:autoSpaceDE w:val="0"/>
        <w:autoSpaceDN w:val="0"/>
        <w:adjustRightInd w:val="0"/>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502275" cy="2988945"/>
            <wp:effectExtent l="0" t="0" r="9525" b="8255"/>
            <wp:docPr id="1063" name="图片 70"/>
            <wp:cNvGraphicFramePr/>
            <a:graphic xmlns:a="http://schemas.openxmlformats.org/drawingml/2006/main">
              <a:graphicData uri="http://schemas.openxmlformats.org/drawingml/2006/picture">
                <pic:pic xmlns:pic="http://schemas.openxmlformats.org/drawingml/2006/picture">
                  <pic:nvPicPr>
                    <pic:cNvPr id="1063" name="图片 70"/>
                    <pic:cNvPicPr/>
                  </pic:nvPicPr>
                  <pic:blipFill>
                    <a:blip r:embed="rId41" cstate="print"/>
                    <a:srcRect/>
                    <a:stretch>
                      <a:fillRect/>
                    </a:stretch>
                  </pic:blipFill>
                  <pic:spPr>
                    <a:xfrm>
                      <a:off x="0" y="0"/>
                      <a:ext cx="5502422" cy="2989399"/>
                    </a:xfrm>
                    <a:prstGeom prst="rect">
                      <a:avLst/>
                    </a:prstGeom>
                    <a:ln>
                      <a:noFill/>
                    </a:ln>
                  </pic:spPr>
                </pic:pic>
              </a:graphicData>
            </a:graphic>
          </wp:inline>
        </w:drawing>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小数float    整数int    字符串str   %.2f表示小数点后只显示两位</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占位符</w:t>
      </w:r>
    </w:p>
    <w:p>
      <w:pPr>
        <w:widowControl/>
        <w:autoSpaceDE w:val="0"/>
        <w:autoSpaceDN w:val="0"/>
        <w:adjustRightInd w:val="0"/>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1582420" cy="1184275"/>
            <wp:effectExtent l="0" t="0" r="0" b="9525"/>
            <wp:docPr id="1064" name="图片 69"/>
            <wp:cNvGraphicFramePr/>
            <a:graphic xmlns:a="http://schemas.openxmlformats.org/drawingml/2006/main">
              <a:graphicData uri="http://schemas.openxmlformats.org/drawingml/2006/picture">
                <pic:pic xmlns:pic="http://schemas.openxmlformats.org/drawingml/2006/picture">
                  <pic:nvPicPr>
                    <pic:cNvPr id="1064" name="图片 69"/>
                    <pic:cNvPicPr/>
                  </pic:nvPicPr>
                  <pic:blipFill>
                    <a:blip r:embed="rId42" cstate="print"/>
                    <a:srcRect/>
                    <a:stretch>
                      <a:fillRect/>
                    </a:stretch>
                  </pic:blipFill>
                  <pic:spPr>
                    <a:xfrm>
                      <a:off x="0" y="0"/>
                      <a:ext cx="1582420" cy="1184275"/>
                    </a:xfrm>
                    <a:prstGeom prst="rect">
                      <a:avLst/>
                    </a:prstGeom>
                    <a:ln>
                      <a:noFill/>
                    </a:ln>
                  </pic:spPr>
                </pic:pic>
              </a:graphicData>
            </a:graphic>
          </wp:inline>
        </w:drawing>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变量之间的运算规则：</w:t>
      </w:r>
    </w:p>
    <w:p>
      <w:pPr>
        <w:widowControl/>
        <w:numPr>
          <w:ilvl w:val="0"/>
          <w:numId w:val="3"/>
        </w:numPr>
        <w:tabs>
          <w:tab w:val="left" w:pos="220"/>
          <w:tab w:val="left" w:pos="720"/>
        </w:tabs>
        <w:autoSpaceDE w:val="0"/>
        <w:autoSpaceDN w:val="0"/>
        <w:adjustRightInd w:val="0"/>
        <w:ind w:hanging="720"/>
        <w:jc w:val="left"/>
        <w:rPr>
          <w:rFonts w:ascii="Helvetica" w:hAnsi="Helvetica" w:cs="Helvetica"/>
          <w:color w:val="262626"/>
          <w:kern w:val="0"/>
          <w:sz w:val="24"/>
          <w:szCs w:val="24"/>
        </w:rPr>
      </w:pPr>
      <w:r>
        <w:rPr>
          <w:rFonts w:ascii="Helvetica" w:hAnsi="Helvetica" w:cs="Helvetica"/>
          <w:color w:val="262626"/>
          <w:kern w:val="0"/>
          <w:sz w:val="24"/>
          <w:szCs w:val="24"/>
        </w:rPr>
        <w:t>字符串和字符串之间只能进行加法运算</w:t>
      </w:r>
    </w:p>
    <w:p>
      <w:pPr>
        <w:widowControl/>
        <w:numPr>
          <w:ilvl w:val="0"/>
          <w:numId w:val="3"/>
        </w:numPr>
        <w:tabs>
          <w:tab w:val="left" w:pos="220"/>
          <w:tab w:val="left" w:pos="720"/>
        </w:tabs>
        <w:autoSpaceDE w:val="0"/>
        <w:autoSpaceDN w:val="0"/>
        <w:adjustRightInd w:val="0"/>
        <w:ind w:hanging="720"/>
        <w:jc w:val="left"/>
        <w:rPr>
          <w:rFonts w:ascii="Helvetica" w:hAnsi="Helvetica" w:cs="Helvetica"/>
          <w:color w:val="262626"/>
          <w:kern w:val="0"/>
          <w:sz w:val="24"/>
          <w:szCs w:val="24"/>
        </w:rPr>
      </w:pPr>
      <w:r>
        <w:rPr>
          <w:rFonts w:ascii="Helvetica" w:hAnsi="Helvetica" w:cs="Helvetica"/>
          <w:color w:val="262626"/>
          <w:kern w:val="0"/>
          <w:sz w:val="24"/>
          <w:szCs w:val="24"/>
        </w:rPr>
        <w:t>数字与数字之间都可运算</w:t>
      </w:r>
    </w:p>
    <w:p>
      <w:pPr>
        <w:widowControl/>
        <w:numPr>
          <w:ilvl w:val="0"/>
          <w:numId w:val="3"/>
        </w:numPr>
        <w:tabs>
          <w:tab w:val="left" w:pos="220"/>
          <w:tab w:val="left" w:pos="720"/>
        </w:tabs>
        <w:autoSpaceDE w:val="0"/>
        <w:autoSpaceDN w:val="0"/>
        <w:adjustRightInd w:val="0"/>
        <w:ind w:hanging="720"/>
        <w:jc w:val="left"/>
        <w:rPr>
          <w:rFonts w:ascii="Helvetica" w:hAnsi="Helvetica" w:cs="Helvetica"/>
          <w:color w:val="262626"/>
          <w:kern w:val="0"/>
          <w:sz w:val="24"/>
          <w:szCs w:val="24"/>
        </w:rPr>
      </w:pPr>
      <w:r>
        <w:rPr>
          <w:rFonts w:ascii="Helvetica" w:hAnsi="Helvetica" w:cs="Helvetica"/>
          <w:color w:val="262626"/>
          <w:kern w:val="0"/>
          <w:sz w:val="24"/>
          <w:szCs w:val="24"/>
        </w:rPr>
        <w:t>数字和字符串之间只能进行乘法运算</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 xml:space="preserve"> </w:t>
      </w:r>
      <w:r>
        <w:rPr>
          <w:rFonts w:ascii="Helvetica" w:hAnsi="Helvetica" w:cs="Helvetica"/>
          <w:b/>
          <w:bCs/>
          <w:color w:val="262626"/>
          <w:kern w:val="0"/>
          <w:sz w:val="24"/>
          <w:szCs w:val="24"/>
        </w:rPr>
        <w:t>if分支语句</w:t>
      </w:r>
      <w:r>
        <w:rPr>
          <w:rFonts w:ascii="Helvetica" w:hAnsi="Helvetica" w:cs="Helvetica"/>
          <w:color w:val="262626"/>
          <w:kern w:val="0"/>
          <w:sz w:val="24"/>
          <w:szCs w:val="24"/>
        </w:rPr>
        <w:t>：如果条件成立(True)则执行；不成立(Flase)则不执行</w:t>
      </w:r>
    </w:p>
    <w:p>
      <w:pPr>
        <w:widowControl/>
        <w:autoSpaceDE w:val="0"/>
        <w:autoSpaceDN w:val="0"/>
        <w:adjustRightInd w:val="0"/>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486400" cy="2066925"/>
            <wp:effectExtent l="0" t="0" r="0" b="0"/>
            <wp:docPr id="1065" name="图片 68"/>
            <wp:cNvGraphicFramePr/>
            <a:graphic xmlns:a="http://schemas.openxmlformats.org/drawingml/2006/main">
              <a:graphicData uri="http://schemas.openxmlformats.org/drawingml/2006/picture">
                <pic:pic xmlns:pic="http://schemas.openxmlformats.org/drawingml/2006/picture">
                  <pic:nvPicPr>
                    <pic:cNvPr id="1065" name="图片 68"/>
                    <pic:cNvPicPr/>
                  </pic:nvPicPr>
                  <pic:blipFill>
                    <a:blip r:embed="rId43" cstate="print"/>
                    <a:srcRect/>
                    <a:stretch>
                      <a:fillRect/>
                    </a:stretch>
                  </pic:blipFill>
                  <pic:spPr>
                    <a:xfrm>
                      <a:off x="0" y="0"/>
                      <a:ext cx="5486787" cy="2067559"/>
                    </a:xfrm>
                    <a:prstGeom prst="rect">
                      <a:avLst/>
                    </a:prstGeom>
                    <a:ln>
                      <a:noFill/>
                    </a:ln>
                  </pic:spPr>
                </pic:pic>
              </a:graphicData>
            </a:graphic>
          </wp:inline>
        </w:drawing>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登录案例</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input_username = </w:t>
      </w:r>
      <w:r>
        <w:rPr>
          <w:rFonts w:ascii="Lucida Console" w:hAnsi="Lucida Console" w:cs="Lucida Console"/>
          <w:color w:val="250099"/>
          <w:kern w:val="0"/>
          <w:sz w:val="22"/>
          <w:szCs w:val="22"/>
        </w:rPr>
        <w:t>input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'您的用户名是:'</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input_password = </w:t>
      </w:r>
      <w:r>
        <w:rPr>
          <w:rFonts w:ascii="Lucida Console" w:hAnsi="Lucida Console" w:cs="Lucida Console"/>
          <w:color w:val="250099"/>
          <w:kern w:val="0"/>
          <w:sz w:val="22"/>
          <w:szCs w:val="22"/>
        </w:rPr>
        <w:t>input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'您的密码是:'</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if</w:t>
      </w:r>
      <w:r>
        <w:rPr>
          <w:rFonts w:ascii="Lucida Console" w:hAnsi="Lucida Console" w:cs="Lucida Console"/>
          <w:color w:val="262626"/>
          <w:kern w:val="0"/>
          <w:sz w:val="22"/>
          <w:szCs w:val="22"/>
        </w:rPr>
        <w:t xml:space="preserve"> input_username == </w:t>
      </w:r>
      <w:r>
        <w:rPr>
          <w:rFonts w:ascii="Lucida Console" w:hAnsi="Lucida Console" w:cs="Lucida Console"/>
          <w:color w:val="98000F"/>
          <w:kern w:val="0"/>
          <w:sz w:val="22"/>
          <w:szCs w:val="22"/>
        </w:rPr>
        <w:t>'admin'</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620075"/>
          <w:kern w:val="0"/>
          <w:sz w:val="22"/>
          <w:szCs w:val="22"/>
        </w:rPr>
        <w:t>if</w:t>
      </w:r>
      <w:r>
        <w:rPr>
          <w:rFonts w:ascii="Lucida Console" w:hAnsi="Lucida Console" w:cs="Lucida Console"/>
          <w:color w:val="262626"/>
          <w:kern w:val="0"/>
          <w:sz w:val="22"/>
          <w:szCs w:val="22"/>
        </w:rPr>
        <w:t xml:space="preserve"> input_password == </w:t>
      </w:r>
      <w:r>
        <w:rPr>
          <w:rFonts w:ascii="Lucida Console" w:hAnsi="Lucida Console" w:cs="Lucida Console"/>
          <w:color w:val="98000F"/>
          <w:kern w:val="0"/>
          <w:sz w:val="22"/>
          <w:szCs w:val="22"/>
        </w:rPr>
        <w:t>'ab123'</w:t>
      </w:r>
      <w:r>
        <w:rPr>
          <w:rFonts w:ascii="Lucida Console" w:hAnsi="Lucida Console" w:cs="Lucida Console"/>
          <w:color w:val="262626"/>
          <w:kern w:val="0"/>
          <w:sz w:val="22"/>
          <w:szCs w:val="22"/>
        </w:rPr>
        <w:t xml:space="preserve"> :</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'欢迎 %s 登录系统!'</w:t>
      </w:r>
      <w:r>
        <w:rPr>
          <w:rFonts w:ascii="Lucida Console" w:hAnsi="Lucida Console" w:cs="Lucida Console"/>
          <w:color w:val="262626"/>
          <w:kern w:val="0"/>
          <w:sz w:val="22"/>
          <w:szCs w:val="22"/>
        </w:rPr>
        <w:t xml:space="preserve"> </w:t>
      </w:r>
      <w:r>
        <w:rPr>
          <w:rFonts w:ascii="Lucida Console" w:hAnsi="Lucida Console" w:cs="Lucida Console"/>
          <w:color w:val="840C15"/>
          <w:kern w:val="0"/>
          <w:sz w:val="22"/>
          <w:szCs w:val="22"/>
        </w:rPr>
        <w:t>%</w:t>
      </w:r>
      <w:r>
        <w:rPr>
          <w:rFonts w:ascii="Lucida Console" w:hAnsi="Lucida Console" w:cs="Lucida Console"/>
          <w:color w:val="262626"/>
          <w:kern w:val="0"/>
          <w:sz w:val="22"/>
          <w:szCs w:val="22"/>
        </w:rPr>
        <w:t xml:space="preserve"> input_username)</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620075"/>
          <w:kern w:val="0"/>
          <w:sz w:val="22"/>
          <w:szCs w:val="22"/>
        </w:rPr>
        <w:t>else</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'您的用户名或密码错误!'</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else</w:t>
      </w:r>
      <w:r>
        <w:rPr>
          <w:rFonts w:ascii="Lucida Console" w:hAnsi="Lucida Console" w:cs="Lucida Console"/>
          <w:color w:val="262626"/>
          <w:kern w:val="0"/>
          <w:sz w:val="22"/>
          <w:szCs w:val="22"/>
        </w:rPr>
        <w:t xml:space="preserve"> :</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'登录失败'</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逻辑判断条件</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and和、or且、not非</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猜拳游戏</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import</w:t>
      </w:r>
      <w:r>
        <w:rPr>
          <w:rFonts w:ascii="Lucida Console" w:hAnsi="Lucida Console" w:cs="Lucida Console"/>
          <w:color w:val="262626"/>
          <w:kern w:val="0"/>
          <w:sz w:val="22"/>
          <w:szCs w:val="22"/>
        </w:rPr>
        <w:t xml:space="preserve"> random</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user = </w:t>
      </w:r>
      <w:r>
        <w:rPr>
          <w:rFonts w:ascii="Lucida Console" w:hAnsi="Lucida Console" w:cs="Lucida Console"/>
          <w:color w:val="250099"/>
          <w:kern w:val="0"/>
          <w:sz w:val="22"/>
          <w:szCs w:val="22"/>
        </w:rPr>
        <w:t>int</w:t>
      </w:r>
      <w:r>
        <w:rPr>
          <w:rFonts w:ascii="Lucida Console" w:hAnsi="Lucida Console" w:cs="Lucida Console"/>
          <w:color w:val="262626"/>
          <w:kern w:val="0"/>
          <w:sz w:val="22"/>
          <w:szCs w:val="22"/>
        </w:rPr>
        <w:t>(</w:t>
      </w:r>
      <w:r>
        <w:rPr>
          <w:rFonts w:ascii="Lucida Console" w:hAnsi="Lucida Console" w:cs="Lucida Console"/>
          <w:color w:val="250099"/>
          <w:kern w:val="0"/>
          <w:sz w:val="22"/>
          <w:szCs w:val="22"/>
        </w:rPr>
        <w:t>input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'请输入：拳头（0），剪刀（1），布（2）:'</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computer = random.randint(</w:t>
      </w:r>
      <w:r>
        <w:rPr>
          <w:rFonts w:ascii="Lucida Console" w:hAnsi="Lucida Console" w:cs="Lucida Console"/>
          <w:color w:val="135534"/>
          <w:kern w:val="0"/>
          <w:sz w:val="22"/>
          <w:szCs w:val="22"/>
        </w:rPr>
        <w:t>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2</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if</w:t>
      </w:r>
      <w:r>
        <w:rPr>
          <w:rFonts w:ascii="Lucida Console" w:hAnsi="Lucida Console" w:cs="Lucida Console"/>
          <w:color w:val="262626"/>
          <w:kern w:val="0"/>
          <w:sz w:val="22"/>
          <w:szCs w:val="22"/>
        </w:rPr>
        <w:t xml:space="preserve"> (user == </w:t>
      </w:r>
      <w:r>
        <w:rPr>
          <w:rFonts w:ascii="Lucida Console" w:hAnsi="Lucida Console" w:cs="Lucida Console"/>
          <w:color w:val="135534"/>
          <w:kern w:val="0"/>
          <w:sz w:val="22"/>
          <w:szCs w:val="22"/>
        </w:rPr>
        <w:t>0</w:t>
      </w:r>
      <w:r>
        <w:rPr>
          <w:rFonts w:ascii="Lucida Console" w:hAnsi="Lucida Console" w:cs="Lucida Console"/>
          <w:color w:val="262626"/>
          <w:kern w:val="0"/>
          <w:sz w:val="22"/>
          <w:szCs w:val="22"/>
        </w:rPr>
        <w:t xml:space="preserve"> </w:t>
      </w:r>
      <w:r>
        <w:rPr>
          <w:rFonts w:ascii="Lucida Console" w:hAnsi="Lucida Console" w:cs="Lucida Console"/>
          <w:color w:val="620075"/>
          <w:kern w:val="0"/>
          <w:sz w:val="22"/>
          <w:szCs w:val="22"/>
        </w:rPr>
        <w:t>and</w:t>
      </w:r>
      <w:r>
        <w:rPr>
          <w:rFonts w:ascii="Lucida Console" w:hAnsi="Lucida Console" w:cs="Lucida Console"/>
          <w:color w:val="262626"/>
          <w:kern w:val="0"/>
          <w:sz w:val="22"/>
          <w:szCs w:val="22"/>
        </w:rPr>
        <w:t xml:space="preserve"> computer == </w:t>
      </w:r>
      <w:r>
        <w:rPr>
          <w:rFonts w:ascii="Lucida Console" w:hAnsi="Lucida Console" w:cs="Lucida Console"/>
          <w:color w:val="135534"/>
          <w:kern w:val="0"/>
          <w:sz w:val="22"/>
          <w:szCs w:val="22"/>
        </w:rPr>
        <w:t>1</w:t>
      </w:r>
      <w:r>
        <w:rPr>
          <w:rFonts w:ascii="Lucida Console" w:hAnsi="Lucida Console" w:cs="Lucida Console"/>
          <w:color w:val="262626"/>
          <w:kern w:val="0"/>
          <w:sz w:val="22"/>
          <w:szCs w:val="22"/>
        </w:rPr>
        <w:t xml:space="preserve">) </w:t>
      </w:r>
      <w:r>
        <w:rPr>
          <w:rFonts w:ascii="Lucida Console" w:hAnsi="Lucida Console" w:cs="Lucida Console"/>
          <w:color w:val="620075"/>
          <w:kern w:val="0"/>
          <w:sz w:val="22"/>
          <w:szCs w:val="22"/>
        </w:rPr>
        <w:t>or</w:t>
      </w:r>
      <w:r>
        <w:rPr>
          <w:rFonts w:ascii="Lucida Console" w:hAnsi="Lucida Console" w:cs="Lucida Console"/>
          <w:color w:val="262626"/>
          <w:kern w:val="0"/>
          <w:sz w:val="22"/>
          <w:szCs w:val="22"/>
        </w:rPr>
        <w:t xml:space="preserve"> </w:t>
      </w:r>
      <w:r>
        <w:rPr>
          <w:rFonts w:ascii="Lucida Console" w:hAnsi="Lucida Console" w:cs="Lucida Console"/>
          <w:color w:val="FB0007"/>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(user == </w:t>
      </w:r>
      <w:r>
        <w:rPr>
          <w:rFonts w:ascii="Lucida Console" w:hAnsi="Lucida Console" w:cs="Lucida Console"/>
          <w:color w:val="135534"/>
          <w:kern w:val="0"/>
          <w:sz w:val="22"/>
          <w:szCs w:val="22"/>
        </w:rPr>
        <w:t>1</w:t>
      </w:r>
      <w:r>
        <w:rPr>
          <w:rFonts w:ascii="Lucida Console" w:hAnsi="Lucida Console" w:cs="Lucida Console"/>
          <w:color w:val="262626"/>
          <w:kern w:val="0"/>
          <w:sz w:val="22"/>
          <w:szCs w:val="22"/>
        </w:rPr>
        <w:t xml:space="preserve"> </w:t>
      </w:r>
      <w:r>
        <w:rPr>
          <w:rFonts w:ascii="Lucida Console" w:hAnsi="Lucida Console" w:cs="Lucida Console"/>
          <w:color w:val="620075"/>
          <w:kern w:val="0"/>
          <w:sz w:val="22"/>
          <w:szCs w:val="22"/>
        </w:rPr>
        <w:t>and</w:t>
      </w:r>
      <w:r>
        <w:rPr>
          <w:rFonts w:ascii="Lucida Console" w:hAnsi="Lucida Console" w:cs="Lucida Console"/>
          <w:color w:val="262626"/>
          <w:kern w:val="0"/>
          <w:sz w:val="22"/>
          <w:szCs w:val="22"/>
        </w:rPr>
        <w:t xml:space="preserve"> computer == </w:t>
      </w:r>
      <w:r>
        <w:rPr>
          <w:rFonts w:ascii="Lucida Console" w:hAnsi="Lucida Console" w:cs="Lucida Console"/>
          <w:color w:val="135534"/>
          <w:kern w:val="0"/>
          <w:sz w:val="22"/>
          <w:szCs w:val="22"/>
        </w:rPr>
        <w:t>2</w:t>
      </w:r>
      <w:r>
        <w:rPr>
          <w:rFonts w:ascii="Lucida Console" w:hAnsi="Lucida Console" w:cs="Lucida Console"/>
          <w:color w:val="262626"/>
          <w:kern w:val="0"/>
          <w:sz w:val="22"/>
          <w:szCs w:val="22"/>
        </w:rPr>
        <w:t xml:space="preserve">) </w:t>
      </w:r>
      <w:r>
        <w:rPr>
          <w:rFonts w:ascii="Lucida Console" w:hAnsi="Lucida Console" w:cs="Lucida Console"/>
          <w:color w:val="620075"/>
          <w:kern w:val="0"/>
          <w:sz w:val="22"/>
          <w:szCs w:val="22"/>
        </w:rPr>
        <w:t>or</w:t>
      </w:r>
      <w:r>
        <w:rPr>
          <w:rFonts w:ascii="Lucida Console" w:hAnsi="Lucida Console" w:cs="Lucida Console"/>
          <w:color w:val="262626"/>
          <w:kern w:val="0"/>
          <w:sz w:val="22"/>
          <w:szCs w:val="22"/>
        </w:rPr>
        <w:t xml:space="preserve"> </w:t>
      </w:r>
      <w:r>
        <w:rPr>
          <w:rFonts w:ascii="Lucida Console" w:hAnsi="Lucida Console" w:cs="Lucida Console"/>
          <w:color w:val="FB0007"/>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(user == </w:t>
      </w:r>
      <w:r>
        <w:rPr>
          <w:rFonts w:ascii="Lucida Console" w:hAnsi="Lucida Console" w:cs="Lucida Console"/>
          <w:color w:val="135534"/>
          <w:kern w:val="0"/>
          <w:sz w:val="22"/>
          <w:szCs w:val="22"/>
        </w:rPr>
        <w:t>2</w:t>
      </w:r>
      <w:r>
        <w:rPr>
          <w:rFonts w:ascii="Lucida Console" w:hAnsi="Lucida Console" w:cs="Lucida Console"/>
          <w:color w:val="262626"/>
          <w:kern w:val="0"/>
          <w:sz w:val="22"/>
          <w:szCs w:val="22"/>
        </w:rPr>
        <w:t xml:space="preserve"> </w:t>
      </w:r>
      <w:r>
        <w:rPr>
          <w:rFonts w:ascii="Lucida Console" w:hAnsi="Lucida Console" w:cs="Lucida Console"/>
          <w:color w:val="620075"/>
          <w:kern w:val="0"/>
          <w:sz w:val="22"/>
          <w:szCs w:val="22"/>
        </w:rPr>
        <w:t>and</w:t>
      </w:r>
      <w:r>
        <w:rPr>
          <w:rFonts w:ascii="Lucida Console" w:hAnsi="Lucida Console" w:cs="Lucida Console"/>
          <w:color w:val="262626"/>
          <w:kern w:val="0"/>
          <w:sz w:val="22"/>
          <w:szCs w:val="22"/>
        </w:rPr>
        <w:t xml:space="preserve"> computer == </w:t>
      </w:r>
      <w:r>
        <w:rPr>
          <w:rFonts w:ascii="Lucida Console" w:hAnsi="Lucida Console" w:cs="Lucida Console"/>
          <w:color w:val="135534"/>
          <w:kern w:val="0"/>
          <w:sz w:val="22"/>
          <w:szCs w:val="22"/>
        </w:rPr>
        <w:t>0</w:t>
      </w:r>
      <w:r>
        <w:rPr>
          <w:rFonts w:ascii="Lucida Console" w:hAnsi="Lucida Console" w:cs="Lucida Console"/>
          <w:color w:val="262626"/>
          <w:kern w:val="0"/>
          <w:sz w:val="22"/>
          <w:szCs w:val="22"/>
        </w:rPr>
        <w:t>) :</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'您赢了'</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elif</w:t>
      </w:r>
      <w:r>
        <w:rPr>
          <w:rFonts w:ascii="Lucida Console" w:hAnsi="Lucida Console" w:cs="Lucida Console"/>
          <w:color w:val="262626"/>
          <w:kern w:val="0"/>
          <w:sz w:val="22"/>
          <w:szCs w:val="22"/>
        </w:rPr>
        <w:t xml:space="preserve"> user == computer :</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'平局'</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else</w:t>
      </w:r>
      <w:r>
        <w:rPr>
          <w:rFonts w:ascii="Lucida Console" w:hAnsi="Lucida Console" w:cs="Lucida Console"/>
          <w:color w:val="262626"/>
          <w:kern w:val="0"/>
          <w:sz w:val="22"/>
          <w:szCs w:val="22"/>
        </w:rPr>
        <w:t xml:space="preserve"> :</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'您输了'</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while语句</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如果条件永远满足，则意味着循环永远被执行，叫做死循环，这是无意义的</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写出1——100的偶数</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i = </w:t>
      </w:r>
      <w:r>
        <w:rPr>
          <w:rFonts w:ascii="Lucida Console" w:hAnsi="Lucida Console" w:cs="Lucida Console"/>
          <w:color w:val="135534"/>
          <w:kern w:val="0"/>
          <w:sz w:val="22"/>
          <w:szCs w:val="22"/>
        </w:rPr>
        <w:t>1</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while</w:t>
      </w:r>
      <w:r>
        <w:rPr>
          <w:rFonts w:ascii="Lucida Console" w:hAnsi="Lucida Console" w:cs="Lucida Console"/>
          <w:color w:val="262626"/>
          <w:kern w:val="0"/>
          <w:sz w:val="22"/>
          <w:szCs w:val="22"/>
        </w:rPr>
        <w:t xml:space="preserve"> i </w:t>
      </w:r>
      <w:r>
        <w:rPr>
          <w:rFonts w:ascii="Lucida Console" w:hAnsi="Lucida Console" w:cs="Lucida Console"/>
          <w:color w:val="840C15"/>
          <w:kern w:val="0"/>
          <w:sz w:val="22"/>
          <w:szCs w:val="22"/>
        </w:rPr>
        <w:t>&lt;</w:t>
      </w:r>
      <w:r>
        <w:rPr>
          <w:rFonts w:ascii="Lucida Console" w:hAnsi="Lucida Console" w:cs="Lucida Console"/>
          <w:color w:val="262626"/>
          <w:kern w:val="0"/>
          <w:sz w:val="22"/>
          <w:szCs w:val="22"/>
        </w:rPr>
        <w:t xml:space="preserve">= </w:t>
      </w:r>
      <w:r>
        <w:rPr>
          <w:rFonts w:ascii="Lucida Console" w:hAnsi="Lucida Console" w:cs="Lucida Console"/>
          <w:color w:val="135534"/>
          <w:kern w:val="0"/>
          <w:sz w:val="22"/>
          <w:szCs w:val="22"/>
        </w:rPr>
        <w:t>100</w:t>
      </w:r>
      <w:r>
        <w:rPr>
          <w:rFonts w:ascii="Lucida Console" w:hAnsi="Lucida Console" w:cs="Lucida Console"/>
          <w:color w:val="262626"/>
          <w:kern w:val="0"/>
          <w:sz w:val="22"/>
          <w:szCs w:val="22"/>
        </w:rPr>
        <w:t xml:space="preserve"> :</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620075"/>
          <w:kern w:val="0"/>
          <w:sz w:val="22"/>
          <w:szCs w:val="22"/>
        </w:rPr>
        <w:t>if</w:t>
      </w:r>
      <w:r>
        <w:rPr>
          <w:rFonts w:ascii="Lucida Console" w:hAnsi="Lucida Console" w:cs="Lucida Console"/>
          <w:color w:val="262626"/>
          <w:kern w:val="0"/>
          <w:sz w:val="22"/>
          <w:szCs w:val="22"/>
        </w:rPr>
        <w:t xml:space="preserve"> i </w:t>
      </w:r>
      <w:r>
        <w:rPr>
          <w:rFonts w:ascii="Lucida Console" w:hAnsi="Lucida Console" w:cs="Lucida Console"/>
          <w:color w:val="840C15"/>
          <w:kern w:val="0"/>
          <w:sz w:val="22"/>
          <w:szCs w:val="22"/>
        </w:rPr>
        <w:t>%</w:t>
      </w:r>
      <w:r>
        <w:rPr>
          <w:rFonts w:ascii="Lucida Console" w:hAnsi="Lucida Console" w:cs="Lucida Console"/>
          <w:color w:val="262626"/>
          <w:kern w:val="0"/>
          <w:sz w:val="22"/>
          <w:szCs w:val="22"/>
        </w:rPr>
        <w:t xml:space="preserve"> </w:t>
      </w:r>
      <w:r>
        <w:rPr>
          <w:rFonts w:ascii="Lucida Console" w:hAnsi="Lucida Console" w:cs="Lucida Console"/>
          <w:color w:val="135534"/>
          <w:kern w:val="0"/>
          <w:sz w:val="22"/>
          <w:szCs w:val="22"/>
        </w:rPr>
        <w:t>2</w:t>
      </w:r>
      <w:r>
        <w:rPr>
          <w:rFonts w:ascii="Lucida Console" w:hAnsi="Lucida Console" w:cs="Lucida Console"/>
          <w:color w:val="262626"/>
          <w:kern w:val="0"/>
          <w:sz w:val="22"/>
          <w:szCs w:val="22"/>
        </w:rPr>
        <w:t xml:space="preserve"> == </w:t>
      </w:r>
      <w:r>
        <w:rPr>
          <w:rFonts w:ascii="Lucida Console" w:hAnsi="Lucida Console" w:cs="Lucida Console"/>
          <w:color w:val="135534"/>
          <w:kern w:val="0"/>
          <w:sz w:val="22"/>
          <w:szCs w:val="22"/>
        </w:rPr>
        <w:t>0</w:t>
      </w:r>
      <w:r>
        <w:rPr>
          <w:rFonts w:ascii="Lucida Console" w:hAnsi="Lucida Console" w:cs="Lucida Console"/>
          <w:color w:val="262626"/>
          <w:kern w:val="0"/>
          <w:sz w:val="22"/>
          <w:szCs w:val="22"/>
        </w:rPr>
        <w:t xml:space="preserve"> :</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(i)</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i += </w:t>
      </w:r>
      <w:r>
        <w:rPr>
          <w:rFonts w:ascii="Lucida Console" w:hAnsi="Lucida Console" w:cs="Lucida Console"/>
          <w:color w:val="135534"/>
          <w:kern w:val="0"/>
          <w:sz w:val="22"/>
          <w:szCs w:val="22"/>
        </w:rPr>
        <w:t>1</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'end'</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函数的优点：</w:t>
      </w:r>
    </w:p>
    <w:p>
      <w:pPr>
        <w:widowControl/>
        <w:numPr>
          <w:ilvl w:val="0"/>
          <w:numId w:val="4"/>
        </w:numPr>
        <w:tabs>
          <w:tab w:val="left" w:pos="220"/>
          <w:tab w:val="left" w:pos="720"/>
        </w:tabs>
        <w:autoSpaceDE w:val="0"/>
        <w:autoSpaceDN w:val="0"/>
        <w:adjustRightInd w:val="0"/>
        <w:ind w:hanging="720"/>
        <w:jc w:val="left"/>
        <w:rPr>
          <w:rFonts w:ascii="Helvetica" w:hAnsi="Helvetica" w:cs="Helvetica"/>
          <w:color w:val="262626"/>
          <w:kern w:val="0"/>
          <w:sz w:val="24"/>
          <w:szCs w:val="24"/>
        </w:rPr>
      </w:pPr>
      <w:r>
        <w:rPr>
          <w:rFonts w:ascii="Helvetica" w:hAnsi="Helvetica" w:cs="Helvetica"/>
          <w:color w:val="262626"/>
          <w:kern w:val="0"/>
          <w:sz w:val="24"/>
          <w:szCs w:val="24"/>
        </w:rPr>
        <w:t>减少代码冗余，减少维护量，实现功能的封装，降低学习成本，提升开发速度</w:t>
      </w:r>
    </w:p>
    <w:p>
      <w:pPr>
        <w:widowControl/>
        <w:numPr>
          <w:ilvl w:val="0"/>
          <w:numId w:val="4"/>
        </w:numPr>
        <w:tabs>
          <w:tab w:val="left" w:pos="220"/>
          <w:tab w:val="left" w:pos="720"/>
        </w:tabs>
        <w:autoSpaceDE w:val="0"/>
        <w:autoSpaceDN w:val="0"/>
        <w:adjustRightInd w:val="0"/>
        <w:ind w:hanging="720"/>
        <w:jc w:val="left"/>
        <w:rPr>
          <w:rFonts w:ascii="Helvetica" w:hAnsi="Helvetica" w:cs="Helvetica"/>
          <w:color w:val="262626"/>
          <w:kern w:val="0"/>
          <w:sz w:val="24"/>
          <w:szCs w:val="24"/>
        </w:rPr>
      </w:pPr>
      <w:r>
        <w:rPr>
          <w:rFonts w:ascii="Helvetica" w:hAnsi="Helvetica" w:cs="Helvetica"/>
          <w:color w:val="262626"/>
          <w:kern w:val="0"/>
          <w:sz w:val="24"/>
          <w:szCs w:val="24"/>
        </w:rPr>
        <w:t>调用函数时既传递参数问题，又传递关键字参数，应注意：</w:t>
      </w:r>
      <w:r>
        <w:rPr>
          <w:rFonts w:ascii="Helvetica" w:hAnsi="Helvetica" w:cs="Helvetica"/>
          <w:b/>
          <w:bCs/>
          <w:color w:val="262626"/>
          <w:kern w:val="0"/>
          <w:sz w:val="24"/>
          <w:szCs w:val="24"/>
        </w:rPr>
        <w:t>位置参数一定要在关键字参数前面</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函数的返回值：return关键字</w:t>
      </w:r>
    </w:p>
    <w:p>
      <w:pPr>
        <w:widowControl/>
        <w:numPr>
          <w:ilvl w:val="0"/>
          <w:numId w:val="5"/>
        </w:numPr>
        <w:tabs>
          <w:tab w:val="left" w:pos="220"/>
          <w:tab w:val="left" w:pos="720"/>
        </w:tabs>
        <w:autoSpaceDE w:val="0"/>
        <w:autoSpaceDN w:val="0"/>
        <w:adjustRightInd w:val="0"/>
        <w:ind w:hanging="720"/>
        <w:jc w:val="left"/>
        <w:rPr>
          <w:rFonts w:ascii="Helvetica" w:hAnsi="Helvetica" w:cs="Helvetica"/>
          <w:color w:val="262626"/>
          <w:kern w:val="0"/>
          <w:sz w:val="24"/>
          <w:szCs w:val="24"/>
        </w:rPr>
      </w:pPr>
      <w:r>
        <w:rPr>
          <w:rFonts w:ascii="Helvetica" w:hAnsi="Helvetica" w:cs="Helvetica"/>
          <w:color w:val="262626"/>
          <w:kern w:val="0"/>
          <w:sz w:val="24"/>
          <w:szCs w:val="24"/>
        </w:rPr>
        <w:t>当函数执行到return时，函数会马上停止执行</w:t>
      </w:r>
    </w:p>
    <w:p>
      <w:pPr>
        <w:widowControl/>
        <w:numPr>
          <w:ilvl w:val="0"/>
          <w:numId w:val="5"/>
        </w:numPr>
        <w:tabs>
          <w:tab w:val="left" w:pos="220"/>
          <w:tab w:val="left" w:pos="720"/>
        </w:tabs>
        <w:autoSpaceDE w:val="0"/>
        <w:autoSpaceDN w:val="0"/>
        <w:adjustRightInd w:val="0"/>
        <w:ind w:hanging="720"/>
        <w:jc w:val="left"/>
        <w:rPr>
          <w:rFonts w:ascii="Helvetica" w:hAnsi="Helvetica" w:cs="Helvetica"/>
          <w:color w:val="262626"/>
          <w:kern w:val="0"/>
          <w:sz w:val="24"/>
          <w:szCs w:val="24"/>
        </w:rPr>
      </w:pPr>
      <w:r>
        <w:rPr>
          <w:rFonts w:ascii="Helvetica" w:hAnsi="Helvetica" w:cs="Helvetica"/>
          <w:color w:val="262626"/>
          <w:kern w:val="0"/>
          <w:sz w:val="24"/>
          <w:szCs w:val="24"/>
        </w:rPr>
        <w:t>函数中可以出现多个return，但是有且只有一个return会执行</w:t>
      </w:r>
    </w:p>
    <w:p>
      <w:pPr>
        <w:widowControl/>
        <w:numPr>
          <w:ilvl w:val="0"/>
          <w:numId w:val="5"/>
        </w:numPr>
        <w:tabs>
          <w:tab w:val="left" w:pos="220"/>
          <w:tab w:val="left" w:pos="720"/>
        </w:tabs>
        <w:autoSpaceDE w:val="0"/>
        <w:autoSpaceDN w:val="0"/>
        <w:adjustRightInd w:val="0"/>
        <w:ind w:hanging="720"/>
        <w:jc w:val="left"/>
        <w:rPr>
          <w:rFonts w:ascii="Helvetica" w:hAnsi="Helvetica" w:cs="Helvetica"/>
          <w:color w:val="262626"/>
          <w:kern w:val="0"/>
          <w:sz w:val="24"/>
          <w:szCs w:val="24"/>
        </w:rPr>
      </w:pPr>
      <w:r>
        <w:rPr>
          <w:rFonts w:ascii="Helvetica" w:hAnsi="Helvetica" w:cs="Helvetica"/>
          <w:color w:val="262626"/>
          <w:kern w:val="0"/>
          <w:sz w:val="24"/>
          <w:szCs w:val="24"/>
        </w:rPr>
        <w:t>return后面可以不跟值，return可以单独使用，等价于return None</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若（a，20），在调用函数时传递的真实数据（20）叫实参，代表指定数据（a）的叫形参</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按照从左到右的顺序传递叫做位置参数，按照形参名字传递叫做关键字参数</w:t>
      </w:r>
    </w:p>
    <w:p>
      <w:pPr>
        <w:widowControl/>
        <w:autoSpaceDE w:val="0"/>
        <w:autoSpaceDN w:val="0"/>
        <w:adjustRightInd w:val="0"/>
        <w:jc w:val="left"/>
        <w:rPr>
          <w:rFonts w:hint="eastAsia" w:ascii="Helvetica" w:hAnsi="Helvetica" w:cs="Helvetica"/>
          <w:color w:val="262626"/>
          <w:kern w:val="0"/>
          <w:sz w:val="24"/>
          <w:szCs w:val="24"/>
        </w:rPr>
      </w:pPr>
      <w:r>
        <w:rPr>
          <w:rFonts w:ascii="Helvetica" w:hAnsi="Helvetica" w:cs="Helvetica"/>
          <w:color w:val="262626"/>
          <w:kern w:val="0"/>
          <w:sz w:val="24"/>
          <w:szCs w:val="24"/>
        </w:rPr>
        <w:t>注意点：</w:t>
      </w:r>
    </w:p>
    <w:p>
      <w:pPr>
        <w:pStyle w:val="4"/>
        <w:widowControl/>
        <w:numPr>
          <w:ilvl w:val="0"/>
          <w:numId w:val="28"/>
        </w:numPr>
        <w:tabs>
          <w:tab w:val="left" w:pos="220"/>
          <w:tab w:val="left" w:pos="720"/>
        </w:tabs>
        <w:autoSpaceDE w:val="0"/>
        <w:autoSpaceDN w:val="0"/>
        <w:adjustRightInd w:val="0"/>
        <w:ind w:firstLineChars="0"/>
        <w:jc w:val="left"/>
        <w:rPr>
          <w:rFonts w:ascii="Helvetica" w:hAnsi="Helvetica" w:cs="Helvetica"/>
          <w:color w:val="262626"/>
          <w:kern w:val="0"/>
          <w:sz w:val="24"/>
          <w:szCs w:val="24"/>
        </w:rPr>
      </w:pPr>
      <w:r>
        <w:rPr>
          <w:rFonts w:ascii="Helvetica" w:hAnsi="Helvetica" w:cs="Helvetica"/>
          <w:color w:val="262626"/>
          <w:kern w:val="0"/>
          <w:sz w:val="24"/>
          <w:szCs w:val="24"/>
        </w:rPr>
        <w:t>continue即跳过本次循环，如果在while嵌套，内层循环执行了continue，对外层循环没有任何影响，break（退出循环）同理</w:t>
      </w:r>
    </w:p>
    <w:p>
      <w:pPr>
        <w:pStyle w:val="4"/>
        <w:widowControl/>
        <w:numPr>
          <w:ilvl w:val="0"/>
          <w:numId w:val="28"/>
        </w:numPr>
        <w:tabs>
          <w:tab w:val="left" w:pos="220"/>
          <w:tab w:val="left" w:pos="720"/>
        </w:tabs>
        <w:autoSpaceDE w:val="0"/>
        <w:autoSpaceDN w:val="0"/>
        <w:adjustRightInd w:val="0"/>
        <w:ind w:firstLineChars="0"/>
        <w:jc w:val="left"/>
        <w:rPr>
          <w:rFonts w:ascii="Helvetica" w:hAnsi="Helvetica" w:cs="Helvetica"/>
          <w:color w:val="262626"/>
          <w:kern w:val="0"/>
          <w:sz w:val="24"/>
          <w:szCs w:val="24"/>
        </w:rPr>
      </w:pPr>
      <w:r>
        <w:rPr>
          <w:rFonts w:ascii="Helvetica" w:hAnsi="Helvetica" w:cs="Helvetica"/>
          <w:color w:val="262626"/>
          <w:kern w:val="0"/>
          <w:sz w:val="24"/>
          <w:szCs w:val="24"/>
        </w:rPr>
        <w:t>print、return表示函数，执行一个功能；while（循环语句）、if（分支语句、def（定义函数）是一个语句</w:t>
      </w:r>
    </w:p>
    <w:p>
      <w:pPr>
        <w:pStyle w:val="4"/>
        <w:widowControl/>
        <w:numPr>
          <w:ilvl w:val="0"/>
          <w:numId w:val="28"/>
        </w:numPr>
        <w:tabs>
          <w:tab w:val="left" w:pos="220"/>
          <w:tab w:val="left" w:pos="720"/>
        </w:tabs>
        <w:autoSpaceDE w:val="0"/>
        <w:autoSpaceDN w:val="0"/>
        <w:adjustRightInd w:val="0"/>
        <w:ind w:firstLineChars="0"/>
        <w:jc w:val="left"/>
        <w:rPr>
          <w:rFonts w:ascii="Helvetica" w:hAnsi="Helvetica" w:cs="Helvetica"/>
          <w:color w:val="262626"/>
          <w:kern w:val="0"/>
          <w:sz w:val="24"/>
          <w:szCs w:val="24"/>
        </w:rPr>
      </w:pPr>
      <w:r>
        <w:rPr>
          <w:rFonts w:ascii="Helvetica" w:hAnsi="Helvetica" w:cs="Helvetica"/>
          <w:color w:val="262626"/>
          <w:kern w:val="0"/>
          <w:sz w:val="24"/>
          <w:szCs w:val="24"/>
        </w:rPr>
        <w:t>print只负责将内容输出到屏幕上，而return会将函数计算结果返回给函数的调用者</w:t>
      </w:r>
    </w:p>
    <w:p>
      <w:pPr>
        <w:pStyle w:val="4"/>
        <w:widowControl/>
        <w:numPr>
          <w:ilvl w:val="0"/>
          <w:numId w:val="28"/>
        </w:numPr>
        <w:tabs>
          <w:tab w:val="left" w:pos="220"/>
          <w:tab w:val="left" w:pos="720"/>
        </w:tabs>
        <w:autoSpaceDE w:val="0"/>
        <w:autoSpaceDN w:val="0"/>
        <w:adjustRightInd w:val="0"/>
        <w:ind w:firstLineChars="0"/>
        <w:jc w:val="left"/>
        <w:rPr>
          <w:rFonts w:ascii="Helvetica" w:hAnsi="Helvetica" w:cs="Helvetica"/>
          <w:color w:val="262626"/>
          <w:kern w:val="0"/>
          <w:sz w:val="24"/>
          <w:szCs w:val="24"/>
        </w:rPr>
      </w:pPr>
      <w:r>
        <w:rPr>
          <w:rFonts w:ascii="Helvetica" w:hAnsi="Helvetica" w:cs="Helvetica"/>
          <w:color w:val="262626"/>
          <w:kern w:val="0"/>
          <w:sz w:val="24"/>
          <w:szCs w:val="24"/>
        </w:rPr>
        <w:t>看到冒号，下面的函数体需要缩进</w:t>
      </w:r>
    </w:p>
    <w:p>
      <w:pPr>
        <w:pStyle w:val="4"/>
        <w:widowControl/>
        <w:numPr>
          <w:ilvl w:val="0"/>
          <w:numId w:val="28"/>
        </w:numPr>
        <w:tabs>
          <w:tab w:val="left" w:pos="220"/>
          <w:tab w:val="left" w:pos="720"/>
        </w:tabs>
        <w:autoSpaceDE w:val="0"/>
        <w:autoSpaceDN w:val="0"/>
        <w:adjustRightInd w:val="0"/>
        <w:ind w:firstLineChars="0"/>
        <w:jc w:val="left"/>
        <w:rPr>
          <w:rFonts w:ascii="Helvetica" w:hAnsi="Helvetica" w:cs="Helvetica"/>
          <w:color w:val="262626"/>
          <w:kern w:val="0"/>
          <w:sz w:val="24"/>
          <w:szCs w:val="24"/>
        </w:rPr>
      </w:pPr>
      <w:r>
        <w:rPr>
          <w:rFonts w:ascii="Helvetica" w:hAnsi="Helvetica" w:cs="Helvetica"/>
          <w:color w:val="262626"/>
          <w:kern w:val="0"/>
          <w:sz w:val="24"/>
          <w:szCs w:val="24"/>
        </w:rPr>
        <w:t>给函数形参某个位置设置了默认参数，那么该位置之后的所有参数都必须设置默认参数（a=10,b=20),b不能单独写</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全局变量（g_val)：</w:t>
      </w:r>
      <w:r>
        <w:rPr>
          <w:rFonts w:ascii="Helvetica" w:hAnsi="Helvetica" w:cs="Helvetica"/>
          <w:color w:val="262626"/>
          <w:kern w:val="0"/>
          <w:sz w:val="24"/>
          <w:szCs w:val="24"/>
        </w:rPr>
        <w:t>在函数外部定义的变量，可以被python文件内的所有函数直接使用</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局部变量：</w:t>
      </w:r>
      <w:r>
        <w:rPr>
          <w:rFonts w:ascii="Helvetica" w:hAnsi="Helvetica" w:cs="Helvetica"/>
          <w:color w:val="262626"/>
          <w:kern w:val="0"/>
          <w:sz w:val="24"/>
          <w:szCs w:val="24"/>
        </w:rPr>
        <w:t>在函数内部定义的变量，只能在函数内部使用</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变量要先定义再使用，遵循就近原则</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作用域：</w:t>
      </w:r>
      <w:r>
        <w:rPr>
          <w:rFonts w:ascii="Helvetica" w:hAnsi="Helvetica" w:cs="Helvetica"/>
          <w:color w:val="262626"/>
          <w:kern w:val="0"/>
          <w:sz w:val="24"/>
          <w:szCs w:val="24"/>
        </w:rPr>
        <w:t>表明变量能够被访问到的范围</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函数文档相当于函数注释，解释函数的作用，快捷键是ctrl+q</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函数应当满足单一职责原则：一个函数负责一个功能</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容器</w:t>
      </w:r>
      <w:r>
        <w:rPr>
          <w:rFonts w:ascii="Helvetica" w:hAnsi="Helvetica" w:cs="Helvetica"/>
          <w:color w:val="262626"/>
          <w:kern w:val="0"/>
          <w:sz w:val="24"/>
          <w:szCs w:val="24"/>
        </w:rPr>
        <w:t>：一个容器可以存储多个变量元素，能减少变量的定义</w:t>
      </w:r>
    </w:p>
    <w:p>
      <w:pPr>
        <w:pStyle w:val="4"/>
        <w:widowControl/>
        <w:numPr>
          <w:ilvl w:val="0"/>
          <w:numId w:val="29"/>
        </w:numPr>
        <w:tabs>
          <w:tab w:val="left" w:pos="220"/>
          <w:tab w:val="left" w:pos="720"/>
        </w:tabs>
        <w:autoSpaceDE w:val="0"/>
        <w:autoSpaceDN w:val="0"/>
        <w:adjustRightInd w:val="0"/>
        <w:ind w:firstLineChars="0"/>
        <w:jc w:val="left"/>
        <w:rPr>
          <w:rFonts w:ascii="Helvetica" w:hAnsi="Helvetica" w:cs="Helvetica"/>
          <w:color w:val="262626"/>
          <w:kern w:val="0"/>
          <w:sz w:val="24"/>
          <w:szCs w:val="24"/>
        </w:rPr>
      </w:pPr>
      <w:r>
        <w:rPr>
          <w:rFonts w:ascii="Helvetica" w:hAnsi="Helvetica" w:cs="Helvetica"/>
          <w:b/>
          <w:bCs/>
          <w:color w:val="262626"/>
          <w:kern w:val="0"/>
          <w:sz w:val="24"/>
          <w:szCs w:val="24"/>
        </w:rPr>
        <w:t>序列式容器</w:t>
      </w:r>
      <w:r>
        <w:rPr>
          <w:rFonts w:ascii="Helvetica" w:hAnsi="Helvetica" w:cs="Helvetica"/>
          <w:color w:val="262626"/>
          <w:kern w:val="0"/>
          <w:sz w:val="24"/>
          <w:szCs w:val="24"/>
        </w:rPr>
        <w:t>：在存放时是</w:t>
      </w:r>
      <w:r>
        <w:rPr>
          <w:rFonts w:ascii="Helvetica" w:hAnsi="Helvetica" w:cs="Helvetica"/>
          <w:b/>
          <w:bCs/>
          <w:color w:val="262626"/>
          <w:kern w:val="0"/>
          <w:sz w:val="24"/>
          <w:szCs w:val="24"/>
        </w:rPr>
        <w:t>连续存放</w:t>
      </w:r>
      <w:r>
        <w:rPr>
          <w:rFonts w:ascii="Helvetica" w:hAnsi="Helvetica" w:cs="Helvetica"/>
          <w:color w:val="262626"/>
          <w:kern w:val="0"/>
          <w:sz w:val="24"/>
          <w:szCs w:val="24"/>
        </w:rPr>
        <w:t>的，包括字符串、列表、元组；支持索引</w:t>
      </w:r>
    </w:p>
    <w:p>
      <w:pPr>
        <w:pStyle w:val="4"/>
        <w:widowControl/>
        <w:numPr>
          <w:ilvl w:val="0"/>
          <w:numId w:val="29"/>
        </w:numPr>
        <w:tabs>
          <w:tab w:val="left" w:pos="220"/>
          <w:tab w:val="left" w:pos="720"/>
        </w:tabs>
        <w:autoSpaceDE w:val="0"/>
        <w:autoSpaceDN w:val="0"/>
        <w:adjustRightInd w:val="0"/>
        <w:ind w:firstLineChars="0"/>
        <w:jc w:val="left"/>
        <w:rPr>
          <w:rFonts w:ascii="Helvetica" w:hAnsi="Helvetica" w:cs="Helvetica"/>
          <w:color w:val="262626"/>
          <w:kern w:val="0"/>
          <w:sz w:val="24"/>
          <w:szCs w:val="24"/>
        </w:rPr>
      </w:pPr>
      <w:r>
        <w:rPr>
          <w:rFonts w:ascii="Helvetica" w:hAnsi="Helvetica" w:cs="Helvetica"/>
          <w:b/>
          <w:bCs/>
          <w:color w:val="262626"/>
          <w:kern w:val="0"/>
          <w:sz w:val="24"/>
          <w:szCs w:val="24"/>
        </w:rPr>
        <w:t>非序列式容器：不连续存放</w:t>
      </w:r>
      <w:r>
        <w:rPr>
          <w:rFonts w:ascii="Helvetica" w:hAnsi="Helvetica" w:cs="Helvetica"/>
          <w:color w:val="262626"/>
          <w:kern w:val="0"/>
          <w:sz w:val="24"/>
          <w:szCs w:val="24"/>
        </w:rPr>
        <w:t>的，包括字典、集合</w:t>
      </w:r>
    </w:p>
    <w:p>
      <w:pPr>
        <w:pStyle w:val="4"/>
        <w:widowControl/>
        <w:numPr>
          <w:ilvl w:val="0"/>
          <w:numId w:val="29"/>
        </w:numPr>
        <w:autoSpaceDE w:val="0"/>
        <w:autoSpaceDN w:val="0"/>
        <w:adjustRightInd w:val="0"/>
        <w:ind w:firstLineChars="0"/>
        <w:jc w:val="left"/>
        <w:rPr>
          <w:rFonts w:hint="eastAsia" w:ascii="Helvetica" w:hAnsi="Helvetica" w:cs="Helvetica"/>
          <w:color w:val="262626"/>
          <w:kern w:val="0"/>
          <w:sz w:val="24"/>
          <w:szCs w:val="24"/>
        </w:rPr>
      </w:pPr>
      <w:r>
        <w:rPr>
          <w:rFonts w:ascii="Helvetica" w:hAnsi="Helvetica" w:cs="Helvetica"/>
          <w:color w:val="262626"/>
          <w:kern w:val="0"/>
          <w:sz w:val="24"/>
          <w:szCs w:val="24"/>
        </w:rPr>
        <w:t>序列式容器中，会给每一个元素赋予一个编号，该编号从0开始计算，支持根据下标存取元素</w:t>
      </w:r>
    </w:p>
    <w:p>
      <w:pPr>
        <w:pStyle w:val="4"/>
        <w:widowControl/>
        <w:numPr>
          <w:ilvl w:val="0"/>
          <w:numId w:val="29"/>
        </w:numPr>
        <w:autoSpaceDE w:val="0"/>
        <w:autoSpaceDN w:val="0"/>
        <w:adjustRightInd w:val="0"/>
        <w:ind w:firstLineChars="0"/>
        <w:jc w:val="left"/>
        <w:rPr>
          <w:rFonts w:hint="eastAsia" w:ascii="Helvetica" w:hAnsi="Helvetica" w:cs="Helvetica"/>
          <w:color w:val="262626"/>
          <w:kern w:val="0"/>
          <w:sz w:val="24"/>
          <w:szCs w:val="24"/>
        </w:rPr>
      </w:pPr>
      <w:r>
        <w:rPr>
          <w:rFonts w:ascii="Helvetica" w:hAnsi="Helvetica" w:cs="Helvetica"/>
          <w:color w:val="262626"/>
          <w:kern w:val="0"/>
          <w:sz w:val="24"/>
          <w:szCs w:val="24"/>
        </w:rPr>
        <w:t>遍历：不重复地访问容器中的每一个元素</w:t>
      </w:r>
    </w:p>
    <w:p>
      <w:pPr>
        <w:pStyle w:val="4"/>
        <w:widowControl/>
        <w:numPr>
          <w:ilvl w:val="0"/>
          <w:numId w:val="29"/>
        </w:numPr>
        <w:autoSpaceDE w:val="0"/>
        <w:autoSpaceDN w:val="0"/>
        <w:adjustRightInd w:val="0"/>
        <w:ind w:firstLineChars="0"/>
        <w:jc w:val="left"/>
        <w:rPr>
          <w:rFonts w:ascii="Helvetica" w:hAnsi="Helvetica" w:cs="Helvetica"/>
          <w:color w:val="262626"/>
          <w:kern w:val="0"/>
          <w:sz w:val="24"/>
          <w:szCs w:val="24"/>
        </w:rPr>
      </w:pPr>
      <w:r>
        <w:rPr>
          <w:rFonts w:ascii="Helvetica" w:hAnsi="Helvetica" w:cs="Helvetica"/>
          <w:color w:val="262626"/>
          <w:kern w:val="0"/>
          <w:sz w:val="24"/>
          <w:szCs w:val="24"/>
        </w:rPr>
        <w:t>索引支持正数索引，也支持负数索引</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正数：0——10+</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负数：字符串倒数-1～-10+</w:t>
      </w:r>
    </w:p>
    <w:p>
      <w:pPr>
        <w:widowControl/>
        <w:autoSpaceDE w:val="0"/>
        <w:autoSpaceDN w:val="0"/>
        <w:adjustRightInd w:val="0"/>
        <w:jc w:val="left"/>
        <w:rPr>
          <w:rFonts w:hint="eastAsia" w:ascii="Lucida Console" w:hAnsi="Lucida Console" w:cs="Lucida Console"/>
          <w:color w:val="262626"/>
          <w:kern w:val="0"/>
          <w:sz w:val="22"/>
          <w:szCs w:val="22"/>
        </w:rPr>
      </w:pP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my_str = </w:t>
      </w:r>
      <w:r>
        <w:rPr>
          <w:rFonts w:ascii="Lucida Console" w:hAnsi="Lucida Console" w:cs="Lucida Console"/>
          <w:color w:val="98000F"/>
          <w:kern w:val="0"/>
          <w:sz w:val="22"/>
          <w:szCs w:val="22"/>
        </w:rPr>
        <w:t>'hello'</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my_str = </w:t>
      </w:r>
      <w:r>
        <w:rPr>
          <w:rFonts w:ascii="Lucida Console" w:hAnsi="Lucida Console" w:cs="Lucida Console"/>
          <w:color w:val="98000F"/>
          <w:kern w:val="0"/>
          <w:sz w:val="22"/>
          <w:szCs w:val="22"/>
        </w:rPr>
        <w:t>"hel"</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(my_str[</w:t>
      </w:r>
      <w:r>
        <w:rPr>
          <w:rFonts w:ascii="Lucida Console" w:hAnsi="Lucida Console" w:cs="Lucida Console"/>
          <w:color w:val="135534"/>
          <w:kern w:val="0"/>
          <w:sz w:val="22"/>
          <w:szCs w:val="22"/>
        </w:rPr>
        <w:t>0</w:t>
      </w:r>
      <w:r>
        <w:rPr>
          <w:rFonts w:ascii="Lucida Console" w:hAnsi="Lucida Console" w:cs="Lucida Console"/>
          <w:color w:val="262626"/>
          <w:kern w:val="0"/>
          <w:sz w:val="22"/>
          <w:szCs w:val="22"/>
        </w:rPr>
        <w:t>])</w:t>
      </w:r>
      <w:r>
        <w:rPr>
          <w:rFonts w:ascii="Lucida Console" w:hAnsi="Lucida Console" w:cs="Lucida Console"/>
          <w:color w:val="984203"/>
          <w:kern w:val="0"/>
          <w:sz w:val="22"/>
          <w:szCs w:val="22"/>
        </w:rPr>
        <w:t># 0是索引，下标</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for</w:t>
      </w:r>
      <w:r>
        <w:rPr>
          <w:rFonts w:ascii="Lucida Console" w:hAnsi="Lucida Console" w:cs="Lucida Console"/>
          <w:color w:val="262626"/>
          <w:kern w:val="0"/>
          <w:sz w:val="22"/>
          <w:szCs w:val="22"/>
        </w:rPr>
        <w:t xml:space="preserve"> v </w:t>
      </w:r>
      <w:r>
        <w:rPr>
          <w:rFonts w:ascii="Lucida Console" w:hAnsi="Lucida Console" w:cs="Lucida Console"/>
          <w:color w:val="620075"/>
          <w:kern w:val="0"/>
          <w:sz w:val="22"/>
          <w:szCs w:val="22"/>
        </w:rPr>
        <w:t>in</w:t>
      </w:r>
      <w:r>
        <w:rPr>
          <w:rFonts w:ascii="Lucida Console" w:hAnsi="Lucida Console" w:cs="Lucida Console"/>
          <w:color w:val="262626"/>
          <w:kern w:val="0"/>
          <w:sz w:val="22"/>
          <w:szCs w:val="22"/>
        </w:rPr>
        <w:t xml:space="preserve"> my_str:</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(v)</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replace并不会替换原本的字符串，替换完毕之后会返回一个新的字符串</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sentence = </w:t>
      </w:r>
      <w:r>
        <w:rPr>
          <w:rFonts w:ascii="Lucida Console" w:hAnsi="Lucida Console" w:cs="Lucida Console"/>
          <w:color w:val="98000F"/>
          <w:kern w:val="0"/>
          <w:sz w:val="22"/>
          <w:szCs w:val="22"/>
        </w:rPr>
        <w:t>'我有一个梦想，是成为称霸世界的海贼王，我相信我会成功的！'</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my_sen = sentence.replace(</w:t>
      </w:r>
      <w:r>
        <w:rPr>
          <w:rFonts w:ascii="Lucida Console" w:hAnsi="Lucida Console" w:cs="Lucida Console"/>
          <w:color w:val="98000F"/>
          <w:kern w:val="0"/>
          <w:sz w:val="22"/>
          <w:szCs w:val="22"/>
        </w:rPr>
        <w:t>'我'</w:t>
      </w:r>
      <w:r>
        <w:rPr>
          <w:rFonts w:ascii="Lucida Console" w:hAnsi="Lucida Console" w:cs="Lucida Console"/>
          <w:color w:val="262626"/>
          <w:kern w:val="0"/>
          <w:sz w:val="22"/>
          <w:szCs w:val="22"/>
        </w:rPr>
        <w:t xml:space="preserve">, </w:t>
      </w:r>
      <w:r>
        <w:rPr>
          <w:rFonts w:ascii="Lucida Console" w:hAnsi="Lucida Console" w:cs="Lucida Console"/>
          <w:color w:val="98000F"/>
          <w:kern w:val="0"/>
          <w:sz w:val="22"/>
          <w:szCs w:val="22"/>
        </w:rPr>
        <w:t>'她'</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(my_sen)</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w:t>
      </w:r>
      <w:r>
        <w:rPr>
          <w:rFonts w:ascii="Lucida Console" w:hAnsi="Lucida Console" w:cs="Lucida Console"/>
          <w:color w:val="262626"/>
          <w:kern w:val="0"/>
          <w:sz w:val="22"/>
          <w:szCs w:val="22"/>
        </w:rPr>
        <w:t xml:space="preserve">) </w:t>
      </w:r>
      <w:r>
        <w:rPr>
          <w:rFonts w:ascii="Lucida Console" w:hAnsi="Lucida Console" w:cs="Lucida Console"/>
          <w:color w:val="984203"/>
          <w:kern w:val="0"/>
          <w:sz w:val="22"/>
          <w:szCs w:val="22"/>
        </w:rPr>
        <w:t># 用于换行</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my_sen = sentence.replace(</w:t>
      </w:r>
      <w:r>
        <w:rPr>
          <w:rFonts w:ascii="Lucida Console" w:hAnsi="Lucida Console" w:cs="Lucida Console"/>
          <w:color w:val="98000F"/>
          <w:kern w:val="0"/>
          <w:sz w:val="22"/>
          <w:szCs w:val="22"/>
        </w:rPr>
        <w:t>'我'</w:t>
      </w:r>
      <w:r>
        <w:rPr>
          <w:rFonts w:ascii="Lucida Console" w:hAnsi="Lucida Console" w:cs="Lucida Console"/>
          <w:color w:val="262626"/>
          <w:kern w:val="0"/>
          <w:sz w:val="22"/>
          <w:szCs w:val="22"/>
        </w:rPr>
        <w:t xml:space="preserve">, </w:t>
      </w:r>
      <w:r>
        <w:rPr>
          <w:rFonts w:ascii="Lucida Console" w:hAnsi="Lucida Console" w:cs="Lucida Console"/>
          <w:color w:val="98000F"/>
          <w:kern w:val="0"/>
          <w:sz w:val="22"/>
          <w:szCs w:val="22"/>
        </w:rPr>
        <w:t>'她'</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2</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(my_sen)</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她有一个梦想，是成为称霸世界的海贼王，她相信她会成功的！</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xml:space="preserve"># </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她有一个梦想，是成为称霸世界的海贼王，她相信我会成功的！</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后面的数字是几，替换到第几个字</w:t>
      </w:r>
    </w:p>
    <w:p>
      <w:pPr>
        <w:widowControl/>
        <w:autoSpaceDE w:val="0"/>
        <w:autoSpaceDN w:val="0"/>
        <w:adjustRightInd w:val="0"/>
        <w:jc w:val="left"/>
        <w:rPr>
          <w:rFonts w:ascii="Lucida Console" w:hAnsi="Lucida Console" w:cs="Lucida Console"/>
          <w:color w:val="262626"/>
          <w:kern w:val="0"/>
          <w:sz w:val="22"/>
          <w:szCs w:val="22"/>
        </w:rPr>
      </w:pPr>
    </w:p>
    <w:p>
      <w:pPr>
        <w:widowControl/>
        <w:tabs>
          <w:tab w:val="left" w:pos="220"/>
          <w:tab w:val="left" w:pos="720"/>
        </w:tabs>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字符串一旦定义不允许修改</w:t>
      </w:r>
      <w:r>
        <w:rPr>
          <w:rFonts w:hint="eastAsia" w:ascii="Helvetica" w:hAnsi="Helvetica" w:cs="Helvetica"/>
          <w:color w:val="262626"/>
          <w:kern w:val="0"/>
          <w:sz w:val="24"/>
          <w:szCs w:val="24"/>
        </w:rPr>
        <w:t>，</w:t>
      </w:r>
      <w:r>
        <w:rPr>
          <w:rFonts w:ascii="Helvetica" w:hAnsi="Helvetica" w:cs="Helvetica"/>
          <w:color w:val="262626"/>
          <w:kern w:val="0"/>
          <w:sz w:val="24"/>
          <w:szCs w:val="24"/>
        </w:rPr>
        <w:t>字符串容器中的元素都是字符类型的</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user_mail = </w:t>
      </w:r>
      <w:r>
        <w:rPr>
          <w:rFonts w:ascii="Lucida Console" w:hAnsi="Lucida Console" w:cs="Lucida Console"/>
          <w:color w:val="98000F"/>
          <w:kern w:val="0"/>
          <w:sz w:val="22"/>
          <w:szCs w:val="22"/>
        </w:rPr>
        <w:t>'1995xrbmfk@gmail.com'</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(user_mail[</w:t>
      </w:r>
      <w:r>
        <w:rPr>
          <w:rFonts w:ascii="Lucida Console" w:hAnsi="Lucida Console" w:cs="Lucida Console"/>
          <w:color w:val="135534"/>
          <w:kern w:val="0"/>
          <w:sz w:val="22"/>
          <w:szCs w:val="22"/>
        </w:rPr>
        <w:t>2</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返回的结果是'9'</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如何获取@的位置 find方法默认从字符串（0）位置开始查找，也可指定位置，返回结果即查找结束位置</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my_mail = user_mail.find(</w:t>
      </w:r>
      <w:r>
        <w:rPr>
          <w:rFonts w:ascii="Lucida Console" w:hAnsi="Lucida Console" w:cs="Lucida Console"/>
          <w:color w:val="98000F"/>
          <w:kern w:val="0"/>
          <w:sz w:val="22"/>
          <w:szCs w:val="22"/>
        </w:rPr>
        <w:t>'5'</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(my_mail)</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返回的结果是'3',即计数从0开始</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切片语法，左闭右开，右边出现的最后一个结果不显示</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冒号第一位默认为0，冒号两边的数字可写可不写</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(user_mail[</w:t>
      </w:r>
      <w:r>
        <w:rPr>
          <w:rFonts w:ascii="Lucida Console" w:hAnsi="Lucida Console" w:cs="Lucida Console"/>
          <w:color w:val="135534"/>
          <w:kern w:val="0"/>
          <w:sz w:val="22"/>
          <w:szCs w:val="22"/>
        </w:rPr>
        <w:t>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10</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返回的结果是'1995xrbmfk'</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#获得容器的个数，即获取字符串长度</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str_length = </w:t>
      </w:r>
      <w:r>
        <w:rPr>
          <w:rFonts w:ascii="Lucida Console" w:hAnsi="Lucida Console" w:cs="Lucida Console"/>
          <w:color w:val="250099"/>
          <w:kern w:val="0"/>
          <w:sz w:val="22"/>
          <w:szCs w:val="22"/>
        </w:rPr>
        <w:t>len</w:t>
      </w:r>
      <w:r>
        <w:rPr>
          <w:rFonts w:ascii="Lucida Console" w:hAnsi="Lucida Console" w:cs="Lucida Console"/>
          <w:color w:val="262626"/>
          <w:kern w:val="0"/>
          <w:sz w:val="22"/>
          <w:szCs w:val="22"/>
        </w:rPr>
        <w:t>(user_mail)</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(user_mail[</w:t>
      </w:r>
      <w:r>
        <w:rPr>
          <w:rFonts w:ascii="Lucida Console" w:hAnsi="Lucida Console" w:cs="Lucida Console"/>
          <w:color w:val="135534"/>
          <w:kern w:val="0"/>
          <w:sz w:val="22"/>
          <w:szCs w:val="22"/>
        </w:rPr>
        <w:t>9</w:t>
      </w:r>
      <w:r>
        <w:rPr>
          <w:rFonts w:ascii="Lucida Console" w:hAnsi="Lucida Console" w:cs="Lucida Console"/>
          <w:color w:val="262626"/>
          <w:kern w:val="0"/>
          <w:sz w:val="22"/>
          <w:szCs w:val="22"/>
        </w:rPr>
        <w:t>:str_length])</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返回的结果是'k@gmail.com'</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#步长：即根据数字选取其倍数位置的值，第二个冒号后的数字定义步长</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(user_mail[</w:t>
      </w:r>
      <w:r>
        <w:rPr>
          <w:rFonts w:ascii="Lucida Console" w:hAnsi="Lucida Console" w:cs="Lucida Console"/>
          <w:color w:val="135534"/>
          <w:kern w:val="0"/>
          <w:sz w:val="22"/>
          <w:szCs w:val="22"/>
        </w:rPr>
        <w:t>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17</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4</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返回的结果是'1xfm.'</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#步长可以为负数，相当于字符串逆序</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(user_mail[::</w:t>
      </w:r>
      <w:r>
        <w:rPr>
          <w:rFonts w:ascii="Lucida Console" w:hAnsi="Lucida Console" w:cs="Lucida Console"/>
          <w:color w:val="840C15"/>
          <w:kern w:val="0"/>
          <w:sz w:val="22"/>
          <w:szCs w:val="22"/>
        </w:rPr>
        <w:t>-</w:t>
      </w:r>
      <w:r>
        <w:rPr>
          <w:rFonts w:ascii="Lucida Console" w:hAnsi="Lucida Console" w:cs="Lucida Console"/>
          <w:color w:val="135534"/>
          <w:kern w:val="0"/>
          <w:sz w:val="22"/>
          <w:szCs w:val="22"/>
        </w:rPr>
        <w:t>1</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返回的结果是'moc.liamg@kfmbrx5991'</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(user_mail[</w:t>
      </w:r>
      <w:r>
        <w:rPr>
          <w:rFonts w:ascii="Lucida Console" w:hAnsi="Lucida Console" w:cs="Lucida Console"/>
          <w:color w:val="840C15"/>
          <w:kern w:val="0"/>
          <w:sz w:val="22"/>
          <w:szCs w:val="22"/>
        </w:rPr>
        <w:t>-</w:t>
      </w:r>
      <w:r>
        <w:rPr>
          <w:rFonts w:ascii="Lucida Console" w:hAnsi="Lucida Console" w:cs="Lucida Console"/>
          <w:color w:val="135534"/>
          <w:kern w:val="0"/>
          <w:sz w:val="22"/>
          <w:szCs w:val="22"/>
        </w:rPr>
        <w:t>2</w:t>
      </w:r>
      <w:r>
        <w:rPr>
          <w:rFonts w:ascii="Lucida Console" w:hAnsi="Lucida Console" w:cs="Lucida Console"/>
          <w:color w:val="262626"/>
          <w:kern w:val="0"/>
          <w:sz w:val="22"/>
          <w:szCs w:val="22"/>
        </w:rPr>
        <w:t>:</w:t>
      </w:r>
      <w:r>
        <w:rPr>
          <w:rFonts w:ascii="Lucida Console" w:hAnsi="Lucida Console" w:cs="Lucida Console"/>
          <w:color w:val="840C15"/>
          <w:kern w:val="0"/>
          <w:sz w:val="22"/>
          <w:szCs w:val="22"/>
        </w:rPr>
        <w:t>-</w:t>
      </w:r>
      <w:r>
        <w:rPr>
          <w:rFonts w:ascii="Lucida Console" w:hAnsi="Lucida Console" w:cs="Lucida Console"/>
          <w:color w:val="135534"/>
          <w:kern w:val="0"/>
          <w:sz w:val="22"/>
          <w:szCs w:val="22"/>
        </w:rPr>
        <w:t>7</w:t>
      </w:r>
      <w:r>
        <w:rPr>
          <w:rFonts w:ascii="Lucida Console" w:hAnsi="Lucida Console" w:cs="Lucida Console"/>
          <w:color w:val="262626"/>
          <w:kern w:val="0"/>
          <w:sz w:val="22"/>
          <w:szCs w:val="22"/>
        </w:rPr>
        <w:t>:</w:t>
      </w:r>
      <w:r>
        <w:rPr>
          <w:rFonts w:ascii="Lucida Console" w:hAnsi="Lucida Console" w:cs="Lucida Console"/>
          <w:color w:val="840C15"/>
          <w:kern w:val="0"/>
          <w:sz w:val="22"/>
          <w:szCs w:val="22"/>
        </w:rPr>
        <w:t>-</w:t>
      </w:r>
      <w:r>
        <w:rPr>
          <w:rFonts w:ascii="Lucida Console" w:hAnsi="Lucida Console" w:cs="Lucida Console"/>
          <w:color w:val="135534"/>
          <w:kern w:val="0"/>
          <w:sz w:val="22"/>
          <w:szCs w:val="22"/>
        </w:rPr>
        <w:t>1</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返回的结果是'oc.li'</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邮箱案例</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user_mail = </w:t>
      </w:r>
      <w:r>
        <w:rPr>
          <w:rFonts w:ascii="Lucida Console" w:hAnsi="Lucida Console" w:cs="Lucida Console"/>
          <w:color w:val="98000F"/>
          <w:kern w:val="0"/>
          <w:sz w:val="22"/>
          <w:szCs w:val="22"/>
        </w:rPr>
        <w:t>'xbrhui@gmail.com'</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position = user_mail.find(</w:t>
      </w:r>
      <w:r>
        <w:rPr>
          <w:rFonts w:ascii="Lucida Console" w:hAnsi="Lucida Console" w:cs="Lucida Console"/>
          <w:color w:val="98000F"/>
          <w:kern w:val="0"/>
          <w:sz w:val="22"/>
          <w:szCs w:val="22"/>
        </w:rPr>
        <w:t>'@'</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如果查找得到，则会返回子串第一次出现的位置</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如果查找不到@，返回结果是-1</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if</w:t>
      </w:r>
      <w:r>
        <w:rPr>
          <w:rFonts w:ascii="Lucida Console" w:hAnsi="Lucida Console" w:cs="Lucida Console"/>
          <w:color w:val="262626"/>
          <w:kern w:val="0"/>
          <w:sz w:val="22"/>
          <w:szCs w:val="22"/>
        </w:rPr>
        <w:t xml:space="preserve"> position == </w:t>
      </w:r>
      <w:r>
        <w:rPr>
          <w:rFonts w:ascii="Lucida Console" w:hAnsi="Lucida Console" w:cs="Lucida Console"/>
          <w:color w:val="840C15"/>
          <w:kern w:val="0"/>
          <w:sz w:val="22"/>
          <w:szCs w:val="22"/>
        </w:rPr>
        <w:t>-</w:t>
      </w:r>
      <w:r>
        <w:rPr>
          <w:rFonts w:ascii="Lucida Console" w:hAnsi="Lucida Console" w:cs="Lucida Console"/>
          <w:color w:val="135534"/>
          <w:kern w:val="0"/>
          <w:sz w:val="22"/>
          <w:szCs w:val="22"/>
        </w:rPr>
        <w:t>1</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'邮箱不合法'</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else</w:t>
      </w:r>
      <w:r>
        <w:rPr>
          <w:rFonts w:ascii="Lucida Console" w:hAnsi="Lucida Console" w:cs="Lucida Console"/>
          <w:color w:val="262626"/>
          <w:kern w:val="0"/>
          <w:sz w:val="22"/>
          <w:szCs w:val="22"/>
        </w:rPr>
        <w:t xml:space="preserve"> :</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user_name = user_mail[:position]</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houzhui = user_mail[position</w:t>
      </w:r>
      <w:r>
        <w:rPr>
          <w:rFonts w:ascii="Lucida Console" w:hAnsi="Lucida Console" w:cs="Lucida Console"/>
          <w:color w:val="840C15"/>
          <w:kern w:val="0"/>
          <w:sz w:val="22"/>
          <w:szCs w:val="22"/>
        </w:rPr>
        <w:t>+</w:t>
      </w:r>
      <w:r>
        <w:rPr>
          <w:rFonts w:ascii="Lucida Console" w:hAnsi="Lucida Console" w:cs="Lucida Console"/>
          <w:color w:val="135534"/>
          <w:kern w:val="0"/>
          <w:sz w:val="22"/>
          <w:szCs w:val="22"/>
        </w:rPr>
        <w:t>1</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'用户名是：'</w:t>
      </w:r>
      <w:r>
        <w:rPr>
          <w:rFonts w:ascii="Lucida Console" w:hAnsi="Lucida Console" w:cs="Lucida Console"/>
          <w:color w:val="262626"/>
          <w:kern w:val="0"/>
          <w:sz w:val="22"/>
          <w:szCs w:val="22"/>
        </w:rPr>
        <w:t>, user_name)</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'邮箱后缀是：'</w:t>
      </w:r>
      <w:r>
        <w:rPr>
          <w:rFonts w:ascii="Lucida Console" w:hAnsi="Lucida Console" w:cs="Lucida Console"/>
          <w:color w:val="262626"/>
          <w:kern w:val="0"/>
          <w:sz w:val="22"/>
          <w:szCs w:val="22"/>
        </w:rPr>
        <w:t>, houzhui)</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split函数：将原字符串分割为多个部分，以列表的形式返回结果</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count函数：计算指定数值出现的次数</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-*-coding:utf-8-*-</w:t>
      </w:r>
    </w:p>
    <w:p>
      <w:pPr>
        <w:widowControl/>
        <w:autoSpaceDE w:val="0"/>
        <w:autoSpaceDN w:val="0"/>
        <w:adjustRightInd w:val="0"/>
        <w:jc w:val="left"/>
        <w:rPr>
          <w:rFonts w:hint="eastAsia" w:ascii="Lucida Console" w:hAnsi="Lucida Console" w:cs="Lucida Console"/>
          <w:color w:val="262626"/>
          <w:kern w:val="0"/>
          <w:sz w:val="22"/>
          <w:szCs w:val="22"/>
        </w:rPr>
      </w:pP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from</w:t>
      </w:r>
      <w:r>
        <w:rPr>
          <w:rFonts w:ascii="Lucida Console" w:hAnsi="Lucida Console" w:cs="Lucida Console"/>
          <w:color w:val="262626"/>
          <w:kern w:val="0"/>
          <w:sz w:val="22"/>
          <w:szCs w:val="22"/>
        </w:rPr>
        <w:t xml:space="preserve"> __future__ </w:t>
      </w:r>
      <w:r>
        <w:rPr>
          <w:rFonts w:ascii="Lucida Console" w:hAnsi="Lucida Console" w:cs="Lucida Console"/>
          <w:color w:val="620075"/>
          <w:kern w:val="0"/>
          <w:sz w:val="22"/>
          <w:szCs w:val="22"/>
        </w:rPr>
        <w:t>import</w:t>
      </w:r>
      <w:r>
        <w:rPr>
          <w:rFonts w:ascii="Lucida Console" w:hAnsi="Lucida Console" w:cs="Lucida Console"/>
          <w:color w:val="262626"/>
          <w:kern w:val="0"/>
          <w:sz w:val="22"/>
          <w:szCs w:val="22"/>
        </w:rPr>
        <w:t xml:space="preserve"> print_function</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使print中的值不换行且中文输出</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user_name = </w:t>
      </w:r>
      <w:r>
        <w:rPr>
          <w:rFonts w:ascii="Lucida Console" w:hAnsi="Lucida Console" w:cs="Lucida Console"/>
          <w:color w:val="98000F"/>
          <w:kern w:val="0"/>
          <w:sz w:val="22"/>
          <w:szCs w:val="22"/>
        </w:rPr>
        <w:t>'1999shxbe@qq.com'</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count_name = user_name.count(</w:t>
      </w:r>
      <w:r>
        <w:rPr>
          <w:rFonts w:ascii="Lucida Console" w:hAnsi="Lucida Console" w:cs="Lucida Console"/>
          <w:color w:val="98000F"/>
          <w:kern w:val="0"/>
          <w:sz w:val="22"/>
          <w:szCs w:val="22"/>
        </w:rPr>
        <w:t>'@'</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if</w:t>
      </w:r>
      <w:r>
        <w:rPr>
          <w:rFonts w:ascii="Lucida Console" w:hAnsi="Lucida Console" w:cs="Lucida Console"/>
          <w:color w:val="262626"/>
          <w:kern w:val="0"/>
          <w:sz w:val="22"/>
          <w:szCs w:val="22"/>
        </w:rPr>
        <w:t xml:space="preserve"> count_name </w:t>
      </w:r>
      <w:r>
        <w:rPr>
          <w:rFonts w:ascii="Lucida Console" w:hAnsi="Lucida Console" w:cs="Lucida Console"/>
          <w:color w:val="840C15"/>
          <w:kern w:val="0"/>
          <w:sz w:val="22"/>
          <w:szCs w:val="22"/>
        </w:rPr>
        <w:t>&gt;</w:t>
      </w:r>
      <w:r>
        <w:rPr>
          <w:rFonts w:ascii="Lucida Console" w:hAnsi="Lucida Console" w:cs="Lucida Console"/>
          <w:color w:val="262626"/>
          <w:kern w:val="0"/>
          <w:sz w:val="22"/>
          <w:szCs w:val="22"/>
        </w:rPr>
        <w:t xml:space="preserve"> </w:t>
      </w:r>
      <w:r>
        <w:rPr>
          <w:rFonts w:ascii="Lucida Console" w:hAnsi="Lucida Console" w:cs="Lucida Console"/>
          <w:color w:val="135534"/>
          <w:kern w:val="0"/>
          <w:sz w:val="22"/>
          <w:szCs w:val="22"/>
        </w:rPr>
        <w:t>1</w:t>
      </w:r>
      <w:r>
        <w:rPr>
          <w:rFonts w:ascii="Lucida Console" w:hAnsi="Lucida Console" w:cs="Lucida Console"/>
          <w:color w:val="262626"/>
          <w:kern w:val="0"/>
          <w:sz w:val="22"/>
          <w:szCs w:val="22"/>
        </w:rPr>
        <w:t xml:space="preserve"> :</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'您的邮箱不合法!'</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else</w:t>
      </w:r>
      <w:r>
        <w:rPr>
          <w:rFonts w:ascii="Lucida Console" w:hAnsi="Lucida Console" w:cs="Lucida Console"/>
          <w:color w:val="262626"/>
          <w:kern w:val="0"/>
          <w:sz w:val="22"/>
          <w:szCs w:val="22"/>
        </w:rPr>
        <w:t xml:space="preserve"> :</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user_name = user_name.split(</w:t>
      </w:r>
      <w:r>
        <w:rPr>
          <w:rFonts w:ascii="Lucida Console" w:hAnsi="Lucida Console" w:cs="Lucida Console"/>
          <w:color w:val="98000F"/>
          <w:kern w:val="0"/>
          <w:sz w:val="22"/>
          <w:szCs w:val="22"/>
        </w:rPr>
        <w:t>'@'</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'您的邮箱用户名是：'</w:t>
      </w:r>
      <w:r>
        <w:rPr>
          <w:rFonts w:ascii="Lucida Console" w:hAnsi="Lucida Console" w:cs="Lucida Console"/>
          <w:color w:val="262626"/>
          <w:kern w:val="0"/>
          <w:sz w:val="22"/>
          <w:szCs w:val="22"/>
        </w:rPr>
        <w:t>,user_name[</w:t>
      </w:r>
      <w:r>
        <w:rPr>
          <w:rFonts w:ascii="Lucida Console" w:hAnsi="Lucida Console" w:cs="Lucida Console"/>
          <w:color w:val="135534"/>
          <w:kern w:val="0"/>
          <w:sz w:val="22"/>
          <w:szCs w:val="22"/>
        </w:rPr>
        <w:t>0</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'您的邮箱后缀名是：'</w:t>
      </w:r>
      <w:r>
        <w:rPr>
          <w:rFonts w:ascii="Lucida Console" w:hAnsi="Lucida Console" w:cs="Lucida Console"/>
          <w:color w:val="262626"/>
          <w:kern w:val="0"/>
          <w:sz w:val="22"/>
          <w:szCs w:val="22"/>
        </w:rPr>
        <w:t>,user_name[</w:t>
      </w:r>
      <w:r>
        <w:rPr>
          <w:rFonts w:ascii="Lucida Console" w:hAnsi="Lucida Console" w:cs="Lucida Console"/>
          <w:color w:val="135534"/>
          <w:kern w:val="0"/>
          <w:sz w:val="22"/>
          <w:szCs w:val="22"/>
        </w:rPr>
        <w:t>1</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strip函数默认去除字符串两侧的空格，中间的不去</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isalpha函数判断字符串所有元素是否都是字母</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isdigit函数判断字符串所有元素是否都是数字</w:t>
      </w:r>
    </w:p>
    <w:p>
      <w:pPr>
        <w:widowControl/>
        <w:autoSpaceDE w:val="0"/>
        <w:autoSpaceDN w:val="0"/>
        <w:adjustRightInd w:val="0"/>
        <w:jc w:val="left"/>
        <w:rPr>
          <w:rFonts w:hint="eastAsia" w:ascii="Lucida Console" w:hAnsi="Lucida Console" w:cs="Lucida Console"/>
          <w:color w:val="262626"/>
          <w:kern w:val="0"/>
          <w:sz w:val="22"/>
          <w:szCs w:val="22"/>
        </w:rPr>
      </w:pP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user_name = </w:t>
      </w:r>
      <w:r>
        <w:rPr>
          <w:rFonts w:ascii="Lucida Console" w:hAnsi="Lucida Console" w:cs="Lucida Console"/>
          <w:color w:val="250099"/>
          <w:kern w:val="0"/>
          <w:sz w:val="22"/>
          <w:szCs w:val="22"/>
        </w:rPr>
        <w:t>str</w:t>
      </w:r>
      <w:r>
        <w:rPr>
          <w:rFonts w:ascii="Lucida Console" w:hAnsi="Lucida Console" w:cs="Lucida Console"/>
          <w:color w:val="262626"/>
          <w:kern w:val="0"/>
          <w:sz w:val="22"/>
          <w:szCs w:val="22"/>
        </w:rPr>
        <w:t>(</w:t>
      </w:r>
      <w:r>
        <w:rPr>
          <w:rFonts w:ascii="Lucida Console" w:hAnsi="Lucida Console" w:cs="Lucida Console"/>
          <w:color w:val="250099"/>
          <w:kern w:val="0"/>
          <w:sz w:val="22"/>
          <w:szCs w:val="22"/>
        </w:rPr>
        <w:t>input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'请输入您的用户名：'</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user =user_name.strip()</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if</w:t>
      </w:r>
      <w:r>
        <w:rPr>
          <w:rFonts w:ascii="Lucida Console" w:hAnsi="Lucida Console" w:cs="Lucida Console"/>
          <w:color w:val="262626"/>
          <w:kern w:val="0"/>
          <w:sz w:val="22"/>
          <w:szCs w:val="22"/>
        </w:rPr>
        <w:t xml:space="preserve"> user.isalpha():</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'注册成功！'</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else</w:t>
      </w:r>
      <w:r>
        <w:rPr>
          <w:rFonts w:ascii="Lucida Console" w:hAnsi="Lucida Console" w:cs="Lucida Console"/>
          <w:color w:val="262626"/>
          <w:kern w:val="0"/>
          <w:sz w:val="22"/>
          <w:szCs w:val="22"/>
        </w:rPr>
        <w:t xml:space="preserve"> :</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'注册失败！'</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字符串中的元素不能修改，而且元素类型单一；列表中元素可以修改，且能自定义，支持索引、切片</w:t>
      </w:r>
    </w:p>
    <w:p>
      <w:pPr>
        <w:widowControl/>
        <w:autoSpaceDE w:val="0"/>
        <w:autoSpaceDN w:val="0"/>
        <w:adjustRightInd w:val="0"/>
        <w:jc w:val="left"/>
        <w:rPr>
          <w:rFonts w:hint="eastAsia" w:ascii="Lucida Console" w:hAnsi="Lucida Console" w:cs="Lucida Console"/>
          <w:color w:val="262626"/>
          <w:kern w:val="0"/>
          <w:sz w:val="22"/>
          <w:szCs w:val="22"/>
        </w:rPr>
      </w:pP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空列表</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my_list = []</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列表可存放多个多种类型的元素，为了运行方便，尽量使用同种类型元素</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my_list = [</w:t>
      </w:r>
      <w:r>
        <w:rPr>
          <w:rFonts w:ascii="Lucida Console" w:hAnsi="Lucida Console" w:cs="Lucida Console"/>
          <w:color w:val="135534"/>
          <w:kern w:val="0"/>
          <w:sz w:val="22"/>
          <w:szCs w:val="22"/>
        </w:rPr>
        <w:t>10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20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30</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my_list = [</w:t>
      </w:r>
      <w:r>
        <w:rPr>
          <w:rFonts w:ascii="Lucida Console" w:hAnsi="Lucida Console" w:cs="Lucida Console"/>
          <w:color w:val="98000F"/>
          <w:kern w:val="0"/>
          <w:sz w:val="22"/>
          <w:szCs w:val="22"/>
        </w:rPr>
        <w:t>'aaa'</w:t>
      </w:r>
      <w:r>
        <w:rPr>
          <w:rFonts w:ascii="Lucida Console" w:hAnsi="Lucida Console" w:cs="Lucida Console"/>
          <w:color w:val="262626"/>
          <w:kern w:val="0"/>
          <w:sz w:val="22"/>
          <w:szCs w:val="22"/>
        </w:rPr>
        <w:t xml:space="preserve">, </w:t>
      </w:r>
      <w:r>
        <w:rPr>
          <w:rFonts w:ascii="Lucida Console" w:hAnsi="Lucida Console" w:cs="Lucida Console"/>
          <w:color w:val="98000F"/>
          <w:kern w:val="0"/>
          <w:sz w:val="22"/>
          <w:szCs w:val="22"/>
        </w:rPr>
        <w:t>'bbb'</w:t>
      </w:r>
      <w:r>
        <w:rPr>
          <w:rFonts w:ascii="Lucida Console" w:hAnsi="Lucida Console" w:cs="Lucida Console"/>
          <w:color w:val="262626"/>
          <w:kern w:val="0"/>
          <w:sz w:val="22"/>
          <w:szCs w:val="22"/>
        </w:rPr>
        <w:t xml:space="preserve">, </w:t>
      </w:r>
      <w:r>
        <w:rPr>
          <w:rFonts w:ascii="Lucida Console" w:hAnsi="Lucida Console" w:cs="Lucida Console"/>
          <w:color w:val="98000F"/>
          <w:kern w:val="0"/>
          <w:sz w:val="22"/>
          <w:szCs w:val="22"/>
        </w:rPr>
        <w:t>'ccc'</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my_list = [</w:t>
      </w:r>
      <w:r>
        <w:rPr>
          <w:rFonts w:ascii="Lucida Console" w:hAnsi="Lucida Console" w:cs="Lucida Console"/>
          <w:color w:val="135534"/>
          <w:kern w:val="0"/>
          <w:sz w:val="22"/>
          <w:szCs w:val="22"/>
        </w:rPr>
        <w:t>1</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2</w:t>
      </w:r>
      <w:r>
        <w:rPr>
          <w:rFonts w:ascii="Lucida Console" w:hAnsi="Lucida Console" w:cs="Lucida Console"/>
          <w:color w:val="262626"/>
          <w:kern w:val="0"/>
          <w:sz w:val="22"/>
          <w:szCs w:val="22"/>
        </w:rPr>
        <w:t>], [</w:t>
      </w:r>
      <w:r>
        <w:rPr>
          <w:rFonts w:ascii="Lucida Console" w:hAnsi="Lucida Console" w:cs="Lucida Console"/>
          <w:color w:val="135534"/>
          <w:kern w:val="0"/>
          <w:sz w:val="22"/>
          <w:szCs w:val="22"/>
        </w:rPr>
        <w:t>3</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6</w:t>
      </w:r>
      <w:r>
        <w:rPr>
          <w:rFonts w:ascii="Lucida Console" w:hAnsi="Lucida Console" w:cs="Lucida Console"/>
          <w:color w:val="262626"/>
          <w:kern w:val="0"/>
          <w:sz w:val="22"/>
          <w:szCs w:val="22"/>
        </w:rPr>
        <w:t>] ,[</w:t>
      </w:r>
      <w:r>
        <w:rPr>
          <w:rFonts w:ascii="Lucida Console" w:hAnsi="Lucida Console" w:cs="Lucida Console"/>
          <w:color w:val="135534"/>
          <w:kern w:val="0"/>
          <w:sz w:val="22"/>
          <w:szCs w:val="22"/>
        </w:rPr>
        <w:t>7</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8</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my_list = [</w:t>
      </w:r>
      <w:r>
        <w:rPr>
          <w:rFonts w:ascii="Lucida Console" w:hAnsi="Lucida Console" w:cs="Lucida Console"/>
          <w:color w:val="98000F"/>
          <w:kern w:val="0"/>
          <w:sz w:val="22"/>
          <w:szCs w:val="22"/>
        </w:rPr>
        <w:t>'Trump'</w:t>
      </w:r>
      <w:r>
        <w:rPr>
          <w:rFonts w:ascii="Lucida Console" w:hAnsi="Lucida Console" w:cs="Lucida Console"/>
          <w:color w:val="262626"/>
          <w:kern w:val="0"/>
          <w:sz w:val="22"/>
          <w:szCs w:val="22"/>
        </w:rPr>
        <w:t xml:space="preserve">, </w:t>
      </w:r>
      <w:r>
        <w:rPr>
          <w:rFonts w:ascii="Lucida Console" w:hAnsi="Lucida Console" w:cs="Lucida Console"/>
          <w:color w:val="135534"/>
          <w:kern w:val="0"/>
          <w:sz w:val="22"/>
          <w:szCs w:val="22"/>
        </w:rPr>
        <w:t>60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3.14</w:t>
      </w:r>
      <w:r>
        <w:rPr>
          <w:rFonts w:ascii="Lucida Console" w:hAnsi="Lucida Console" w:cs="Lucida Console"/>
          <w:color w:val="262626"/>
          <w:kern w:val="0"/>
          <w:sz w:val="22"/>
          <w:szCs w:val="22"/>
        </w:rPr>
        <w:t>, [</w:t>
      </w:r>
      <w:r>
        <w:rPr>
          <w:rFonts w:ascii="Lucida Console" w:hAnsi="Lucida Console" w:cs="Lucida Console"/>
          <w:color w:val="135534"/>
          <w:kern w:val="0"/>
          <w:sz w:val="22"/>
          <w:szCs w:val="22"/>
        </w:rPr>
        <w:t>1</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2</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列表与遍历</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my_list = [</w:t>
      </w:r>
      <w:r>
        <w:rPr>
          <w:rFonts w:ascii="Lucida Console" w:hAnsi="Lucida Console" w:cs="Lucida Console"/>
          <w:color w:val="135534"/>
          <w:kern w:val="0"/>
          <w:sz w:val="22"/>
          <w:szCs w:val="22"/>
        </w:rPr>
        <w:t>10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20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30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40</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(my_list[</w:t>
      </w:r>
      <w:r>
        <w:rPr>
          <w:rFonts w:ascii="Lucida Console" w:hAnsi="Lucida Console" w:cs="Lucida Console"/>
          <w:color w:val="135534"/>
          <w:kern w:val="0"/>
          <w:sz w:val="22"/>
          <w:szCs w:val="22"/>
        </w:rPr>
        <w:t>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2</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(my_list[</w:t>
      </w:r>
      <w:r>
        <w:rPr>
          <w:rFonts w:ascii="Lucida Console" w:hAnsi="Lucida Console" w:cs="Lucida Console"/>
          <w:color w:val="135534"/>
          <w:kern w:val="0"/>
          <w:sz w:val="22"/>
          <w:szCs w:val="22"/>
        </w:rPr>
        <w:t>0</w:t>
      </w:r>
      <w:r>
        <w:rPr>
          <w:rFonts w:ascii="Lucida Console" w:hAnsi="Lucida Console" w:cs="Lucida Console"/>
          <w:color w:val="262626"/>
          <w:kern w:val="0"/>
          <w:sz w:val="22"/>
          <w:szCs w:val="22"/>
        </w:rPr>
        <w:t>],my_list[</w:t>
      </w:r>
      <w:r>
        <w:rPr>
          <w:rFonts w:ascii="Lucida Console" w:hAnsi="Lucida Console" w:cs="Lucida Console"/>
          <w:color w:val="135534"/>
          <w:kern w:val="0"/>
          <w:sz w:val="22"/>
          <w:szCs w:val="22"/>
        </w:rPr>
        <w:t>2</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1.</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my_list = [[</w:t>
      </w:r>
      <w:r>
        <w:rPr>
          <w:rFonts w:ascii="Lucida Console" w:hAnsi="Lucida Console" w:cs="Lucida Console"/>
          <w:color w:val="135534"/>
          <w:kern w:val="0"/>
          <w:sz w:val="22"/>
          <w:szCs w:val="22"/>
        </w:rPr>
        <w:t>10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20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30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40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50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60</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'aa'</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'bb'</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'cc'</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i = </w:t>
      </w:r>
      <w:r>
        <w:rPr>
          <w:rFonts w:ascii="Lucida Console" w:hAnsi="Lucida Console" w:cs="Lucida Console"/>
          <w:color w:val="135534"/>
          <w:kern w:val="0"/>
          <w:sz w:val="22"/>
          <w:szCs w:val="22"/>
        </w:rPr>
        <w:t>0</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while</w:t>
      </w:r>
      <w:r>
        <w:rPr>
          <w:rFonts w:ascii="Lucida Console" w:hAnsi="Lucida Console" w:cs="Lucida Console"/>
          <w:color w:val="262626"/>
          <w:kern w:val="0"/>
          <w:sz w:val="22"/>
          <w:szCs w:val="22"/>
        </w:rPr>
        <w:t xml:space="preserve"> i </w:t>
      </w:r>
      <w:r>
        <w:rPr>
          <w:rFonts w:ascii="Lucida Console" w:hAnsi="Lucida Console" w:cs="Lucida Console"/>
          <w:color w:val="840C15"/>
          <w:kern w:val="0"/>
          <w:sz w:val="22"/>
          <w:szCs w:val="22"/>
        </w:rPr>
        <w:t>&lt;</w:t>
      </w: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len</w:t>
      </w:r>
      <w:r>
        <w:rPr>
          <w:rFonts w:ascii="Lucida Console" w:hAnsi="Lucida Console" w:cs="Lucida Console"/>
          <w:color w:val="262626"/>
          <w:kern w:val="0"/>
          <w:sz w:val="22"/>
          <w:szCs w:val="22"/>
        </w:rPr>
        <w:t>(my_list):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(my_list[i])</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i += </w:t>
      </w:r>
      <w:r>
        <w:rPr>
          <w:rFonts w:ascii="Lucida Console" w:hAnsi="Lucida Console" w:cs="Lucida Console"/>
          <w:color w:val="135534"/>
          <w:kern w:val="0"/>
          <w:sz w:val="22"/>
          <w:szCs w:val="22"/>
        </w:rPr>
        <w:t>1</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w:t>
      </w:r>
      <w:r>
        <w:rPr>
          <w:rFonts w:ascii="Lucida Console" w:hAnsi="Lucida Console" w:cs="Lucida Console"/>
          <w:color w:val="840C15"/>
          <w:kern w:val="0"/>
          <w:sz w:val="22"/>
          <w:szCs w:val="22"/>
        </w:rPr>
        <w:t>*</w:t>
      </w:r>
      <w:r>
        <w:rPr>
          <w:rFonts w:ascii="Lucida Console" w:hAnsi="Lucida Console" w:cs="Lucida Console"/>
          <w:color w:val="135534"/>
          <w:kern w:val="0"/>
          <w:sz w:val="22"/>
          <w:szCs w:val="22"/>
        </w:rPr>
        <w:t>30</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2. for 循环一般用于容器中元素的遍历</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for</w:t>
      </w:r>
      <w:r>
        <w:rPr>
          <w:rFonts w:ascii="Lucida Console" w:hAnsi="Lucida Console" w:cs="Lucida Console"/>
          <w:color w:val="262626"/>
          <w:kern w:val="0"/>
          <w:sz w:val="22"/>
          <w:szCs w:val="22"/>
        </w:rPr>
        <w:t xml:space="preserve"> v </w:t>
      </w:r>
      <w:r>
        <w:rPr>
          <w:rFonts w:ascii="Lucida Console" w:hAnsi="Lucida Console" w:cs="Lucida Console"/>
          <w:color w:val="620075"/>
          <w:kern w:val="0"/>
          <w:sz w:val="22"/>
          <w:szCs w:val="22"/>
        </w:rPr>
        <w:t>in</w:t>
      </w:r>
      <w:r>
        <w:rPr>
          <w:rFonts w:ascii="Lucida Console" w:hAnsi="Lucida Console" w:cs="Lucida Console"/>
          <w:color w:val="262626"/>
          <w:kern w:val="0"/>
          <w:sz w:val="22"/>
          <w:szCs w:val="22"/>
        </w:rPr>
        <w:t xml:space="preserve"> my_list: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(v)</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000F"/>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000F"/>
          <w:kern w:val="0"/>
          <w:sz w:val="22"/>
          <w:szCs w:val="22"/>
        </w:rPr>
        <w:t>返回结果是：</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000F"/>
          <w:kern w:val="0"/>
          <w:sz w:val="22"/>
          <w:szCs w:val="22"/>
        </w:rPr>
        <w:t>[10, 20, 30]</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000F"/>
          <w:kern w:val="0"/>
          <w:sz w:val="22"/>
          <w:szCs w:val="22"/>
        </w:rPr>
        <w:t>[40, 50, 60]</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000F"/>
          <w:kern w:val="0"/>
          <w:sz w:val="22"/>
          <w:szCs w:val="22"/>
        </w:rPr>
        <w:t>['aa', 'bb', 'cc']</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000F"/>
          <w:kern w:val="0"/>
          <w:sz w:val="22"/>
          <w:szCs w:val="22"/>
        </w:rPr>
        <w:t>"""</w:t>
      </w:r>
    </w:p>
    <w:p>
      <w:pPr>
        <w:widowControl/>
        <w:autoSpaceDE w:val="0"/>
        <w:autoSpaceDN w:val="0"/>
        <w:adjustRightInd w:val="0"/>
        <w:jc w:val="left"/>
        <w:rPr>
          <w:rFonts w:hint="eastAsia"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w:t>
      </w:r>
      <w:r>
        <w:rPr>
          <w:rFonts w:ascii="Lucida Console" w:hAnsi="Lucida Console" w:cs="Lucida Console"/>
          <w:color w:val="840C15"/>
          <w:kern w:val="0"/>
          <w:sz w:val="22"/>
          <w:szCs w:val="22"/>
        </w:rPr>
        <w:t>*</w:t>
      </w:r>
      <w:r>
        <w:rPr>
          <w:rFonts w:ascii="Lucida Console" w:hAnsi="Lucida Console" w:cs="Lucida Console"/>
          <w:color w:val="135534"/>
          <w:kern w:val="0"/>
          <w:sz w:val="22"/>
          <w:szCs w:val="22"/>
        </w:rPr>
        <w:t>30</w:t>
      </w:r>
      <w:r>
        <w:rPr>
          <w:rFonts w:ascii="Lucida Console" w:hAnsi="Lucida Console" w:cs="Lucida Console"/>
          <w:color w:val="262626"/>
          <w:kern w:val="0"/>
          <w:sz w:val="22"/>
          <w:szCs w:val="22"/>
        </w:rPr>
        <w:t>)</w:t>
      </w:r>
    </w:p>
    <w:p>
      <w:pPr>
        <w:widowControl/>
        <w:autoSpaceDE w:val="0"/>
        <w:autoSpaceDN w:val="0"/>
        <w:adjustRightInd w:val="0"/>
        <w:jc w:val="left"/>
        <w:rPr>
          <w:rFonts w:hint="eastAsia" w:ascii="Lucida Console" w:hAnsi="Lucida Console" w:cs="Lucida Console"/>
          <w:color w:val="262626"/>
          <w:kern w:val="0"/>
          <w:sz w:val="22"/>
          <w:szCs w:val="22"/>
        </w:rPr>
      </w:pPr>
    </w:p>
    <w:p>
      <w:pPr>
        <w:widowControl/>
        <w:autoSpaceDE w:val="0"/>
        <w:autoSpaceDN w:val="0"/>
        <w:adjustRightInd w:val="0"/>
        <w:jc w:val="left"/>
        <w:rPr>
          <w:rFonts w:hint="eastAsia" w:ascii="Lucida Console" w:hAnsi="Lucida Console" w:cs="Lucida Console"/>
          <w:color w:val="262626"/>
          <w:kern w:val="0"/>
          <w:sz w:val="22"/>
          <w:szCs w:val="22"/>
        </w:rPr>
      </w:pP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1.寻找列表中的列表数据</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my_list = [[</w:t>
      </w:r>
      <w:r>
        <w:rPr>
          <w:rFonts w:ascii="Lucida Console" w:hAnsi="Lucida Console" w:cs="Lucida Console"/>
          <w:color w:val="135534"/>
          <w:kern w:val="0"/>
          <w:sz w:val="22"/>
          <w:szCs w:val="22"/>
        </w:rPr>
        <w:t>10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20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30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40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50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60</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'aa'</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'bb'</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'cc'</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i = </w:t>
      </w:r>
      <w:r>
        <w:rPr>
          <w:rFonts w:ascii="Lucida Console" w:hAnsi="Lucida Console" w:cs="Lucida Console"/>
          <w:color w:val="135534"/>
          <w:kern w:val="0"/>
          <w:sz w:val="22"/>
          <w:szCs w:val="22"/>
        </w:rPr>
        <w:t>0</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while</w:t>
      </w:r>
      <w:r>
        <w:rPr>
          <w:rFonts w:ascii="Lucida Console" w:hAnsi="Lucida Console" w:cs="Lucida Console"/>
          <w:color w:val="262626"/>
          <w:kern w:val="0"/>
          <w:sz w:val="22"/>
          <w:szCs w:val="22"/>
        </w:rPr>
        <w:t xml:space="preserve"> i </w:t>
      </w:r>
      <w:r>
        <w:rPr>
          <w:rFonts w:ascii="Lucida Console" w:hAnsi="Lucida Console" w:cs="Lucida Console"/>
          <w:color w:val="840C15"/>
          <w:kern w:val="0"/>
          <w:sz w:val="22"/>
          <w:szCs w:val="22"/>
        </w:rPr>
        <w:t>&lt;</w:t>
      </w: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len</w:t>
      </w:r>
      <w:r>
        <w:rPr>
          <w:rFonts w:ascii="Lucida Console" w:hAnsi="Lucida Console" w:cs="Lucida Console"/>
          <w:color w:val="262626"/>
          <w:kern w:val="0"/>
          <w:sz w:val="22"/>
          <w:szCs w:val="22"/>
        </w:rPr>
        <w:t>(my_list):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j = </w:t>
      </w:r>
      <w:r>
        <w:rPr>
          <w:rFonts w:ascii="Lucida Console" w:hAnsi="Lucida Console" w:cs="Lucida Console"/>
          <w:color w:val="135534"/>
          <w:kern w:val="0"/>
          <w:sz w:val="22"/>
          <w:szCs w:val="22"/>
        </w:rPr>
        <w:t>0</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620075"/>
          <w:kern w:val="0"/>
          <w:sz w:val="22"/>
          <w:szCs w:val="22"/>
        </w:rPr>
        <w:t>while</w:t>
      </w:r>
      <w:r>
        <w:rPr>
          <w:rFonts w:ascii="Lucida Console" w:hAnsi="Lucida Console" w:cs="Lucida Console"/>
          <w:color w:val="262626"/>
          <w:kern w:val="0"/>
          <w:sz w:val="22"/>
          <w:szCs w:val="22"/>
        </w:rPr>
        <w:t xml:space="preserve"> j </w:t>
      </w:r>
      <w:r>
        <w:rPr>
          <w:rFonts w:ascii="Lucida Console" w:hAnsi="Lucida Console" w:cs="Lucida Console"/>
          <w:color w:val="840C15"/>
          <w:kern w:val="0"/>
          <w:sz w:val="22"/>
          <w:szCs w:val="22"/>
        </w:rPr>
        <w:t>&lt;</w:t>
      </w:r>
      <w:r>
        <w:rPr>
          <w:rFonts w:ascii="Lucida Console" w:hAnsi="Lucida Console" w:cs="Lucida Console"/>
          <w:color w:val="250099"/>
          <w:kern w:val="0"/>
          <w:sz w:val="22"/>
          <w:szCs w:val="22"/>
        </w:rPr>
        <w:t>len</w:t>
      </w:r>
      <w:r>
        <w:rPr>
          <w:rFonts w:ascii="Lucida Console" w:hAnsi="Lucida Console" w:cs="Lucida Console"/>
          <w:color w:val="262626"/>
          <w:kern w:val="0"/>
          <w:sz w:val="22"/>
          <w:szCs w:val="22"/>
        </w:rPr>
        <w:t>(my_list[i]):</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(my_list[i][j])</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j += </w:t>
      </w:r>
      <w:r>
        <w:rPr>
          <w:rFonts w:ascii="Lucida Console" w:hAnsi="Lucida Console" w:cs="Lucida Console"/>
          <w:color w:val="135534"/>
          <w:kern w:val="0"/>
          <w:sz w:val="22"/>
          <w:szCs w:val="22"/>
        </w:rPr>
        <w:t>1</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i += </w:t>
      </w:r>
      <w:r>
        <w:rPr>
          <w:rFonts w:ascii="Lucida Console" w:hAnsi="Lucida Console" w:cs="Lucida Console"/>
          <w:color w:val="135534"/>
          <w:kern w:val="0"/>
          <w:sz w:val="22"/>
          <w:szCs w:val="22"/>
        </w:rPr>
        <w:t>1</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w:t>
      </w:r>
      <w:r>
        <w:rPr>
          <w:rFonts w:ascii="Lucida Console" w:hAnsi="Lucida Console" w:cs="Lucida Console"/>
          <w:color w:val="840C15"/>
          <w:kern w:val="0"/>
          <w:sz w:val="22"/>
          <w:szCs w:val="22"/>
        </w:rPr>
        <w:t>*</w:t>
      </w:r>
      <w:r>
        <w:rPr>
          <w:rFonts w:ascii="Lucida Console" w:hAnsi="Lucida Console" w:cs="Lucida Console"/>
          <w:color w:val="135534"/>
          <w:kern w:val="0"/>
          <w:sz w:val="22"/>
          <w:szCs w:val="22"/>
        </w:rPr>
        <w:t>30</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2.</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for</w:t>
      </w:r>
      <w:r>
        <w:rPr>
          <w:rFonts w:ascii="Lucida Console" w:hAnsi="Lucida Console" w:cs="Lucida Console"/>
          <w:color w:val="262626"/>
          <w:kern w:val="0"/>
          <w:sz w:val="22"/>
          <w:szCs w:val="22"/>
        </w:rPr>
        <w:t xml:space="preserve"> i </w:t>
      </w:r>
      <w:r>
        <w:rPr>
          <w:rFonts w:ascii="Lucida Console" w:hAnsi="Lucida Console" w:cs="Lucida Console"/>
          <w:color w:val="620075"/>
          <w:kern w:val="0"/>
          <w:sz w:val="22"/>
          <w:szCs w:val="22"/>
        </w:rPr>
        <w:t>in</w:t>
      </w:r>
      <w:r>
        <w:rPr>
          <w:rFonts w:ascii="Lucida Console" w:hAnsi="Lucida Console" w:cs="Lucida Console"/>
          <w:color w:val="262626"/>
          <w:kern w:val="0"/>
          <w:sz w:val="22"/>
          <w:szCs w:val="22"/>
        </w:rPr>
        <w:t xml:space="preserve"> my_list: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620075"/>
          <w:kern w:val="0"/>
          <w:sz w:val="22"/>
          <w:szCs w:val="22"/>
        </w:rPr>
        <w:t>for</w:t>
      </w:r>
      <w:r>
        <w:rPr>
          <w:rFonts w:ascii="Lucida Console" w:hAnsi="Lucida Console" w:cs="Lucida Console"/>
          <w:color w:val="262626"/>
          <w:kern w:val="0"/>
          <w:sz w:val="22"/>
          <w:szCs w:val="22"/>
        </w:rPr>
        <w:t xml:space="preserve"> v </w:t>
      </w:r>
      <w:r>
        <w:rPr>
          <w:rFonts w:ascii="Lucida Console" w:hAnsi="Lucida Console" w:cs="Lucida Console"/>
          <w:color w:val="620075"/>
          <w:kern w:val="0"/>
          <w:sz w:val="22"/>
          <w:szCs w:val="22"/>
        </w:rPr>
        <w:t>in</w:t>
      </w:r>
      <w:r>
        <w:rPr>
          <w:rFonts w:ascii="Lucida Console" w:hAnsi="Lucida Console" w:cs="Lucida Console"/>
          <w:color w:val="262626"/>
          <w:kern w:val="0"/>
          <w:sz w:val="22"/>
          <w:szCs w:val="22"/>
        </w:rPr>
        <w:t xml:space="preserve"> i :</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(v)</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000F"/>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000F"/>
          <w:kern w:val="0"/>
          <w:sz w:val="22"/>
          <w:szCs w:val="22"/>
        </w:rPr>
        <w:t>返回结果是：</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000F"/>
          <w:kern w:val="0"/>
          <w:sz w:val="22"/>
          <w:szCs w:val="22"/>
        </w:rPr>
        <w:t>10</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000F"/>
          <w:kern w:val="0"/>
          <w:sz w:val="22"/>
          <w:szCs w:val="22"/>
        </w:rPr>
        <w:t>20</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000F"/>
          <w:kern w:val="0"/>
          <w:sz w:val="22"/>
          <w:szCs w:val="22"/>
        </w:rPr>
        <w:t>30</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000F"/>
          <w:kern w:val="0"/>
          <w:sz w:val="22"/>
          <w:szCs w:val="22"/>
        </w:rPr>
        <w:t>40</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000F"/>
          <w:kern w:val="0"/>
          <w:sz w:val="22"/>
          <w:szCs w:val="22"/>
        </w:rPr>
        <w:t>50</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000F"/>
          <w:kern w:val="0"/>
          <w:sz w:val="22"/>
          <w:szCs w:val="22"/>
        </w:rPr>
        <w:t>60</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000F"/>
          <w:kern w:val="0"/>
          <w:sz w:val="22"/>
          <w:szCs w:val="22"/>
        </w:rPr>
        <w:t>aa</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000F"/>
          <w:kern w:val="0"/>
          <w:sz w:val="22"/>
          <w:szCs w:val="22"/>
        </w:rPr>
        <w:t>bb</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000F"/>
          <w:kern w:val="0"/>
          <w:sz w:val="22"/>
          <w:szCs w:val="22"/>
        </w:rPr>
        <w:t>cc</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000F"/>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列表：</w:t>
      </w:r>
      <w:r>
        <w:rPr>
          <w:rFonts w:ascii="Helvetica" w:hAnsi="Helvetica" w:cs="Helvetica"/>
          <w:color w:val="262626"/>
          <w:kern w:val="0"/>
          <w:sz w:val="24"/>
          <w:szCs w:val="24"/>
        </w:rPr>
        <w:t>支持位置删除（尾部删除、指定位置删除）</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缺点：</w:t>
      </w:r>
      <w:r>
        <w:rPr>
          <w:rFonts w:ascii="Helvetica" w:hAnsi="Helvetica" w:cs="Helvetica"/>
          <w:color w:val="262626"/>
          <w:kern w:val="0"/>
          <w:sz w:val="24"/>
          <w:szCs w:val="24"/>
        </w:rPr>
        <w:t>根据关键字查找效率低；在指定位置插入和删除元素，会造成数据元素的移动</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优点：</w:t>
      </w:r>
      <w:r>
        <w:rPr>
          <w:rFonts w:ascii="Helvetica" w:hAnsi="Helvetica" w:cs="Helvetica"/>
          <w:color w:val="262626"/>
          <w:kern w:val="0"/>
          <w:sz w:val="24"/>
          <w:szCs w:val="24"/>
        </w:rPr>
        <w:t>列表根据位置、索引进行查找时效率较高；对于列表而言，</w:t>
      </w:r>
      <w:r>
        <w:rPr>
          <w:rFonts w:ascii="Helvetica" w:hAnsi="Helvetica" w:cs="Helvetica"/>
          <w:b/>
          <w:bCs/>
          <w:color w:val="262626"/>
          <w:kern w:val="0"/>
          <w:sz w:val="24"/>
          <w:szCs w:val="24"/>
        </w:rPr>
        <w:t>尾部</w:t>
      </w:r>
      <w:r>
        <w:rPr>
          <w:rFonts w:ascii="Helvetica" w:hAnsi="Helvetica" w:cs="Helvetica"/>
          <w:color w:val="262626"/>
          <w:kern w:val="0"/>
          <w:sz w:val="24"/>
          <w:szCs w:val="24"/>
        </w:rPr>
        <w:t>插入／删除数值效率更高，不需要移动原有元素位置</w:t>
      </w:r>
    </w:p>
    <w:p>
      <w:pPr>
        <w:widowControl/>
        <w:autoSpaceDE w:val="0"/>
        <w:autoSpaceDN w:val="0"/>
        <w:adjustRightInd w:val="0"/>
        <w:jc w:val="left"/>
        <w:rPr>
          <w:rFonts w:hint="eastAsia" w:ascii="Helvetica" w:hAnsi="Helvetica" w:cs="Helvetica"/>
          <w:color w:val="262626"/>
          <w:kern w:val="0"/>
          <w:sz w:val="24"/>
          <w:szCs w:val="24"/>
        </w:rPr>
      </w:pPr>
      <w:r>
        <w:rPr>
          <w:rFonts w:ascii="Helvetica" w:hAnsi="Helvetica" w:cs="Helvetica"/>
          <w:b/>
          <w:bCs/>
          <w:color w:val="262626"/>
          <w:kern w:val="0"/>
          <w:sz w:val="24"/>
          <w:szCs w:val="24"/>
        </w:rPr>
        <w:t>列表元素排序</w:t>
      </w:r>
    </w:p>
    <w:p>
      <w:pPr>
        <w:widowControl/>
        <w:autoSpaceDE w:val="0"/>
        <w:autoSpaceDN w:val="0"/>
        <w:adjustRightInd w:val="0"/>
        <w:jc w:val="left"/>
        <w:rPr>
          <w:rFonts w:hint="eastAsia" w:ascii="Helvetica" w:hAnsi="Helvetica" w:cs="Helvetica"/>
          <w:color w:val="262626"/>
          <w:kern w:val="0"/>
          <w:sz w:val="24"/>
          <w:szCs w:val="24"/>
        </w:rPr>
      </w:pPr>
    </w:p>
    <w:p>
      <w:pPr>
        <w:widowControl/>
        <w:autoSpaceDE w:val="0"/>
        <w:autoSpaceDN w:val="0"/>
        <w:adjustRightInd w:val="0"/>
        <w:jc w:val="left"/>
        <w:rPr>
          <w:rFonts w:ascii="Helvetica" w:hAnsi="Helvetica" w:cs="Helvetica"/>
          <w:color w:val="262626"/>
          <w:kern w:val="0"/>
          <w:sz w:val="24"/>
          <w:szCs w:val="24"/>
        </w:rPr>
      </w:pPr>
      <w:r>
        <w:rPr>
          <w:rFonts w:ascii="Lucida Console" w:hAnsi="Lucida Console" w:cs="Lucida Console"/>
          <w:color w:val="984203"/>
          <w:kern w:val="0"/>
          <w:sz w:val="22"/>
          <w:szCs w:val="22"/>
        </w:rPr>
        <w:t># 创建一个包含了10个随机数的列表</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import</w:t>
      </w:r>
      <w:r>
        <w:rPr>
          <w:rFonts w:ascii="Lucida Console" w:hAnsi="Lucida Console" w:cs="Lucida Console"/>
          <w:color w:val="262626"/>
          <w:kern w:val="0"/>
          <w:sz w:val="22"/>
          <w:szCs w:val="22"/>
        </w:rPr>
        <w:t xml:space="preserve"> random</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my_list = []</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i = </w:t>
      </w:r>
      <w:r>
        <w:rPr>
          <w:rFonts w:ascii="Lucida Console" w:hAnsi="Lucida Console" w:cs="Lucida Console"/>
          <w:color w:val="135534"/>
          <w:kern w:val="0"/>
          <w:sz w:val="22"/>
          <w:szCs w:val="22"/>
        </w:rPr>
        <w:t>0</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while</w:t>
      </w:r>
      <w:r>
        <w:rPr>
          <w:rFonts w:ascii="Lucida Console" w:hAnsi="Lucida Console" w:cs="Lucida Console"/>
          <w:color w:val="262626"/>
          <w:kern w:val="0"/>
          <w:sz w:val="22"/>
          <w:szCs w:val="22"/>
        </w:rPr>
        <w:t xml:space="preserve"> i </w:t>
      </w:r>
      <w:r>
        <w:rPr>
          <w:rFonts w:ascii="Lucida Console" w:hAnsi="Lucida Console" w:cs="Lucida Console"/>
          <w:color w:val="840C15"/>
          <w:kern w:val="0"/>
          <w:sz w:val="22"/>
          <w:szCs w:val="22"/>
        </w:rPr>
        <w:t>&lt;</w:t>
      </w:r>
      <w:r>
        <w:rPr>
          <w:rFonts w:ascii="Lucida Console" w:hAnsi="Lucida Console" w:cs="Lucida Console"/>
          <w:color w:val="262626"/>
          <w:kern w:val="0"/>
          <w:sz w:val="22"/>
          <w:szCs w:val="22"/>
        </w:rPr>
        <w:t xml:space="preserve"> </w:t>
      </w:r>
      <w:r>
        <w:rPr>
          <w:rFonts w:ascii="Lucida Console" w:hAnsi="Lucida Console" w:cs="Lucida Console"/>
          <w:color w:val="135534"/>
          <w:kern w:val="0"/>
          <w:sz w:val="22"/>
          <w:szCs w:val="22"/>
        </w:rPr>
        <w:t>10</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984203"/>
          <w:kern w:val="0"/>
          <w:sz w:val="22"/>
          <w:szCs w:val="22"/>
        </w:rPr>
        <w:t># 产生随机数，并将随机数插入到列表中</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random_num = random.randint(</w:t>
      </w:r>
      <w:r>
        <w:rPr>
          <w:rFonts w:ascii="Lucida Console" w:hAnsi="Lucida Console" w:cs="Lucida Console"/>
          <w:color w:val="135534"/>
          <w:kern w:val="0"/>
          <w:sz w:val="22"/>
          <w:szCs w:val="22"/>
        </w:rPr>
        <w:t>1</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1000</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my_list.append(random_num)</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i += </w:t>
      </w:r>
      <w:r>
        <w:rPr>
          <w:rFonts w:ascii="Lucida Console" w:hAnsi="Lucida Console" w:cs="Lucida Console"/>
          <w:color w:val="135534"/>
          <w:kern w:val="0"/>
          <w:sz w:val="22"/>
          <w:szCs w:val="22"/>
        </w:rPr>
        <w:t>1</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(my_list)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对列表中的元素进行排序，sort，默认排序从小到大</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my_list.sort()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(my_list)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将sort函数的reverse默认值改为True，即可实现从大到小降序排列</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my_list.sort(reverse = </w:t>
      </w:r>
      <w:r>
        <w:rPr>
          <w:rFonts w:ascii="Lucida Console" w:hAnsi="Lucida Console" w:cs="Lucida Console"/>
          <w:color w:val="620075"/>
          <w:kern w:val="0"/>
          <w:sz w:val="22"/>
          <w:szCs w:val="22"/>
        </w:rPr>
        <w:t>True</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(my_list)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逆序，reverse函数</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my_list.reverse()</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(my_list)</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列表查找</w:t>
      </w:r>
    </w:p>
    <w:p>
      <w:pPr>
        <w:widowControl/>
        <w:autoSpaceDE w:val="0"/>
        <w:autoSpaceDN w:val="0"/>
        <w:adjustRightInd w:val="0"/>
        <w:jc w:val="left"/>
        <w:rPr>
          <w:rFonts w:hint="eastAsia" w:ascii="Lucida Console" w:hAnsi="Lucida Console" w:cs="Lucida Console"/>
          <w:color w:val="262626"/>
          <w:kern w:val="0"/>
          <w:sz w:val="22"/>
          <w:szCs w:val="22"/>
        </w:rPr>
      </w:pP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my_list = [</w:t>
      </w:r>
      <w:r>
        <w:rPr>
          <w:rFonts w:ascii="Lucida Console" w:hAnsi="Lucida Console" w:cs="Lucida Console"/>
          <w:color w:val="135534"/>
          <w:kern w:val="0"/>
          <w:sz w:val="22"/>
          <w:szCs w:val="22"/>
        </w:rPr>
        <w:t>10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20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30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300</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old_num = </w:t>
      </w:r>
      <w:r>
        <w:rPr>
          <w:rFonts w:ascii="Lucida Console" w:hAnsi="Lucida Console" w:cs="Lucida Console"/>
          <w:color w:val="135534"/>
          <w:kern w:val="0"/>
          <w:sz w:val="22"/>
          <w:szCs w:val="22"/>
        </w:rPr>
        <w:t>30</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new_num =</w:t>
      </w:r>
      <w:r>
        <w:rPr>
          <w:rFonts w:ascii="Lucida Console" w:hAnsi="Lucida Console" w:cs="Lucida Console"/>
          <w:color w:val="135534"/>
          <w:kern w:val="0"/>
          <w:sz w:val="22"/>
          <w:szCs w:val="22"/>
        </w:rPr>
        <w:t>200</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index用于根据值查询值的所在位置，如果查询值不存在则失败，会报错</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if</w:t>
      </w:r>
      <w:r>
        <w:rPr>
          <w:rFonts w:ascii="Lucida Console" w:hAnsi="Lucida Console" w:cs="Lucida Console"/>
          <w:color w:val="262626"/>
          <w:kern w:val="0"/>
          <w:sz w:val="22"/>
          <w:szCs w:val="22"/>
        </w:rPr>
        <w:t xml:space="preserve"> old_num </w:t>
      </w:r>
      <w:r>
        <w:rPr>
          <w:rFonts w:ascii="Lucida Console" w:hAnsi="Lucida Console" w:cs="Lucida Console"/>
          <w:color w:val="620075"/>
          <w:kern w:val="0"/>
          <w:sz w:val="22"/>
          <w:szCs w:val="22"/>
        </w:rPr>
        <w:t>in</w:t>
      </w:r>
      <w:r>
        <w:rPr>
          <w:rFonts w:ascii="Lucida Console" w:hAnsi="Lucida Console" w:cs="Lucida Console"/>
          <w:color w:val="262626"/>
          <w:kern w:val="0"/>
          <w:sz w:val="22"/>
          <w:szCs w:val="22"/>
        </w:rPr>
        <w:t xml:space="preserve"> my_list: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984203"/>
          <w:kern w:val="0"/>
          <w:sz w:val="22"/>
          <w:szCs w:val="22"/>
        </w:rPr>
        <w:t>#查找到old_num的位置</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pos = my_list.index(old_num)</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984203"/>
          <w:kern w:val="0"/>
          <w:sz w:val="22"/>
          <w:szCs w:val="22"/>
        </w:rPr>
        <w:t># 根据位置修改定义新的值</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my_list[pos] = new_num</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(my_list)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extend 将一个列表中的所有元素追加到当前列表的尾部</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my_list2 = [</w:t>
      </w:r>
      <w:r>
        <w:rPr>
          <w:rFonts w:ascii="Lucida Console" w:hAnsi="Lucida Console" w:cs="Lucida Console"/>
          <w:color w:val="98000F"/>
          <w:kern w:val="0"/>
          <w:sz w:val="22"/>
          <w:szCs w:val="22"/>
        </w:rPr>
        <w:t>'aa'</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'bb'</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my_list.extend(my_list2)</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(my_list)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返回结果是：[10, 20, 200, 300, 'aa', 'bb']</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列表案例练习</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需求：一个学校有3个空余办公室，将8个新老师随机分配到自己的工位上</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import</w:t>
      </w:r>
      <w:r>
        <w:rPr>
          <w:rFonts w:ascii="Lucida Console" w:hAnsi="Lucida Console" w:cs="Lucida Console"/>
          <w:color w:val="262626"/>
          <w:kern w:val="0"/>
          <w:sz w:val="22"/>
          <w:szCs w:val="22"/>
        </w:rPr>
        <w:t xml:space="preserve"> random</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1.先定义学校和办公室</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school = [ [],[] ,[] ]</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3.定义一个列表型的函数</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def</w:t>
      </w:r>
      <w:r>
        <w:rPr>
          <w:rFonts w:ascii="Lucida Console" w:hAnsi="Lucida Console" w:cs="Lucida Console"/>
          <w:color w:val="262626"/>
          <w:kern w:val="0"/>
          <w:sz w:val="22"/>
          <w:szCs w:val="22"/>
        </w:rPr>
        <w:t xml:space="preserve"> </w:t>
      </w:r>
      <w:r>
        <w:rPr>
          <w:rFonts w:ascii="Lucida Console" w:hAnsi="Lucida Console" w:cs="Lucida Console"/>
          <w:color w:val="0000FF"/>
          <w:kern w:val="0"/>
          <w:sz w:val="22"/>
          <w:szCs w:val="22"/>
        </w:rPr>
        <w:t>c_teacher</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2.定义列表保存老师</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teacher_list = []</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index = </w:t>
      </w:r>
      <w:r>
        <w:rPr>
          <w:rFonts w:ascii="Lucida Console" w:hAnsi="Lucida Console" w:cs="Lucida Console"/>
          <w:color w:val="135534"/>
          <w:kern w:val="0"/>
          <w:sz w:val="22"/>
          <w:szCs w:val="22"/>
        </w:rPr>
        <w:t>1</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620075"/>
          <w:kern w:val="0"/>
          <w:sz w:val="22"/>
          <w:szCs w:val="22"/>
        </w:rPr>
        <w:t>while</w:t>
      </w:r>
      <w:r>
        <w:rPr>
          <w:rFonts w:ascii="Lucida Console" w:hAnsi="Lucida Console" w:cs="Lucida Console"/>
          <w:color w:val="262626"/>
          <w:kern w:val="0"/>
          <w:sz w:val="22"/>
          <w:szCs w:val="22"/>
        </w:rPr>
        <w:t xml:space="preserve"> index </w:t>
      </w:r>
      <w:r>
        <w:rPr>
          <w:rFonts w:ascii="Lucida Console" w:hAnsi="Lucida Console" w:cs="Lucida Console"/>
          <w:color w:val="840C15"/>
          <w:kern w:val="0"/>
          <w:sz w:val="22"/>
          <w:szCs w:val="22"/>
        </w:rPr>
        <w:t>&lt;</w:t>
      </w:r>
      <w:r>
        <w:rPr>
          <w:rFonts w:ascii="Lucida Console" w:hAnsi="Lucida Console" w:cs="Lucida Console"/>
          <w:color w:val="262626"/>
          <w:kern w:val="0"/>
          <w:sz w:val="22"/>
          <w:szCs w:val="22"/>
        </w:rPr>
        <w:t xml:space="preserve">= </w:t>
      </w:r>
      <w:r>
        <w:rPr>
          <w:rFonts w:ascii="Lucida Console" w:hAnsi="Lucida Console" w:cs="Lucida Console"/>
          <w:color w:val="135534"/>
          <w:kern w:val="0"/>
          <w:sz w:val="22"/>
          <w:szCs w:val="22"/>
        </w:rPr>
        <w:t>8</w:t>
      </w:r>
      <w:r>
        <w:rPr>
          <w:rFonts w:ascii="Lucida Console" w:hAnsi="Lucida Console" w:cs="Lucida Console"/>
          <w:color w:val="262626"/>
          <w:kern w:val="0"/>
          <w:sz w:val="22"/>
          <w:szCs w:val="22"/>
        </w:rPr>
        <w:t xml:space="preserve"> :</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984203"/>
          <w:kern w:val="0"/>
          <w:sz w:val="22"/>
          <w:szCs w:val="22"/>
        </w:rPr>
        <w:t># 创建老师的名字</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teacher_name = </w:t>
      </w:r>
      <w:r>
        <w:rPr>
          <w:rFonts w:ascii="Lucida Console" w:hAnsi="Lucida Console" w:cs="Lucida Console"/>
          <w:color w:val="98000F"/>
          <w:kern w:val="0"/>
          <w:sz w:val="22"/>
          <w:szCs w:val="22"/>
        </w:rPr>
        <w:t>'老师'</w:t>
      </w:r>
      <w:r>
        <w:rPr>
          <w:rFonts w:ascii="Lucida Console" w:hAnsi="Lucida Console" w:cs="Lucida Console"/>
          <w:color w:val="840C15"/>
          <w:kern w:val="0"/>
          <w:sz w:val="22"/>
          <w:szCs w:val="22"/>
        </w:rPr>
        <w:t>+</w:t>
      </w: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str</w:t>
      </w:r>
      <w:r>
        <w:rPr>
          <w:rFonts w:ascii="Lucida Console" w:hAnsi="Lucida Console" w:cs="Lucida Console"/>
          <w:color w:val="262626"/>
          <w:kern w:val="0"/>
          <w:sz w:val="22"/>
          <w:szCs w:val="22"/>
        </w:rPr>
        <w:t>(index)</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984203"/>
          <w:kern w:val="0"/>
          <w:sz w:val="22"/>
          <w:szCs w:val="22"/>
        </w:rPr>
        <w:t>#把老师装进盒子里</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teacher_list.append(teacher_name)</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index += </w:t>
      </w:r>
      <w:r>
        <w:rPr>
          <w:rFonts w:ascii="Lucida Console" w:hAnsi="Lucida Console" w:cs="Lucida Console"/>
          <w:color w:val="135534"/>
          <w:kern w:val="0"/>
          <w:sz w:val="22"/>
          <w:szCs w:val="22"/>
        </w:rPr>
        <w:t>1</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620075"/>
          <w:kern w:val="0"/>
          <w:sz w:val="22"/>
          <w:szCs w:val="22"/>
        </w:rPr>
        <w:t>return</w:t>
      </w:r>
      <w:r>
        <w:rPr>
          <w:rFonts w:ascii="Lucida Console" w:hAnsi="Lucida Console" w:cs="Lucida Console"/>
          <w:color w:val="262626"/>
          <w:kern w:val="0"/>
          <w:sz w:val="22"/>
          <w:szCs w:val="22"/>
        </w:rPr>
        <w:t xml:space="preserve"> teacher_list</w:t>
      </w:r>
      <w:r>
        <w:rPr>
          <w:rFonts w:ascii="Lucida Console" w:hAnsi="Lucida Console" w:cs="Lucida Console"/>
          <w:color w:val="984203"/>
          <w:kern w:val="0"/>
          <w:sz w:val="22"/>
          <w:szCs w:val="22"/>
        </w:rPr>
        <w:t># 此为局部变量</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此teacher_list为外部变量，新的赋值，含义不同，修改上面一个teacher_list不会影响下面一个teacher_list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函数调用多次，每次返回一个新的值</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teacher_list = c_teacher()</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(teacher_list)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teacher_list = c_teacher()</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(teacher_list)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4.分配老师</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for</w:t>
      </w:r>
      <w:r>
        <w:rPr>
          <w:rFonts w:ascii="Lucida Console" w:hAnsi="Lucida Console" w:cs="Lucida Console"/>
          <w:color w:val="262626"/>
          <w:kern w:val="0"/>
          <w:sz w:val="22"/>
          <w:szCs w:val="22"/>
        </w:rPr>
        <w:t xml:space="preserve"> teacher </w:t>
      </w:r>
      <w:r>
        <w:rPr>
          <w:rFonts w:ascii="Lucida Console" w:hAnsi="Lucida Console" w:cs="Lucida Console"/>
          <w:color w:val="620075"/>
          <w:kern w:val="0"/>
          <w:sz w:val="22"/>
          <w:szCs w:val="22"/>
        </w:rPr>
        <w:t>in</w:t>
      </w:r>
      <w:r>
        <w:rPr>
          <w:rFonts w:ascii="Lucida Console" w:hAnsi="Lucida Console" w:cs="Lucida Console"/>
          <w:color w:val="262626"/>
          <w:kern w:val="0"/>
          <w:sz w:val="22"/>
          <w:szCs w:val="22"/>
        </w:rPr>
        <w:t xml:space="preserve"> teacher_list: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office_num = random.randint(</w:t>
      </w:r>
      <w:r>
        <w:rPr>
          <w:rFonts w:ascii="Lucida Console" w:hAnsi="Lucida Console" w:cs="Lucida Console"/>
          <w:color w:val="135534"/>
          <w:kern w:val="0"/>
          <w:sz w:val="22"/>
          <w:szCs w:val="22"/>
        </w:rPr>
        <w:t>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2</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school[office_num].append(teacher)</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(school,end=</w:t>
      </w:r>
      <w:r>
        <w:rPr>
          <w:rFonts w:ascii="Lucida Console" w:hAnsi="Lucida Console" w:cs="Lucida Console"/>
          <w:color w:val="98000F"/>
          <w:kern w:val="0"/>
          <w:sz w:val="22"/>
          <w:szCs w:val="22"/>
        </w:rPr>
        <w:t>''</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5.查看每个办公室有哪些老师</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for</w:t>
      </w:r>
      <w:r>
        <w:rPr>
          <w:rFonts w:ascii="Lucida Console" w:hAnsi="Lucida Console" w:cs="Lucida Console"/>
          <w:color w:val="262626"/>
          <w:kern w:val="0"/>
          <w:sz w:val="22"/>
          <w:szCs w:val="22"/>
        </w:rPr>
        <w:t xml:space="preserve"> office </w:t>
      </w:r>
      <w:r>
        <w:rPr>
          <w:rFonts w:ascii="Lucida Console" w:hAnsi="Lucida Console" w:cs="Lucida Console"/>
          <w:color w:val="620075"/>
          <w:kern w:val="0"/>
          <w:sz w:val="22"/>
          <w:szCs w:val="22"/>
        </w:rPr>
        <w:t>in</w:t>
      </w:r>
      <w:r>
        <w:rPr>
          <w:rFonts w:ascii="Lucida Console" w:hAnsi="Lucida Console" w:cs="Lucida Console"/>
          <w:color w:val="262626"/>
          <w:kern w:val="0"/>
          <w:sz w:val="22"/>
          <w:szCs w:val="22"/>
        </w:rPr>
        <w:t xml:space="preserve"> school:</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620075"/>
          <w:kern w:val="0"/>
          <w:sz w:val="22"/>
          <w:szCs w:val="22"/>
        </w:rPr>
        <w:t>for</w:t>
      </w:r>
      <w:r>
        <w:rPr>
          <w:rFonts w:ascii="Lucida Console" w:hAnsi="Lucida Console" w:cs="Lucida Console"/>
          <w:color w:val="262626"/>
          <w:kern w:val="0"/>
          <w:sz w:val="22"/>
          <w:szCs w:val="22"/>
        </w:rPr>
        <w:t xml:space="preserve"> teacher </w:t>
      </w:r>
      <w:r>
        <w:rPr>
          <w:rFonts w:ascii="Lucida Console" w:hAnsi="Lucida Console" w:cs="Lucida Console"/>
          <w:color w:val="620075"/>
          <w:kern w:val="0"/>
          <w:sz w:val="22"/>
          <w:szCs w:val="22"/>
        </w:rPr>
        <w:t>in</w:t>
      </w:r>
      <w:r>
        <w:rPr>
          <w:rFonts w:ascii="Lucida Console" w:hAnsi="Lucida Console" w:cs="Lucida Console"/>
          <w:color w:val="262626"/>
          <w:kern w:val="0"/>
          <w:sz w:val="22"/>
          <w:szCs w:val="22"/>
        </w:rPr>
        <w:t xml:space="preserve"> office:</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 xml:space="preserve">(teacher,end = </w:t>
      </w:r>
      <w:r>
        <w:rPr>
          <w:rFonts w:ascii="Lucida Console" w:hAnsi="Lucida Console" w:cs="Lucida Console"/>
          <w:color w:val="98000F"/>
          <w:kern w:val="0"/>
          <w:sz w:val="22"/>
          <w:szCs w:val="22"/>
        </w:rPr>
        <w:t>' '</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Helvetica" w:hAnsi="Helvetica" w:cs="Helvetica"/>
          <w:color w:val="262626"/>
          <w:kern w:val="0"/>
          <w:sz w:val="28"/>
          <w:szCs w:val="24"/>
        </w:rPr>
      </w:pPr>
      <w:r>
        <w:rPr>
          <w:rFonts w:ascii="Helvetica" w:hAnsi="Helvetica" w:cs="Helvetica"/>
          <w:b/>
          <w:bCs/>
          <w:color w:val="262626"/>
          <w:kern w:val="0"/>
          <w:sz w:val="28"/>
          <w:szCs w:val="24"/>
        </w:rPr>
        <w:t>元组</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python中的元组和列表类似，不同之处在于元组的元素不能修改，</w:t>
      </w:r>
      <w:r>
        <w:rPr>
          <w:rFonts w:ascii="Helvetica" w:hAnsi="Helvetica" w:cs="Helvetica"/>
          <w:b/>
          <w:bCs/>
          <w:color w:val="262626"/>
          <w:kern w:val="0"/>
          <w:sz w:val="24"/>
          <w:szCs w:val="24"/>
        </w:rPr>
        <w:t>元组使用小括号</w:t>
      </w:r>
      <w:r>
        <w:rPr>
          <w:rFonts w:ascii="Helvetica" w:hAnsi="Helvetica" w:cs="Helvetica"/>
          <w:color w:val="262626"/>
          <w:kern w:val="0"/>
          <w:sz w:val="24"/>
          <w:szCs w:val="24"/>
        </w:rPr>
        <w:t>，创建元组只需要在括号中添加元素，并使用逗号隔开即可</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元组是序列式容器，支持遍历、查找、切片等操作</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作用：从语法的层面来</w:t>
      </w:r>
      <w:r>
        <w:rPr>
          <w:rFonts w:ascii="Helvetica" w:hAnsi="Helvetica" w:cs="Helvetica"/>
          <w:b/>
          <w:bCs/>
          <w:color w:val="262626"/>
          <w:kern w:val="0"/>
          <w:sz w:val="24"/>
          <w:szCs w:val="24"/>
        </w:rPr>
        <w:t>限制数据的意外修改</w:t>
      </w:r>
    </w:p>
    <w:p>
      <w:pPr>
        <w:widowControl/>
        <w:autoSpaceDE w:val="0"/>
        <w:autoSpaceDN w:val="0"/>
        <w:adjustRightInd w:val="0"/>
        <w:jc w:val="left"/>
        <w:rPr>
          <w:rFonts w:hint="eastAsia" w:ascii="Helvetica" w:hAnsi="Helvetica" w:cs="Helvetica"/>
          <w:color w:val="262626"/>
          <w:kern w:val="0"/>
          <w:sz w:val="24"/>
          <w:szCs w:val="24"/>
        </w:rPr>
      </w:pPr>
      <w:r>
        <w:rPr>
          <w:rFonts w:ascii="Helvetica" w:hAnsi="Helvetica" w:cs="Helvetica"/>
          <w:color w:val="262626"/>
          <w:kern w:val="0"/>
          <w:sz w:val="24"/>
          <w:szCs w:val="24"/>
        </w:rPr>
        <w:t>元组相对来说比列表更节省空间</w:t>
      </w:r>
    </w:p>
    <w:p>
      <w:pPr>
        <w:widowControl/>
        <w:autoSpaceDE w:val="0"/>
        <w:autoSpaceDN w:val="0"/>
        <w:adjustRightInd w:val="0"/>
        <w:jc w:val="left"/>
        <w:rPr>
          <w:rFonts w:hint="eastAsia" w:ascii="Helvetica" w:hAnsi="Helvetica" w:cs="Helvetica"/>
          <w:color w:val="262626"/>
          <w:kern w:val="0"/>
          <w:sz w:val="24"/>
          <w:szCs w:val="24"/>
        </w:rPr>
      </w:pPr>
    </w:p>
    <w:p>
      <w:pPr>
        <w:widowControl/>
        <w:autoSpaceDE w:val="0"/>
        <w:autoSpaceDN w:val="0"/>
        <w:adjustRightInd w:val="0"/>
        <w:jc w:val="left"/>
        <w:rPr>
          <w:rFonts w:ascii="Helvetica" w:hAnsi="Helvetica" w:cs="Helvetica"/>
          <w:color w:val="262626"/>
          <w:kern w:val="0"/>
          <w:sz w:val="24"/>
          <w:szCs w:val="24"/>
        </w:rPr>
      </w:pPr>
      <w:r>
        <w:rPr>
          <w:rFonts w:ascii="Lucida Console" w:hAnsi="Lucida Console" w:cs="Lucida Console"/>
          <w:color w:val="262626"/>
          <w:kern w:val="0"/>
          <w:sz w:val="22"/>
          <w:szCs w:val="22"/>
        </w:rPr>
        <w:t>my_tuple = (</w:t>
      </w:r>
      <w:r>
        <w:rPr>
          <w:rFonts w:ascii="Lucida Console" w:hAnsi="Lucida Console" w:cs="Lucida Console"/>
          <w:color w:val="135534"/>
          <w:kern w:val="0"/>
          <w:sz w:val="22"/>
          <w:szCs w:val="22"/>
        </w:rPr>
        <w:t>10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20</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30</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(my_tuple[</w:t>
      </w:r>
      <w:r>
        <w:rPr>
          <w:rFonts w:ascii="Lucida Console" w:hAnsi="Lucida Console" w:cs="Lucida Console"/>
          <w:color w:val="135534"/>
          <w:kern w:val="0"/>
          <w:sz w:val="22"/>
          <w:szCs w:val="22"/>
        </w:rPr>
        <w:t>0</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返回结果是：10</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注意：元组中如果只有1个元素的话，需要在元素后面添加一个逗号</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my_tuple = (</w:t>
      </w:r>
      <w:r>
        <w:rPr>
          <w:rFonts w:ascii="Lucida Console" w:hAnsi="Lucida Console" w:cs="Lucida Console"/>
          <w:color w:val="135534"/>
          <w:kern w:val="0"/>
          <w:sz w:val="22"/>
          <w:szCs w:val="22"/>
        </w:rPr>
        <w:t>10</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(my_tuple)</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元组可以嵌套元组</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my_tuple = ((</w:t>
      </w:r>
      <w:r>
        <w:rPr>
          <w:rFonts w:ascii="Lucida Console" w:hAnsi="Lucida Console" w:cs="Lucida Console"/>
          <w:color w:val="135534"/>
          <w:kern w:val="0"/>
          <w:sz w:val="22"/>
          <w:szCs w:val="22"/>
        </w:rPr>
        <w:t>1</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2</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3</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4</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(my_tuple)</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my_tuple = (</w:t>
      </w:r>
      <w:r>
        <w:rPr>
          <w:rFonts w:ascii="Lucida Console" w:hAnsi="Lucida Console" w:cs="Lucida Console"/>
          <w:color w:val="135534"/>
          <w:kern w:val="0"/>
          <w:sz w:val="22"/>
          <w:szCs w:val="22"/>
        </w:rPr>
        <w:t>1</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2</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3</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for</w:t>
      </w:r>
      <w:r>
        <w:rPr>
          <w:rFonts w:ascii="Lucida Console" w:hAnsi="Lucida Console" w:cs="Lucida Console"/>
          <w:color w:val="262626"/>
          <w:kern w:val="0"/>
          <w:sz w:val="22"/>
          <w:szCs w:val="22"/>
        </w:rPr>
        <w:t xml:space="preserve"> v </w:t>
      </w:r>
      <w:r>
        <w:rPr>
          <w:rFonts w:ascii="Lucida Console" w:hAnsi="Lucida Console" w:cs="Lucida Console"/>
          <w:color w:val="620075"/>
          <w:kern w:val="0"/>
          <w:sz w:val="22"/>
          <w:szCs w:val="22"/>
        </w:rPr>
        <w:t>in</w:t>
      </w:r>
      <w:r>
        <w:rPr>
          <w:rFonts w:ascii="Lucida Console" w:hAnsi="Lucida Console" w:cs="Lucida Console"/>
          <w:color w:val="262626"/>
          <w:kern w:val="0"/>
          <w:sz w:val="22"/>
          <w:szCs w:val="22"/>
        </w:rPr>
        <w:t xml:space="preserve"> my_tuple:</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(v)</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查询1在元组中的位置</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pos = my_tuple.index(</w:t>
      </w:r>
      <w:r>
        <w:rPr>
          <w:rFonts w:ascii="Lucida Console" w:hAnsi="Lucida Console" w:cs="Lucida Console"/>
          <w:color w:val="135534"/>
          <w:kern w:val="0"/>
          <w:sz w:val="22"/>
          <w:szCs w:val="22"/>
        </w:rPr>
        <w:t>1</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(pos)</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字典</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查找效率比较高</w:t>
      </w:r>
      <w:r>
        <w:rPr>
          <w:rFonts w:ascii="Helvetica" w:hAnsi="Helvetica" w:cs="Helvetica"/>
          <w:color w:val="262626"/>
          <w:kern w:val="0"/>
          <w:sz w:val="24"/>
          <w:szCs w:val="24"/>
        </w:rPr>
        <w:t>，但是占用内存高，以时间换空间</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字典的每个键值key=&gt;value对用冒号分割，多个键值对用逗号分割</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键一般是唯一的，若重复，则最后的一个键值对会替换前面的，值不需要唯一</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字典是非序列容器，不支持索引、切片操作、</w:t>
      </w:r>
      <w:r>
        <w:rPr>
          <w:rFonts w:ascii="Helvetica" w:hAnsi="Helvetica" w:cs="Helvetica"/>
          <w:b/>
          <w:bCs/>
          <w:color w:val="262626"/>
          <w:kern w:val="0"/>
          <w:sz w:val="24"/>
          <w:szCs w:val="24"/>
        </w:rPr>
        <w:t>字典的查询性能优于列表</w:t>
      </w:r>
    </w:p>
    <w:p>
      <w:pPr>
        <w:widowControl/>
        <w:autoSpaceDE w:val="0"/>
        <w:autoSpaceDN w:val="0"/>
        <w:adjustRightInd w:val="0"/>
        <w:jc w:val="left"/>
        <w:rPr>
          <w:rFonts w:hint="eastAsia" w:ascii="Lucida Console" w:hAnsi="Lucida Console" w:cs="Lucida Console"/>
          <w:color w:val="262626"/>
          <w:kern w:val="0"/>
          <w:sz w:val="22"/>
          <w:szCs w:val="22"/>
        </w:rPr>
      </w:pP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my_dict = {</w:t>
      </w:r>
      <w:r>
        <w:rPr>
          <w:rFonts w:ascii="Lucida Console" w:hAnsi="Lucida Console" w:cs="Lucida Console"/>
          <w:color w:val="98000F"/>
          <w:kern w:val="0"/>
          <w:sz w:val="22"/>
          <w:szCs w:val="22"/>
        </w:rPr>
        <w:t>'name'</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'虾皮'</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'age'</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18</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'sex'</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'女'</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(my_dict[</w:t>
      </w:r>
      <w:r>
        <w:rPr>
          <w:rFonts w:ascii="Lucida Console" w:hAnsi="Lucida Console" w:cs="Lucida Console"/>
          <w:color w:val="98000F"/>
          <w:kern w:val="0"/>
          <w:sz w:val="22"/>
          <w:szCs w:val="22"/>
        </w:rPr>
        <w:t>'name'</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返回结果是：虾皮</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my_dict[</w:t>
      </w:r>
      <w:r>
        <w:rPr>
          <w:rFonts w:ascii="Lucida Console" w:hAnsi="Lucida Console" w:cs="Lucida Console"/>
          <w:color w:val="98000F"/>
          <w:kern w:val="0"/>
          <w:sz w:val="22"/>
          <w:szCs w:val="22"/>
        </w:rPr>
        <w:t>'sex'</w:t>
      </w:r>
      <w:r>
        <w:rPr>
          <w:rFonts w:ascii="Lucida Console" w:hAnsi="Lucida Console" w:cs="Lucida Console"/>
          <w:color w:val="262626"/>
          <w:kern w:val="0"/>
          <w:sz w:val="22"/>
          <w:szCs w:val="22"/>
        </w:rPr>
        <w:t xml:space="preserve">] = </w:t>
      </w:r>
      <w:r>
        <w:rPr>
          <w:rFonts w:ascii="Lucida Console" w:hAnsi="Lucida Console" w:cs="Lucida Console"/>
          <w:color w:val="98000F"/>
          <w:kern w:val="0"/>
          <w:sz w:val="22"/>
          <w:szCs w:val="22"/>
        </w:rPr>
        <w:t>'男'</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(my_dict)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返回结果是：{'name': '虾皮', 'age': 18, 'sex': '男'}</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使用 get 方法，如果查找的key不存在，返回结果是 None</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(my_dict.get(</w:t>
      </w:r>
      <w:r>
        <w:rPr>
          <w:rFonts w:ascii="Lucida Console" w:hAnsi="Lucida Console" w:cs="Lucida Console"/>
          <w:color w:val="98000F"/>
          <w:kern w:val="0"/>
          <w:sz w:val="22"/>
          <w:szCs w:val="22"/>
        </w:rPr>
        <w:t>'age1'</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也可以自定义指定返回默认值</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(my_dict.get(</w:t>
      </w:r>
      <w:r>
        <w:rPr>
          <w:rFonts w:ascii="Lucida Console" w:hAnsi="Lucida Console" w:cs="Lucida Console"/>
          <w:color w:val="98000F"/>
          <w:kern w:val="0"/>
          <w:sz w:val="22"/>
          <w:szCs w:val="22"/>
        </w:rPr>
        <w:t>'age1'</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'输入key错误'</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返回结果是：输入key错误</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如果key不存在，则添加键值对</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my_dict[</w:t>
      </w:r>
      <w:r>
        <w:rPr>
          <w:rFonts w:ascii="Lucida Console" w:hAnsi="Lucida Console" w:cs="Lucida Console"/>
          <w:color w:val="98000F"/>
          <w:kern w:val="0"/>
          <w:sz w:val="22"/>
          <w:szCs w:val="22"/>
        </w:rPr>
        <w:t>'score'</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'95'</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(my_dict)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返回结果是：{'name': '虾皮', 'age': 18, 'sex': '男', 'score': '95'}</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如果key存在，则修改键值对</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my_dict[</w:t>
      </w:r>
      <w:r>
        <w:rPr>
          <w:rFonts w:ascii="Lucida Console" w:hAnsi="Lucida Console" w:cs="Lucida Console"/>
          <w:color w:val="98000F"/>
          <w:kern w:val="0"/>
          <w:sz w:val="22"/>
          <w:szCs w:val="22"/>
        </w:rPr>
        <w:t>'name'</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'夏天'</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(my_dict)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返回结果是：{'name': '夏天', 'age': 18, 'sex': '男'}</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hint="eastAsia" w:ascii="Helvetica" w:hAnsi="Helvetica" w:cs="Helvetica"/>
          <w:color w:val="262626"/>
          <w:kern w:val="0"/>
          <w:sz w:val="24"/>
          <w:szCs w:val="24"/>
        </w:rPr>
      </w:pPr>
      <w:r>
        <w:rPr>
          <w:rFonts w:ascii="Helvetica" w:hAnsi="Helvetica" w:cs="Helvetica"/>
          <w:b/>
          <w:bCs/>
          <w:color w:val="262626"/>
          <w:kern w:val="0"/>
          <w:sz w:val="24"/>
          <w:szCs w:val="24"/>
        </w:rPr>
        <w:t>字典的增删改查</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my_dict = {</w:t>
      </w:r>
      <w:r>
        <w:rPr>
          <w:rFonts w:ascii="Lucida Console" w:hAnsi="Lucida Console" w:cs="Lucida Console"/>
          <w:color w:val="98000F"/>
          <w:kern w:val="0"/>
          <w:sz w:val="22"/>
          <w:szCs w:val="22"/>
        </w:rPr>
        <w:t>'name'</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'Obama'</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'age'</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20</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'socre'</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50</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'sex'</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'男'</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删除字典里的元素，也可删除列表中的元素</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del</w:t>
      </w:r>
      <w:r>
        <w:rPr>
          <w:rFonts w:ascii="Lucida Console" w:hAnsi="Lucida Console" w:cs="Lucida Console"/>
          <w:color w:val="262626"/>
          <w:kern w:val="0"/>
          <w:sz w:val="22"/>
          <w:szCs w:val="22"/>
        </w:rPr>
        <w:t xml:space="preserve"> my_dict[</w:t>
      </w:r>
      <w:r>
        <w:rPr>
          <w:rFonts w:ascii="Lucida Console" w:hAnsi="Lucida Console" w:cs="Lucida Console"/>
          <w:color w:val="98000F"/>
          <w:kern w:val="0"/>
          <w:sz w:val="22"/>
          <w:szCs w:val="22"/>
        </w:rPr>
        <w:t>'age'</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(my_dict)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清空字典</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my_dict.clear()</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(my_dict)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#遍历字典</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my_dict = {</w:t>
      </w:r>
      <w:r>
        <w:rPr>
          <w:rFonts w:ascii="Lucida Console" w:hAnsi="Lucida Console" w:cs="Lucida Console"/>
          <w:color w:val="98000F"/>
          <w:kern w:val="0"/>
          <w:sz w:val="22"/>
          <w:szCs w:val="22"/>
        </w:rPr>
        <w:t>'name'</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'Obama'</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'age'</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20</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'socre'</w:t>
      </w:r>
      <w:r>
        <w:rPr>
          <w:rFonts w:ascii="Lucida Console" w:hAnsi="Lucida Console" w:cs="Lucida Console"/>
          <w:color w:val="262626"/>
          <w:kern w:val="0"/>
          <w:sz w:val="22"/>
          <w:szCs w:val="22"/>
        </w:rPr>
        <w:t>:</w:t>
      </w:r>
      <w:r>
        <w:rPr>
          <w:rFonts w:ascii="Lucida Console" w:hAnsi="Lucida Console" w:cs="Lucida Console"/>
          <w:color w:val="135534"/>
          <w:kern w:val="0"/>
          <w:sz w:val="22"/>
          <w:szCs w:val="22"/>
        </w:rPr>
        <w:t>50</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'sex'</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'男'</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keys 方法获取所有的键列表</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key_list = my_dict.keys()</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250099"/>
          <w:kern w:val="0"/>
          <w:sz w:val="22"/>
          <w:szCs w:val="22"/>
        </w:rPr>
        <w:t>list</w:t>
      </w:r>
      <w:r>
        <w:rPr>
          <w:rFonts w:ascii="Lucida Console" w:hAnsi="Lucida Console" w:cs="Lucida Console"/>
          <w:color w:val="262626"/>
          <w:kern w:val="0"/>
          <w:sz w:val="22"/>
          <w:szCs w:val="22"/>
        </w:rPr>
        <w:t>(key_list))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返回结果是：['sex', 'age', 'socre', 'name']</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keys 方法获取所有的值列表</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value_list = my_dict.values()</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250099"/>
          <w:kern w:val="0"/>
          <w:sz w:val="22"/>
          <w:szCs w:val="22"/>
        </w:rPr>
        <w:t>list</w:t>
      </w:r>
      <w:r>
        <w:rPr>
          <w:rFonts w:ascii="Lucida Console" w:hAnsi="Lucida Console" w:cs="Lucida Console"/>
          <w:color w:val="262626"/>
          <w:kern w:val="0"/>
          <w:sz w:val="22"/>
          <w:szCs w:val="22"/>
        </w:rPr>
        <w:t>(value_list))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返回结果是：['男', 20, 50, 'Obama']</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items 里面返回的值是元组形式，列表中的每组数据都是一条键值对</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key_value_list = my_dict.items()</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250099"/>
          <w:kern w:val="0"/>
          <w:sz w:val="22"/>
          <w:szCs w:val="22"/>
        </w:rPr>
        <w:t>list</w:t>
      </w:r>
      <w:r>
        <w:rPr>
          <w:rFonts w:ascii="Lucida Console" w:hAnsi="Lucida Console" w:cs="Lucida Console"/>
          <w:color w:val="262626"/>
          <w:kern w:val="0"/>
          <w:sz w:val="22"/>
          <w:szCs w:val="22"/>
        </w:rPr>
        <w:t>(key_value_list))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返回结果是：[('socre', 50), ('age', 20), ('name', 'Obama'), ('sex', '男')]</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用for 循环遍历键值对</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for</w:t>
      </w:r>
      <w:r>
        <w:rPr>
          <w:rFonts w:ascii="Lucida Console" w:hAnsi="Lucida Console" w:cs="Lucida Console"/>
          <w:color w:val="262626"/>
          <w:kern w:val="0"/>
          <w:sz w:val="22"/>
          <w:szCs w:val="22"/>
        </w:rPr>
        <w:t xml:space="preserve"> key_value </w:t>
      </w:r>
      <w:r>
        <w:rPr>
          <w:rFonts w:ascii="Lucida Console" w:hAnsi="Lucida Console" w:cs="Lucida Console"/>
          <w:color w:val="620075"/>
          <w:kern w:val="0"/>
          <w:sz w:val="22"/>
          <w:szCs w:val="22"/>
        </w:rPr>
        <w:t>in</w:t>
      </w:r>
      <w:r>
        <w:rPr>
          <w:rFonts w:ascii="Lucida Console" w:hAnsi="Lucida Console" w:cs="Lucida Console"/>
          <w:color w:val="262626"/>
          <w:kern w:val="0"/>
          <w:sz w:val="22"/>
          <w:szCs w:val="22"/>
        </w:rPr>
        <w:t xml:space="preserve"> key_value_list :</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(key_value)</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返回的结果是：</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('name', 'Obama')</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('age', 20)</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('socre', 50)</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('sex', '男')</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使用 while循环遍历字典</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my_list = </w:t>
      </w:r>
      <w:r>
        <w:rPr>
          <w:rFonts w:ascii="Lucida Console" w:hAnsi="Lucida Console" w:cs="Lucida Console"/>
          <w:color w:val="250099"/>
          <w:kern w:val="0"/>
          <w:sz w:val="22"/>
          <w:szCs w:val="22"/>
        </w:rPr>
        <w:t>list</w:t>
      </w:r>
      <w:r>
        <w:rPr>
          <w:rFonts w:ascii="Lucida Console" w:hAnsi="Lucida Console" w:cs="Lucida Console"/>
          <w:color w:val="262626"/>
          <w:kern w:val="0"/>
          <w:sz w:val="22"/>
          <w:szCs w:val="22"/>
        </w:rPr>
        <w:t>(my_dict.items())</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i = </w:t>
      </w:r>
      <w:r>
        <w:rPr>
          <w:rFonts w:ascii="Lucida Console" w:hAnsi="Lucida Console" w:cs="Lucida Console"/>
          <w:color w:val="135534"/>
          <w:kern w:val="0"/>
          <w:sz w:val="22"/>
          <w:szCs w:val="22"/>
        </w:rPr>
        <w:t>0</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while</w:t>
      </w:r>
      <w:r>
        <w:rPr>
          <w:rFonts w:ascii="Lucida Console" w:hAnsi="Lucida Console" w:cs="Lucida Console"/>
          <w:color w:val="262626"/>
          <w:kern w:val="0"/>
          <w:sz w:val="22"/>
          <w:szCs w:val="22"/>
        </w:rPr>
        <w:t xml:space="preserve"> i </w:t>
      </w:r>
      <w:r>
        <w:rPr>
          <w:rFonts w:ascii="Lucida Console" w:hAnsi="Lucida Console" w:cs="Lucida Console"/>
          <w:color w:val="840C15"/>
          <w:kern w:val="0"/>
          <w:sz w:val="22"/>
          <w:szCs w:val="22"/>
        </w:rPr>
        <w:t>&lt;</w:t>
      </w: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len</w:t>
      </w:r>
      <w:r>
        <w:rPr>
          <w:rFonts w:ascii="Lucida Console" w:hAnsi="Lucida Console" w:cs="Lucida Console"/>
          <w:color w:val="262626"/>
          <w:kern w:val="0"/>
          <w:sz w:val="22"/>
          <w:szCs w:val="22"/>
        </w:rPr>
        <w:t>(my_list):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'key:'</w:t>
      </w:r>
      <w:r>
        <w:rPr>
          <w:rFonts w:ascii="Lucida Console" w:hAnsi="Lucida Console" w:cs="Lucida Console"/>
          <w:color w:val="262626"/>
          <w:kern w:val="0"/>
          <w:sz w:val="22"/>
          <w:szCs w:val="22"/>
        </w:rPr>
        <w:t>,my_list[i][</w:t>
      </w:r>
      <w:r>
        <w:rPr>
          <w:rFonts w:ascii="Lucida Console" w:hAnsi="Lucida Console" w:cs="Lucida Console"/>
          <w:color w:val="135534"/>
          <w:kern w:val="0"/>
          <w:sz w:val="22"/>
          <w:szCs w:val="22"/>
        </w:rPr>
        <w:t>0</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'value:'</w:t>
      </w:r>
      <w:r>
        <w:rPr>
          <w:rFonts w:ascii="Lucida Console" w:hAnsi="Lucida Console" w:cs="Lucida Console"/>
          <w:color w:val="262626"/>
          <w:kern w:val="0"/>
          <w:sz w:val="22"/>
          <w:szCs w:val="22"/>
        </w:rPr>
        <w:t>,my_list[i][</w:t>
      </w:r>
      <w:r>
        <w:rPr>
          <w:rFonts w:ascii="Lucida Console" w:hAnsi="Lucida Console" w:cs="Lucida Console"/>
          <w:color w:val="135534"/>
          <w:kern w:val="0"/>
          <w:sz w:val="22"/>
          <w:szCs w:val="22"/>
        </w:rPr>
        <w:t>1</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i += </w:t>
      </w:r>
      <w:r>
        <w:rPr>
          <w:rFonts w:ascii="Lucida Console" w:hAnsi="Lucida Console" w:cs="Lucida Console"/>
          <w:color w:val="135534"/>
          <w:kern w:val="0"/>
          <w:sz w:val="22"/>
          <w:szCs w:val="22"/>
        </w:rPr>
        <w:t>1</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返回结果是：</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key: sex value: 男</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key: socre value: 50</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key: name value: Obama</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key: age value: 20</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文件</w:t>
      </w:r>
      <w:r>
        <w:rPr>
          <w:rFonts w:ascii="Helvetica" w:hAnsi="Helvetica" w:cs="Helvetica"/>
          <w:color w:val="262626"/>
          <w:kern w:val="0"/>
          <w:sz w:val="24"/>
          <w:szCs w:val="24"/>
        </w:rPr>
        <w:t>：作用就是计算机存储数据</w:t>
      </w: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color w:val="262626"/>
          <w:kern w:val="0"/>
          <w:sz w:val="24"/>
          <w:szCs w:val="24"/>
        </w:rPr>
        <w:t>文件打开分为读、写、追加模式，其中又分为文本模式和二进制模式</w:t>
      </w:r>
    </w:p>
    <w:p>
      <w:pPr>
        <w:widowControl/>
        <w:autoSpaceDE w:val="0"/>
        <w:autoSpaceDN w:val="0"/>
        <w:adjustRightInd w:val="0"/>
        <w:jc w:val="left"/>
        <w:rPr>
          <w:rFonts w:ascii="Courier" w:hAnsi="Courier" w:cs="Courier"/>
          <w:color w:val="262626"/>
          <w:kern w:val="0"/>
          <w:sz w:val="24"/>
          <w:szCs w:val="24"/>
        </w:rPr>
      </w:pPr>
      <w:r>
        <w:rPr>
          <w:rFonts w:ascii="Courier" w:hAnsi="Courier" w:cs="Courier"/>
          <w:color w:val="262626"/>
          <w:kern w:val="0"/>
          <w:sz w:val="24"/>
          <w:szCs w:val="24"/>
        </w:rPr>
        <w:drawing>
          <wp:inline distT="0" distB="0" distL="0" distR="0">
            <wp:extent cx="5596255" cy="2324735"/>
            <wp:effectExtent l="0" t="0" r="0" b="12065"/>
            <wp:docPr id="1066" name="图片 67"/>
            <wp:cNvGraphicFramePr/>
            <a:graphic xmlns:a="http://schemas.openxmlformats.org/drawingml/2006/main">
              <a:graphicData uri="http://schemas.openxmlformats.org/drawingml/2006/picture">
                <pic:pic xmlns:pic="http://schemas.openxmlformats.org/drawingml/2006/picture">
                  <pic:nvPicPr>
                    <pic:cNvPr id="1066" name="图片 67"/>
                    <pic:cNvPicPr/>
                  </pic:nvPicPr>
                  <pic:blipFill>
                    <a:blip r:embed="rId44" cstate="print"/>
                    <a:srcRect/>
                    <a:stretch>
                      <a:fillRect/>
                    </a:stretch>
                  </pic:blipFill>
                  <pic:spPr>
                    <a:xfrm>
                      <a:off x="0" y="0"/>
                      <a:ext cx="5596402" cy="2325169"/>
                    </a:xfrm>
                    <a:prstGeom prst="rect">
                      <a:avLst/>
                    </a:prstGeom>
                    <a:ln>
                      <a:noFill/>
                    </a:ln>
                  </pic:spPr>
                </pic:pic>
              </a:graphicData>
            </a:graphic>
          </wp:inline>
        </w:drawing>
      </w:r>
    </w:p>
    <w:p>
      <w:pPr>
        <w:pStyle w:val="4"/>
        <w:widowControl/>
        <w:numPr>
          <w:ilvl w:val="0"/>
          <w:numId w:val="30"/>
        </w:numPr>
        <w:tabs>
          <w:tab w:val="left" w:pos="220"/>
          <w:tab w:val="left" w:pos="720"/>
        </w:tabs>
        <w:autoSpaceDE w:val="0"/>
        <w:autoSpaceDN w:val="0"/>
        <w:adjustRightInd w:val="0"/>
        <w:ind w:firstLineChars="0"/>
        <w:jc w:val="left"/>
        <w:rPr>
          <w:rFonts w:ascii="Helvetica" w:hAnsi="Helvetica" w:cs="Helvetica"/>
          <w:color w:val="262626"/>
          <w:kern w:val="0"/>
          <w:sz w:val="24"/>
          <w:szCs w:val="24"/>
        </w:rPr>
      </w:pPr>
      <w:r>
        <w:rPr>
          <w:rFonts w:ascii="Helvetica" w:hAnsi="Helvetica" w:cs="Helvetica"/>
          <w:color w:val="262626"/>
          <w:kern w:val="0"/>
          <w:sz w:val="24"/>
          <w:szCs w:val="24"/>
        </w:rPr>
        <w:t>打开文件用的文本模式，会进行换行符转换</w:t>
      </w:r>
    </w:p>
    <w:p>
      <w:pPr>
        <w:pStyle w:val="4"/>
        <w:widowControl/>
        <w:numPr>
          <w:ilvl w:val="0"/>
          <w:numId w:val="30"/>
        </w:numPr>
        <w:tabs>
          <w:tab w:val="left" w:pos="220"/>
          <w:tab w:val="left" w:pos="720"/>
        </w:tabs>
        <w:autoSpaceDE w:val="0"/>
        <w:autoSpaceDN w:val="0"/>
        <w:adjustRightInd w:val="0"/>
        <w:ind w:firstLineChars="0"/>
        <w:jc w:val="left"/>
        <w:rPr>
          <w:rFonts w:ascii="Helvetica" w:hAnsi="Helvetica" w:cs="Helvetica"/>
          <w:color w:val="262626"/>
          <w:kern w:val="0"/>
          <w:sz w:val="24"/>
          <w:szCs w:val="24"/>
        </w:rPr>
      </w:pPr>
      <w:r>
        <w:rPr>
          <w:rFonts w:ascii="Helvetica" w:hAnsi="Helvetica" w:cs="Helvetica"/>
          <w:color w:val="262626"/>
          <w:kern w:val="0"/>
          <w:sz w:val="24"/>
          <w:szCs w:val="24"/>
        </w:rPr>
        <w:t>打开文件用的是二进制模式的话，不会进行换行符转换</w:t>
      </w:r>
    </w:p>
    <w:p>
      <w:pPr>
        <w:pStyle w:val="4"/>
        <w:widowControl/>
        <w:numPr>
          <w:ilvl w:val="0"/>
          <w:numId w:val="30"/>
        </w:numPr>
        <w:tabs>
          <w:tab w:val="left" w:pos="220"/>
          <w:tab w:val="left" w:pos="720"/>
        </w:tabs>
        <w:autoSpaceDE w:val="0"/>
        <w:autoSpaceDN w:val="0"/>
        <w:adjustRightInd w:val="0"/>
        <w:ind w:firstLineChars="0"/>
        <w:jc w:val="left"/>
        <w:rPr>
          <w:rFonts w:ascii="Helvetica" w:hAnsi="Helvetica" w:cs="Helvetica"/>
          <w:color w:val="262626"/>
          <w:kern w:val="0"/>
          <w:sz w:val="24"/>
          <w:szCs w:val="24"/>
        </w:rPr>
      </w:pPr>
      <w:r>
        <w:rPr>
          <w:rFonts w:ascii="Helvetica" w:hAnsi="Helvetica" w:cs="Helvetica"/>
          <w:color w:val="262626"/>
          <w:kern w:val="0"/>
          <w:sz w:val="24"/>
          <w:szCs w:val="24"/>
        </w:rPr>
        <w:t>文件本质上都是以二进制方式存储在磁盘上的</w:t>
      </w:r>
    </w:p>
    <w:p>
      <w:pPr>
        <w:widowControl/>
        <w:autoSpaceDE w:val="0"/>
        <w:autoSpaceDN w:val="0"/>
        <w:adjustRightInd w:val="0"/>
        <w:jc w:val="left"/>
        <w:rPr>
          <w:rFonts w:hint="eastAsia" w:ascii="Lucida Console" w:hAnsi="Lucida Console" w:cs="Lucida Console"/>
          <w:color w:val="262626"/>
          <w:kern w:val="0"/>
          <w:sz w:val="22"/>
          <w:szCs w:val="22"/>
        </w:rPr>
      </w:pP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在文件中写入数据</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f = </w:t>
      </w:r>
      <w:r>
        <w:rPr>
          <w:rFonts w:ascii="Lucida Console" w:hAnsi="Lucida Console" w:cs="Lucida Console"/>
          <w:color w:val="250099"/>
          <w:kern w:val="0"/>
          <w:sz w:val="22"/>
          <w:szCs w:val="22"/>
        </w:rPr>
        <w:t>open</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'a.txt'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'w'</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my_content = </w:t>
      </w:r>
      <w:r>
        <w:rPr>
          <w:rFonts w:ascii="Lucida Console" w:hAnsi="Lucida Console" w:cs="Lucida Console"/>
          <w:color w:val="98000F"/>
          <w:kern w:val="0"/>
          <w:sz w:val="22"/>
          <w:szCs w:val="22"/>
        </w:rPr>
        <w:t>'你在桥上看风景，窗边的人在看桥上的你'</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f.write(my_content)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f.close()</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读取文件中的数据</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f = </w:t>
      </w:r>
      <w:r>
        <w:rPr>
          <w:rFonts w:ascii="Lucida Console" w:hAnsi="Lucida Console" w:cs="Lucida Console"/>
          <w:color w:val="250099"/>
          <w:kern w:val="0"/>
          <w:sz w:val="22"/>
          <w:szCs w:val="22"/>
        </w:rPr>
        <w:t>open</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'a.txt'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'r'</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my_content = f.read()</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(my_content)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f.close()</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write会将已有内容覆盖掉</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如果原文件不存在，则添加文件</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def</w:t>
      </w:r>
      <w:r>
        <w:rPr>
          <w:rFonts w:ascii="Lucida Console" w:hAnsi="Lucida Console" w:cs="Lucida Console"/>
          <w:color w:val="262626"/>
          <w:kern w:val="0"/>
          <w:sz w:val="22"/>
          <w:szCs w:val="22"/>
        </w:rPr>
        <w:t xml:space="preserve"> </w:t>
      </w:r>
      <w:r>
        <w:rPr>
          <w:rFonts w:ascii="Lucida Console" w:hAnsi="Lucida Console" w:cs="Lucida Console"/>
          <w:color w:val="0000FF"/>
          <w:kern w:val="0"/>
          <w:sz w:val="22"/>
          <w:szCs w:val="22"/>
        </w:rPr>
        <w:t>test01</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f = </w:t>
      </w:r>
      <w:r>
        <w:rPr>
          <w:rFonts w:ascii="Lucida Console" w:hAnsi="Lucida Console" w:cs="Lucida Console"/>
          <w:color w:val="250099"/>
          <w:kern w:val="0"/>
          <w:sz w:val="22"/>
          <w:szCs w:val="22"/>
        </w:rPr>
        <w:t>open</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'hh.txt'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'w'</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f.write(</w:t>
      </w:r>
      <w:r>
        <w:rPr>
          <w:rFonts w:ascii="Lucida Console" w:hAnsi="Lucida Console" w:cs="Lucida Console"/>
          <w:color w:val="98000F"/>
          <w:kern w:val="0"/>
          <w:sz w:val="22"/>
          <w:szCs w:val="22"/>
        </w:rPr>
        <w:t>'只缘身在此山中'</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f.close()</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test01()</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def</w:t>
      </w:r>
      <w:r>
        <w:rPr>
          <w:rFonts w:ascii="Lucida Console" w:hAnsi="Lucida Console" w:cs="Lucida Console"/>
          <w:color w:val="262626"/>
          <w:kern w:val="0"/>
          <w:sz w:val="22"/>
          <w:szCs w:val="22"/>
        </w:rPr>
        <w:t xml:space="preserve"> </w:t>
      </w:r>
      <w:r>
        <w:rPr>
          <w:rFonts w:ascii="Lucida Console" w:hAnsi="Lucida Console" w:cs="Lucida Console"/>
          <w:color w:val="0000FF"/>
          <w:kern w:val="0"/>
          <w:sz w:val="22"/>
          <w:szCs w:val="22"/>
        </w:rPr>
        <w:t>test02</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fa = </w:t>
      </w:r>
      <w:r>
        <w:rPr>
          <w:rFonts w:ascii="Lucida Console" w:hAnsi="Lucida Console" w:cs="Lucida Console"/>
          <w:color w:val="250099"/>
          <w:kern w:val="0"/>
          <w:sz w:val="22"/>
          <w:szCs w:val="22"/>
        </w:rPr>
        <w:t>open</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'hh.txt'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'r'</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my_content = fa.read()</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w:t>
      </w:r>
      <w:r>
        <w:rPr>
          <w:rFonts w:ascii="Lucida Console" w:hAnsi="Lucida Console" w:cs="Lucida Console"/>
          <w:color w:val="250099"/>
          <w:kern w:val="0"/>
          <w:sz w:val="22"/>
          <w:szCs w:val="22"/>
        </w:rPr>
        <w:t>print</w:t>
      </w:r>
      <w:r>
        <w:rPr>
          <w:rFonts w:ascii="Lucida Console" w:hAnsi="Lucida Console" w:cs="Lucida Console"/>
          <w:color w:val="262626"/>
          <w:kern w:val="0"/>
          <w:sz w:val="22"/>
          <w:szCs w:val="22"/>
        </w:rPr>
        <w:t>(my_content)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fa.close()</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test02()</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984203"/>
          <w:kern w:val="0"/>
          <w:sz w:val="22"/>
          <w:szCs w:val="22"/>
        </w:rPr>
        <w:t># 在文件中追加数据，"\n"代表换行</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620075"/>
          <w:kern w:val="0"/>
          <w:sz w:val="22"/>
          <w:szCs w:val="22"/>
        </w:rPr>
        <w:t>def</w:t>
      </w:r>
      <w:r>
        <w:rPr>
          <w:rFonts w:ascii="Lucida Console" w:hAnsi="Lucida Console" w:cs="Lucida Console"/>
          <w:color w:val="262626"/>
          <w:kern w:val="0"/>
          <w:sz w:val="22"/>
          <w:szCs w:val="22"/>
        </w:rPr>
        <w:t xml:space="preserve"> </w:t>
      </w:r>
      <w:r>
        <w:rPr>
          <w:rFonts w:ascii="Lucida Console" w:hAnsi="Lucida Console" w:cs="Lucida Console"/>
          <w:color w:val="0000FF"/>
          <w:kern w:val="0"/>
          <w:sz w:val="22"/>
          <w:szCs w:val="22"/>
        </w:rPr>
        <w:t>test03</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fb = </w:t>
      </w:r>
      <w:r>
        <w:rPr>
          <w:rFonts w:ascii="Lucida Console" w:hAnsi="Lucida Console" w:cs="Lucida Console"/>
          <w:color w:val="250099"/>
          <w:kern w:val="0"/>
          <w:sz w:val="22"/>
          <w:szCs w:val="22"/>
        </w:rPr>
        <w:t>open</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'hh.txt'</w:t>
      </w:r>
      <w:r>
        <w:rPr>
          <w:rFonts w:ascii="Lucida Console" w:hAnsi="Lucida Console" w:cs="Lucida Console"/>
          <w:color w:val="262626"/>
          <w:kern w:val="0"/>
          <w:sz w:val="22"/>
          <w:szCs w:val="22"/>
        </w:rPr>
        <w:t>,</w:t>
      </w:r>
      <w:r>
        <w:rPr>
          <w:rFonts w:ascii="Lucida Console" w:hAnsi="Lucida Console" w:cs="Lucida Console"/>
          <w:color w:val="98000F"/>
          <w:kern w:val="0"/>
          <w:sz w:val="22"/>
          <w:szCs w:val="22"/>
        </w:rPr>
        <w:t>'a'</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my_content = fb.write(</w:t>
      </w:r>
      <w:r>
        <w:rPr>
          <w:rFonts w:ascii="Lucida Console" w:hAnsi="Lucida Console" w:cs="Lucida Console"/>
          <w:color w:val="98000F"/>
          <w:kern w:val="0"/>
          <w:sz w:val="22"/>
          <w:szCs w:val="22"/>
        </w:rPr>
        <w:t>'\n'</w:t>
      </w:r>
      <w:r>
        <w:rPr>
          <w:rFonts w:ascii="Lucida Console" w:hAnsi="Lucida Console" w:cs="Lucida Console"/>
          <w:color w:val="840C15"/>
          <w:kern w:val="0"/>
          <w:sz w:val="22"/>
          <w:szCs w:val="22"/>
        </w:rPr>
        <w:t>+</w:t>
      </w:r>
      <w:r>
        <w:rPr>
          <w:rFonts w:ascii="Lucida Console" w:hAnsi="Lucida Console" w:cs="Lucida Console"/>
          <w:color w:val="98000F"/>
          <w:kern w:val="0"/>
          <w:sz w:val="22"/>
          <w:szCs w:val="22"/>
        </w:rPr>
        <w:t>'一个孤独的人'</w:t>
      </w:r>
      <w:r>
        <w:rPr>
          <w:rFonts w:ascii="Lucida Console" w:hAnsi="Lucida Console" w:cs="Lucida Console"/>
          <w:color w:val="262626"/>
          <w:kern w:val="0"/>
          <w:sz w:val="22"/>
          <w:szCs w:val="22"/>
        </w:rPr>
        <w:t>)</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 xml:space="preserve">    fb.close()</w:t>
      </w:r>
    </w:p>
    <w:p>
      <w:pPr>
        <w:widowControl/>
        <w:autoSpaceDE w:val="0"/>
        <w:autoSpaceDN w:val="0"/>
        <w:adjustRightInd w:val="0"/>
        <w:jc w:val="left"/>
        <w:rPr>
          <w:rFonts w:ascii="Lucida Console" w:hAnsi="Lucida Console" w:cs="Lucida Console"/>
          <w:color w:val="262626"/>
          <w:kern w:val="0"/>
          <w:sz w:val="22"/>
          <w:szCs w:val="22"/>
        </w:rPr>
      </w:pPr>
      <w:r>
        <w:rPr>
          <w:rFonts w:ascii="Lucida Console" w:hAnsi="Lucida Console" w:cs="Lucida Console"/>
          <w:color w:val="262626"/>
          <w:kern w:val="0"/>
          <w:sz w:val="22"/>
          <w:szCs w:val="22"/>
        </w:rPr>
        <w:t>test03()</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文件拷贝</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984203"/>
          <w:kern w:val="0"/>
          <w:sz w:val="24"/>
          <w:szCs w:val="22"/>
        </w:rPr>
        <w:t># 需求：将a.txt的文件拷贝到新文件中</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62626"/>
          <w:kern w:val="0"/>
          <w:sz w:val="24"/>
          <w:szCs w:val="22"/>
        </w:rPr>
        <w:t>​</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62626"/>
          <w:kern w:val="0"/>
          <w:sz w:val="24"/>
          <w:szCs w:val="22"/>
        </w:rPr>
        <w:t xml:space="preserve">old_file_name = </w:t>
      </w:r>
      <w:r>
        <w:rPr>
          <w:rFonts w:ascii="Lucida Console" w:hAnsi="Lucida Console" w:cs="Lucida Console"/>
          <w:color w:val="250099"/>
          <w:kern w:val="0"/>
          <w:sz w:val="24"/>
          <w:szCs w:val="22"/>
        </w:rPr>
        <w:t>input</w:t>
      </w:r>
      <w:r>
        <w:rPr>
          <w:rFonts w:ascii="Lucida Console" w:hAnsi="Lucida Console" w:cs="Lucida Console"/>
          <w:color w:val="262626"/>
          <w:kern w:val="0"/>
          <w:sz w:val="24"/>
          <w:szCs w:val="22"/>
        </w:rPr>
        <w:t>(</w:t>
      </w:r>
      <w:r>
        <w:rPr>
          <w:rFonts w:ascii="Lucida Console" w:hAnsi="Lucida Console" w:cs="Lucida Console"/>
          <w:color w:val="98000F"/>
          <w:kern w:val="0"/>
          <w:sz w:val="24"/>
          <w:szCs w:val="22"/>
        </w:rPr>
        <w:t>'请输入您想要拷贝的文件名：'</w:t>
      </w:r>
      <w:r>
        <w:rPr>
          <w:rFonts w:ascii="Lucida Console" w:hAnsi="Lucida Console" w:cs="Lucida Console"/>
          <w:color w:val="262626"/>
          <w:kern w:val="0"/>
          <w:sz w:val="24"/>
          <w:szCs w:val="22"/>
        </w:rPr>
        <w:t>)</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62626"/>
          <w:kern w:val="0"/>
          <w:sz w:val="24"/>
          <w:szCs w:val="22"/>
        </w:rPr>
        <w:t xml:space="preserve">new_file_name = old_file_name </w:t>
      </w:r>
      <w:r>
        <w:rPr>
          <w:rFonts w:ascii="Lucida Console" w:hAnsi="Lucida Console" w:cs="Lucida Console"/>
          <w:color w:val="840C15"/>
          <w:kern w:val="0"/>
          <w:sz w:val="24"/>
          <w:szCs w:val="22"/>
        </w:rPr>
        <w:t>+</w:t>
      </w:r>
      <w:r>
        <w:rPr>
          <w:rFonts w:ascii="Lucida Console" w:hAnsi="Lucida Console" w:cs="Lucida Console"/>
          <w:color w:val="262626"/>
          <w:kern w:val="0"/>
          <w:sz w:val="24"/>
          <w:szCs w:val="22"/>
        </w:rPr>
        <w:t xml:space="preserve"> </w:t>
      </w:r>
      <w:r>
        <w:rPr>
          <w:rFonts w:ascii="Lucida Console" w:hAnsi="Lucida Console" w:cs="Lucida Console"/>
          <w:color w:val="98000F"/>
          <w:kern w:val="0"/>
          <w:sz w:val="24"/>
          <w:szCs w:val="22"/>
        </w:rPr>
        <w:t>'.bk'</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50099"/>
          <w:kern w:val="0"/>
          <w:sz w:val="24"/>
          <w:szCs w:val="22"/>
        </w:rPr>
        <w:t>open</w:t>
      </w:r>
      <w:r>
        <w:rPr>
          <w:rFonts w:ascii="Lucida Console" w:hAnsi="Lucida Console" w:cs="Lucida Console"/>
          <w:color w:val="262626"/>
          <w:kern w:val="0"/>
          <w:sz w:val="24"/>
          <w:szCs w:val="22"/>
        </w:rPr>
        <w:t>(old_file_name,</w:t>
      </w:r>
      <w:r>
        <w:rPr>
          <w:rFonts w:ascii="Lucida Console" w:hAnsi="Lucida Console" w:cs="Lucida Console"/>
          <w:color w:val="98000F"/>
          <w:kern w:val="0"/>
          <w:sz w:val="24"/>
          <w:szCs w:val="22"/>
        </w:rPr>
        <w:t>'rb'</w:t>
      </w:r>
      <w:r>
        <w:rPr>
          <w:rFonts w:ascii="Lucida Console" w:hAnsi="Lucida Console" w:cs="Lucida Console"/>
          <w:color w:val="262626"/>
          <w:kern w:val="0"/>
          <w:sz w:val="24"/>
          <w:szCs w:val="22"/>
        </w:rPr>
        <w:t>)</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50099"/>
          <w:kern w:val="0"/>
          <w:sz w:val="24"/>
          <w:szCs w:val="22"/>
        </w:rPr>
        <w:t>open</w:t>
      </w:r>
      <w:r>
        <w:rPr>
          <w:rFonts w:ascii="Lucida Console" w:hAnsi="Lucida Console" w:cs="Lucida Console"/>
          <w:color w:val="262626"/>
          <w:kern w:val="0"/>
          <w:sz w:val="24"/>
          <w:szCs w:val="22"/>
        </w:rPr>
        <w:t>(new_file_name,</w:t>
      </w:r>
      <w:r>
        <w:rPr>
          <w:rFonts w:ascii="Lucida Console" w:hAnsi="Lucida Console" w:cs="Lucida Console"/>
          <w:color w:val="98000F"/>
          <w:kern w:val="0"/>
          <w:sz w:val="24"/>
          <w:szCs w:val="22"/>
        </w:rPr>
        <w:t>'wb'</w:t>
      </w:r>
      <w:r>
        <w:rPr>
          <w:rFonts w:ascii="Lucida Console" w:hAnsi="Lucida Console" w:cs="Lucida Console"/>
          <w:color w:val="262626"/>
          <w:kern w:val="0"/>
          <w:sz w:val="24"/>
          <w:szCs w:val="22"/>
        </w:rPr>
        <w:t>)</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62626"/>
          <w:kern w:val="0"/>
          <w:sz w:val="24"/>
          <w:szCs w:val="22"/>
        </w:rPr>
        <w:t>​</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62626"/>
          <w:kern w:val="0"/>
          <w:sz w:val="24"/>
          <w:szCs w:val="22"/>
        </w:rPr>
        <w:t>new_file_name.write()</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62626"/>
          <w:kern w:val="0"/>
          <w:sz w:val="24"/>
          <w:szCs w:val="22"/>
        </w:rPr>
        <w:t>​</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62626"/>
          <w:kern w:val="0"/>
          <w:sz w:val="24"/>
          <w:szCs w:val="22"/>
        </w:rPr>
        <w:t>new_file_name.close()</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62626"/>
          <w:kern w:val="0"/>
          <w:sz w:val="24"/>
          <w:szCs w:val="22"/>
        </w:rPr>
        <w:t>old_file_name.close()</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Helvetica" w:hAnsi="Helvetica" w:cs="Helvetica"/>
          <w:color w:val="262626"/>
          <w:kern w:val="0"/>
          <w:sz w:val="24"/>
          <w:szCs w:val="24"/>
        </w:rPr>
      </w:pPr>
      <w:r>
        <w:rPr>
          <w:rFonts w:ascii="Helvetica" w:hAnsi="Helvetica" w:cs="Helvetica"/>
          <w:b/>
          <w:bCs/>
          <w:color w:val="262626"/>
          <w:kern w:val="0"/>
          <w:sz w:val="24"/>
          <w:szCs w:val="24"/>
        </w:rPr>
        <w:t>文件和目录的操作</w:t>
      </w:r>
    </w:p>
    <w:p>
      <w:pPr>
        <w:widowControl/>
        <w:autoSpaceDE w:val="0"/>
        <w:autoSpaceDN w:val="0"/>
        <w:adjustRightInd w:val="0"/>
        <w:jc w:val="left"/>
        <w:rPr>
          <w:rFonts w:ascii="Lucida Console" w:hAnsi="Lucida Console" w:cs="Lucida Console"/>
          <w:color w:val="262626"/>
          <w:kern w:val="0"/>
          <w:sz w:val="22"/>
          <w:szCs w:val="22"/>
        </w:rPr>
      </w:pP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984203"/>
          <w:kern w:val="0"/>
          <w:sz w:val="24"/>
          <w:szCs w:val="22"/>
        </w:rPr>
        <w:t># 对文件的操作需要在 import os 中进行</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620075"/>
          <w:kern w:val="0"/>
          <w:sz w:val="24"/>
          <w:szCs w:val="22"/>
        </w:rPr>
        <w:t>import</w:t>
      </w:r>
      <w:r>
        <w:rPr>
          <w:rFonts w:ascii="Lucida Console" w:hAnsi="Lucida Console" w:cs="Lucida Console"/>
          <w:color w:val="262626"/>
          <w:kern w:val="0"/>
          <w:sz w:val="24"/>
          <w:szCs w:val="22"/>
        </w:rPr>
        <w:t xml:space="preserve"> os</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62626"/>
          <w:kern w:val="0"/>
          <w:sz w:val="24"/>
          <w:szCs w:val="22"/>
        </w:rPr>
        <w:t>​</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984203"/>
          <w:kern w:val="0"/>
          <w:sz w:val="24"/>
          <w:szCs w:val="22"/>
        </w:rPr>
        <w:t># 文件重命名，将文件'a.txt'的名称改为'xia.txt'</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62626"/>
          <w:kern w:val="0"/>
          <w:sz w:val="24"/>
          <w:szCs w:val="22"/>
        </w:rPr>
        <w:t>os.rename(</w:t>
      </w:r>
      <w:r>
        <w:rPr>
          <w:rFonts w:ascii="Lucida Console" w:hAnsi="Lucida Console" w:cs="Lucida Console"/>
          <w:color w:val="98000F"/>
          <w:kern w:val="0"/>
          <w:sz w:val="24"/>
          <w:szCs w:val="22"/>
        </w:rPr>
        <w:t>'a.txt'</w:t>
      </w:r>
      <w:r>
        <w:rPr>
          <w:rFonts w:ascii="Lucida Console" w:hAnsi="Lucida Console" w:cs="Lucida Console"/>
          <w:color w:val="262626"/>
          <w:kern w:val="0"/>
          <w:sz w:val="24"/>
          <w:szCs w:val="22"/>
        </w:rPr>
        <w:t>,</w:t>
      </w:r>
      <w:r>
        <w:rPr>
          <w:rFonts w:ascii="Lucida Console" w:hAnsi="Lucida Console" w:cs="Lucida Console"/>
          <w:color w:val="98000F"/>
          <w:kern w:val="0"/>
          <w:sz w:val="24"/>
          <w:szCs w:val="22"/>
        </w:rPr>
        <w:t>'xia.txt'</w:t>
      </w:r>
      <w:r>
        <w:rPr>
          <w:rFonts w:ascii="Lucida Console" w:hAnsi="Lucida Console" w:cs="Lucida Console"/>
          <w:color w:val="262626"/>
          <w:kern w:val="0"/>
          <w:sz w:val="24"/>
          <w:szCs w:val="22"/>
        </w:rPr>
        <w:t>)</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62626"/>
          <w:kern w:val="0"/>
          <w:sz w:val="24"/>
          <w:szCs w:val="22"/>
        </w:rPr>
        <w:t>​</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984203"/>
          <w:kern w:val="0"/>
          <w:sz w:val="24"/>
          <w:szCs w:val="22"/>
        </w:rPr>
        <w:t># 文件删除 括号里应当写 文件完整路径+文件名</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984203"/>
          <w:kern w:val="0"/>
          <w:sz w:val="24"/>
          <w:szCs w:val="22"/>
        </w:rPr>
        <w:t># 要注意路径问题，如果只写文件名，默认在当前目录下找文件，如果找不到会报错</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62626"/>
          <w:kern w:val="0"/>
          <w:sz w:val="24"/>
          <w:szCs w:val="22"/>
        </w:rPr>
        <w:t>os.remove(</w:t>
      </w:r>
      <w:r>
        <w:rPr>
          <w:rFonts w:ascii="Lucida Console" w:hAnsi="Lucida Console" w:cs="Lucida Console"/>
          <w:color w:val="98000F"/>
          <w:kern w:val="0"/>
          <w:sz w:val="24"/>
          <w:szCs w:val="22"/>
        </w:rPr>
        <w:t>'/Users/chenzhenyuan/Desktop/1.jpg'</w:t>
      </w:r>
      <w:r>
        <w:rPr>
          <w:rFonts w:ascii="Lucida Console" w:hAnsi="Lucida Console" w:cs="Lucida Console"/>
          <w:color w:val="262626"/>
          <w:kern w:val="0"/>
          <w:sz w:val="24"/>
          <w:szCs w:val="22"/>
        </w:rPr>
        <w:t>)</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62626"/>
          <w:kern w:val="0"/>
          <w:sz w:val="24"/>
          <w:szCs w:val="22"/>
        </w:rPr>
        <w:t>​</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984203"/>
          <w:kern w:val="0"/>
          <w:sz w:val="24"/>
          <w:szCs w:val="22"/>
        </w:rPr>
        <w:t># 创建目录</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62626"/>
          <w:kern w:val="0"/>
          <w:sz w:val="24"/>
          <w:szCs w:val="22"/>
        </w:rPr>
        <w:t>os.mkdir(</w:t>
      </w:r>
      <w:r>
        <w:rPr>
          <w:rFonts w:ascii="Lucida Console" w:hAnsi="Lucida Console" w:cs="Lucida Console"/>
          <w:color w:val="98000F"/>
          <w:kern w:val="0"/>
          <w:sz w:val="24"/>
          <w:szCs w:val="22"/>
        </w:rPr>
        <w:t>'/Users/chenzhenyuan/Desktop/abc.txt'</w:t>
      </w:r>
      <w:r>
        <w:rPr>
          <w:rFonts w:ascii="Lucida Console" w:hAnsi="Lucida Console" w:cs="Lucida Console"/>
          <w:color w:val="262626"/>
          <w:kern w:val="0"/>
          <w:sz w:val="24"/>
          <w:szCs w:val="22"/>
        </w:rPr>
        <w:t>)</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984203"/>
          <w:kern w:val="0"/>
          <w:sz w:val="24"/>
          <w:szCs w:val="22"/>
        </w:rPr>
        <w:t># 删除目录</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62626"/>
          <w:kern w:val="0"/>
          <w:sz w:val="24"/>
          <w:szCs w:val="22"/>
        </w:rPr>
        <w:t>os.rmdir(</w:t>
      </w:r>
      <w:r>
        <w:rPr>
          <w:rFonts w:ascii="Lucida Console" w:hAnsi="Lucida Console" w:cs="Lucida Console"/>
          <w:color w:val="98000F"/>
          <w:kern w:val="0"/>
          <w:sz w:val="24"/>
          <w:szCs w:val="22"/>
        </w:rPr>
        <w:t>'/Users/chenzhenyuan/Desktop/abc.txt'</w:t>
      </w:r>
      <w:r>
        <w:rPr>
          <w:rFonts w:ascii="Lucida Console" w:hAnsi="Lucida Console" w:cs="Lucida Console"/>
          <w:color w:val="262626"/>
          <w:kern w:val="0"/>
          <w:sz w:val="24"/>
          <w:szCs w:val="22"/>
        </w:rPr>
        <w:t>)</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62626"/>
          <w:kern w:val="0"/>
          <w:sz w:val="24"/>
          <w:szCs w:val="22"/>
        </w:rPr>
        <w:t>​</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984203"/>
          <w:kern w:val="0"/>
          <w:sz w:val="24"/>
          <w:szCs w:val="22"/>
        </w:rPr>
        <w:t># 获得指定目录下的文件列表</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50099"/>
          <w:kern w:val="0"/>
          <w:sz w:val="24"/>
          <w:szCs w:val="22"/>
        </w:rPr>
        <w:t>print</w:t>
      </w:r>
      <w:r>
        <w:rPr>
          <w:rFonts w:ascii="Lucida Console" w:hAnsi="Lucida Console" w:cs="Lucida Console"/>
          <w:color w:val="262626"/>
          <w:kern w:val="0"/>
          <w:sz w:val="24"/>
          <w:szCs w:val="22"/>
        </w:rPr>
        <w:t>(os.listdir())</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62626"/>
          <w:kern w:val="0"/>
          <w:sz w:val="24"/>
          <w:szCs w:val="22"/>
        </w:rPr>
        <w:t>​</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984203"/>
          <w:kern w:val="0"/>
          <w:sz w:val="24"/>
          <w:szCs w:val="22"/>
        </w:rPr>
        <w:t># 获得和设置工作目录  cwd:current work directory</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50099"/>
          <w:kern w:val="0"/>
          <w:sz w:val="24"/>
          <w:szCs w:val="22"/>
        </w:rPr>
        <w:t>print</w:t>
      </w:r>
      <w:r>
        <w:rPr>
          <w:rFonts w:ascii="Lucida Console" w:hAnsi="Lucida Console" w:cs="Lucida Console"/>
          <w:color w:val="262626"/>
          <w:kern w:val="0"/>
          <w:sz w:val="24"/>
          <w:szCs w:val="22"/>
        </w:rPr>
        <w:t>(os.getcwd())</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62626"/>
          <w:kern w:val="0"/>
          <w:sz w:val="24"/>
          <w:szCs w:val="22"/>
        </w:rPr>
        <w:t>​</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984203"/>
          <w:kern w:val="0"/>
          <w:sz w:val="24"/>
          <w:szCs w:val="22"/>
        </w:rPr>
        <w:t># 将默认的工作目录转换为我的桌面 括号里的为新路径</w:t>
      </w:r>
    </w:p>
    <w:p>
      <w:pPr>
        <w:widowControl/>
        <w:autoSpaceDE w:val="0"/>
        <w:autoSpaceDN w:val="0"/>
        <w:adjustRightInd w:val="0"/>
        <w:jc w:val="left"/>
        <w:rPr>
          <w:rFonts w:ascii="Lucida Console" w:hAnsi="Lucida Console" w:cs="Lucida Console"/>
          <w:color w:val="262626"/>
          <w:kern w:val="0"/>
          <w:sz w:val="24"/>
          <w:szCs w:val="22"/>
        </w:rPr>
      </w:pPr>
      <w:r>
        <w:rPr>
          <w:rFonts w:ascii="Lucida Console" w:hAnsi="Lucida Console" w:cs="Lucida Console"/>
          <w:color w:val="262626"/>
          <w:kern w:val="0"/>
          <w:sz w:val="24"/>
          <w:szCs w:val="22"/>
        </w:rPr>
        <w:t>os.chdir(</w:t>
      </w:r>
      <w:r>
        <w:rPr>
          <w:rFonts w:ascii="Lucida Console" w:hAnsi="Lucida Console" w:cs="Lucida Console"/>
          <w:color w:val="98000F"/>
          <w:kern w:val="0"/>
          <w:sz w:val="24"/>
          <w:szCs w:val="22"/>
        </w:rPr>
        <w:t>'/Users/chenzhenyuan/Desktop'</w:t>
      </w:r>
      <w:r>
        <w:rPr>
          <w:rFonts w:ascii="Lucida Console" w:hAnsi="Lucida Console" w:cs="Lucida Console"/>
          <w:color w:val="262626"/>
          <w:kern w:val="0"/>
          <w:sz w:val="24"/>
          <w:szCs w:val="22"/>
        </w:rPr>
        <w:t>)</w:t>
      </w:r>
    </w:p>
    <w:p>
      <w:pPr>
        <w:widowControl/>
        <w:autoSpaceDE w:val="0"/>
        <w:autoSpaceDN w:val="0"/>
        <w:adjustRightInd w:val="0"/>
        <w:jc w:val="left"/>
        <w:rPr>
          <w:rFonts w:ascii="Lucida Console" w:hAnsi="Lucida Console" w:cs="Lucida Console"/>
          <w:color w:val="262626"/>
          <w:kern w:val="0"/>
          <w:sz w:val="22"/>
          <w:szCs w:val="22"/>
        </w:rPr>
      </w:pPr>
    </w:p>
    <w:p>
      <w:pPr>
        <w:rPr>
          <w:rFonts w:hint="eastAsia"/>
          <w:sz w:val="21"/>
          <w:szCs w:val="21"/>
        </w:rPr>
      </w:pPr>
    </w:p>
    <w:p>
      <w:pPr>
        <w:rPr>
          <w:rFonts w:hint="eastAsia"/>
          <w:sz w:val="21"/>
          <w:szCs w:val="21"/>
        </w:rPr>
      </w:pP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DengXian">
    <w:altName w:val="宋体"/>
    <w:panose1 w:val="02010600030000010101"/>
    <w:charset w:val="86"/>
    <w:family w:val="auto"/>
    <w:pitch w:val="default"/>
    <w:sig w:usb0="00000000" w:usb1="00000000" w:usb2="00000016" w:usb3="00000000" w:csb0="0004000F" w:csb1="00000000"/>
  </w:font>
  <w:font w:name="Helvetica Neue">
    <w:altName w:val="PMingLiU"/>
    <w:panose1 w:val="02000503000000020004"/>
    <w:charset w:val="00"/>
    <w:family w:val="auto"/>
    <w:pitch w:val="default"/>
    <w:sig w:usb0="00000000" w:usb1="00000000" w:usb2="00000010" w:usb3="00000000" w:csb0="00000001" w:csb1="00000000"/>
  </w:font>
  <w:font w:name="Times">
    <w:altName w:val="Times New Roman"/>
    <w:panose1 w:val="02000500000000000000"/>
    <w:charset w:val="00"/>
    <w:family w:val="auto"/>
    <w:pitch w:val="default"/>
    <w:sig w:usb0="00000000" w:usb1="00000000" w:usb2="00000000" w:usb3="00000000" w:csb0="00000001" w:csb1="00000000"/>
  </w:font>
  <w:font w:name="Courier">
    <w:altName w:val="Courier New"/>
    <w:panose1 w:val="02000500000000000000"/>
    <w:charset w:val="00"/>
    <w:family w:val="auto"/>
    <w:pitch w:val="default"/>
    <w:sig w:usb0="00000000" w:usb1="00000000" w:usb2="00000000" w:usb3="00000000" w:csb0="00000001" w:csb1="00000000"/>
  </w:font>
  <w:font w:name="Helvetica">
    <w:altName w:val="Arial"/>
    <w:panose1 w:val="00000000000000000000"/>
    <w:charset w:val="00"/>
    <w:family w:val="auto"/>
    <w:pitch w:val="default"/>
    <w:sig w:usb0="00000000" w:usb1="00000000" w:usb2="00000000" w:usb3="00000000" w:csb0="0000019F" w:csb1="00000000"/>
  </w:font>
  <w:font w:name="Lucida Console">
    <w:panose1 w:val="020B0609040504020204"/>
    <w:charset w:val="00"/>
    <w:family w:val="auto"/>
    <w:pitch w:val="default"/>
    <w:sig w:usb0="8000028F" w:usb1="00001800" w:usb2="00000000" w:usb3="00000000" w:csb0="0000001F" w:csb1="D7D70000"/>
  </w:font>
  <w:font w:name="PMingLiU">
    <w:panose1 w:val="02020500000000000000"/>
    <w:charset w:val="88"/>
    <w:family w:val="auto"/>
    <w:pitch w:val="default"/>
    <w:sig w:usb0="A00002FF" w:usb1="28CFFCFA" w:usb2="00000016" w:usb3="00000000" w:csb0="00100001" w:csb1="0000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0000000"/>
    <w:lvl w:ilvl="0" w:tentative="0">
      <w:start w:val="1"/>
      <w:numFmt w:val="decimal"/>
      <w:lvlText w:val="%1."/>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
    <w:nsid w:val="00000001"/>
    <w:multiLevelType w:val="multilevel"/>
    <w:tmpl w:val="00000001"/>
    <w:lvl w:ilvl="0" w:tentative="0">
      <w:start w:val="1"/>
      <w:numFmt w:val="bullet"/>
      <w:lvlText w:val="•"/>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2">
    <w:nsid w:val="00000002"/>
    <w:multiLevelType w:val="multilevel"/>
    <w:tmpl w:val="00000002"/>
    <w:lvl w:ilvl="0" w:tentative="0">
      <w:start w:val="1"/>
      <w:numFmt w:val="bullet"/>
      <w:lvlText w:val="•"/>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3">
    <w:nsid w:val="00000003"/>
    <w:multiLevelType w:val="multilevel"/>
    <w:tmpl w:val="00000003"/>
    <w:lvl w:ilvl="0" w:tentative="0">
      <w:start w:val="1"/>
      <w:numFmt w:val="bullet"/>
      <w:lvlText w:val="•"/>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4">
    <w:nsid w:val="00000004"/>
    <w:multiLevelType w:val="multilevel"/>
    <w:tmpl w:val="00000004"/>
    <w:lvl w:ilvl="0" w:tentative="0">
      <w:start w:val="1"/>
      <w:numFmt w:val="bullet"/>
      <w:lvlText w:val="•"/>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5">
    <w:nsid w:val="00000005"/>
    <w:multiLevelType w:val="multilevel"/>
    <w:tmpl w:val="00000005"/>
    <w:lvl w:ilvl="0" w:tentative="0">
      <w:start w:val="1"/>
      <w:numFmt w:val="decimal"/>
      <w:lvlText w:val="%1."/>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6">
    <w:nsid w:val="00000006"/>
    <w:multiLevelType w:val="multilevel"/>
    <w:tmpl w:val="00000006"/>
    <w:lvl w:ilvl="0" w:tentative="0">
      <w:start w:val="1"/>
      <w:numFmt w:val="decimal"/>
      <w:lvlText w:val="%1."/>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7">
    <w:nsid w:val="00000007"/>
    <w:multiLevelType w:val="multilevel"/>
    <w:tmpl w:val="00000007"/>
    <w:lvl w:ilvl="0" w:tentative="0">
      <w:start w:val="1"/>
      <w:numFmt w:val="decimal"/>
      <w:lvlText w:val="%1."/>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8">
    <w:nsid w:val="00000008"/>
    <w:multiLevelType w:val="multilevel"/>
    <w:tmpl w:val="00000008"/>
    <w:lvl w:ilvl="0" w:tentative="0">
      <w:start w:val="1"/>
      <w:numFmt w:val="decimal"/>
      <w:lvlText w:val="%1."/>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9">
    <w:nsid w:val="00000009"/>
    <w:multiLevelType w:val="multilevel"/>
    <w:tmpl w:val="00000009"/>
    <w:lvl w:ilvl="0" w:tentative="0">
      <w:start w:val="1"/>
      <w:numFmt w:val="decimal"/>
      <w:lvlText w:val="%1."/>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0">
    <w:nsid w:val="0000000A"/>
    <w:multiLevelType w:val="multilevel"/>
    <w:tmpl w:val="0000000A"/>
    <w:lvl w:ilvl="0" w:tentative="0">
      <w:start w:val="1"/>
      <w:numFmt w:val="bullet"/>
      <w:lvlText w:val="•"/>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1">
    <w:nsid w:val="0000000B"/>
    <w:multiLevelType w:val="multilevel"/>
    <w:tmpl w:val="0000000B"/>
    <w:lvl w:ilvl="0" w:tentative="0">
      <w:start w:val="1"/>
      <w:numFmt w:val="decimal"/>
      <w:lvlText w:val="%1."/>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2">
    <w:nsid w:val="0000000C"/>
    <w:multiLevelType w:val="multilevel"/>
    <w:tmpl w:val="0000000C"/>
    <w:lvl w:ilvl="0" w:tentative="0">
      <w:start w:val="2"/>
      <w:numFmt w:val="decimal"/>
      <w:lvlText w:val="%1."/>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3">
    <w:nsid w:val="0000000D"/>
    <w:multiLevelType w:val="multilevel"/>
    <w:tmpl w:val="0000000D"/>
    <w:lvl w:ilvl="0" w:tentative="0">
      <w:start w:val="3"/>
      <w:numFmt w:val="decimal"/>
      <w:lvlText w:val="%1."/>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4">
    <w:nsid w:val="0000000E"/>
    <w:multiLevelType w:val="multilevel"/>
    <w:tmpl w:val="0000000E"/>
    <w:lvl w:ilvl="0" w:tentative="0">
      <w:start w:val="4"/>
      <w:numFmt w:val="decimal"/>
      <w:lvlText w:val="%1."/>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5">
    <w:nsid w:val="0000000F"/>
    <w:multiLevelType w:val="multilevel"/>
    <w:tmpl w:val="0000000F"/>
    <w:lvl w:ilvl="0" w:tentative="0">
      <w:start w:val="1"/>
      <w:numFmt w:val="decimal"/>
      <w:lvlText w:val="%1."/>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6">
    <w:nsid w:val="00000010"/>
    <w:multiLevelType w:val="multilevel"/>
    <w:tmpl w:val="00000010"/>
    <w:lvl w:ilvl="0" w:tentative="0">
      <w:start w:val="1"/>
      <w:numFmt w:val="decimal"/>
      <w:lvlText w:val="%1."/>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7">
    <w:nsid w:val="00000011"/>
    <w:multiLevelType w:val="multilevel"/>
    <w:tmpl w:val="00000011"/>
    <w:lvl w:ilvl="0" w:tentative="0">
      <w:start w:val="2"/>
      <w:numFmt w:val="decimal"/>
      <w:lvlText w:val="%1."/>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8">
    <w:nsid w:val="00000012"/>
    <w:multiLevelType w:val="multilevel"/>
    <w:tmpl w:val="00000012"/>
    <w:lvl w:ilvl="0" w:tentative="0">
      <w:start w:val="3"/>
      <w:numFmt w:val="decimal"/>
      <w:lvlText w:val="%1."/>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9">
    <w:nsid w:val="00000013"/>
    <w:multiLevelType w:val="multilevel"/>
    <w:tmpl w:val="00000013"/>
    <w:lvl w:ilvl="0" w:tentative="0">
      <w:start w:val="1"/>
      <w:numFmt w:val="decimal"/>
      <w:lvlText w:val="%1."/>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20">
    <w:nsid w:val="00000014"/>
    <w:multiLevelType w:val="multilevel"/>
    <w:tmpl w:val="00000014"/>
    <w:lvl w:ilvl="0" w:tentative="0">
      <w:start w:val="1"/>
      <w:numFmt w:val="decimal"/>
      <w:lvlText w:val="%1."/>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21">
    <w:nsid w:val="00000015"/>
    <w:multiLevelType w:val="multilevel"/>
    <w:tmpl w:val="00000015"/>
    <w:lvl w:ilvl="0" w:tentative="0">
      <w:start w:val="1"/>
      <w:numFmt w:val="decimal"/>
      <w:lvlText w:val="%1."/>
      <w:lvlJc w:val="left"/>
      <w:pPr>
        <w:ind w:left="720" w:hanging="360"/>
      </w:p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22">
    <w:nsid w:val="00000016"/>
    <w:multiLevelType w:val="multilevel"/>
    <w:tmpl w:val="00000016"/>
    <w:lvl w:ilvl="0" w:tentative="0">
      <w:start w:val="1"/>
      <w:numFmt w:val="decimal"/>
      <w:lvlText w:val="%1."/>
      <w:lvlJc w:val="left"/>
      <w:pPr>
        <w:ind w:left="720" w:hanging="36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3">
    <w:nsid w:val="00000017"/>
    <w:multiLevelType w:val="multilevel"/>
    <w:tmpl w:val="00000017"/>
    <w:lvl w:ilvl="0" w:tentative="0">
      <w:start w:val="1"/>
      <w:numFmt w:val="decimal"/>
      <w:lvlText w:val="%1."/>
      <w:lvlJc w:val="left"/>
      <w:pPr>
        <w:ind w:left="720" w:hanging="36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4">
    <w:nsid w:val="00000018"/>
    <w:multiLevelType w:val="multilevel"/>
    <w:tmpl w:val="00000018"/>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5">
    <w:nsid w:val="00000019"/>
    <w:multiLevelType w:val="multilevel"/>
    <w:tmpl w:val="00000019"/>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6">
    <w:nsid w:val="0000001A"/>
    <w:multiLevelType w:val="multilevel"/>
    <w:tmpl w:val="0000001A"/>
    <w:lvl w:ilvl="0" w:tentative="0">
      <w:start w:val="1"/>
      <w:numFmt w:val="decimal"/>
      <w:lvlText w:val="%1."/>
      <w:lvlJc w:val="left"/>
      <w:pPr>
        <w:ind w:left="720" w:hanging="36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7">
    <w:nsid w:val="0000001B"/>
    <w:multiLevelType w:val="multilevel"/>
    <w:tmpl w:val="0000001B"/>
    <w:lvl w:ilvl="0" w:tentative="0">
      <w:start w:val="1"/>
      <w:numFmt w:val="decimal"/>
      <w:lvlText w:val="%1."/>
      <w:lvlJc w:val="left"/>
      <w:pPr>
        <w:ind w:left="720" w:hanging="36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8">
    <w:nsid w:val="0000001C"/>
    <w:multiLevelType w:val="multilevel"/>
    <w:tmpl w:val="0000001C"/>
    <w:lvl w:ilvl="0" w:tentative="0">
      <w:start w:val="1"/>
      <w:numFmt w:val="decimal"/>
      <w:lvlText w:val="%1."/>
      <w:lvlJc w:val="left"/>
      <w:pPr>
        <w:ind w:left="720" w:hanging="36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9">
    <w:nsid w:val="0000001D"/>
    <w:multiLevelType w:val="multilevel"/>
    <w:tmpl w:val="0000001D"/>
    <w:lvl w:ilvl="0" w:tentative="0">
      <w:start w:val="1"/>
      <w:numFmt w:val="decimal"/>
      <w:lvlText w:val="%1."/>
      <w:lvlJc w:val="left"/>
      <w:pPr>
        <w:ind w:left="720" w:hanging="36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24"/>
  </w:num>
  <w:num w:numId="9">
    <w:abstractNumId w:val="25"/>
  </w:num>
  <w:num w:numId="10">
    <w:abstractNumId w:val="7"/>
  </w:num>
  <w:num w:numId="11">
    <w:abstractNumId w:val="8"/>
  </w:num>
  <w:num w:numId="12">
    <w:abstractNumId w:val="9"/>
  </w:num>
  <w:num w:numId="13">
    <w:abstractNumId w:val="10"/>
  </w:num>
  <w:num w:numId="14">
    <w:abstractNumId w:val="11"/>
  </w:num>
  <w:num w:numId="15">
    <w:abstractNumId w:val="27"/>
  </w:num>
  <w:num w:numId="16">
    <w:abstractNumId w:val="28"/>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18"/>
  </w:num>
  <w:num w:numId="24">
    <w:abstractNumId w:val="19"/>
  </w:num>
  <w:num w:numId="25">
    <w:abstractNumId w:val="20"/>
  </w:num>
  <w:num w:numId="26">
    <w:abstractNumId w:val="21"/>
  </w:num>
  <w:num w:numId="27">
    <w:abstractNumId w:val="23"/>
  </w:num>
  <w:num w:numId="28">
    <w:abstractNumId w:val="22"/>
  </w:num>
  <w:num w:numId="29">
    <w:abstractNumId w:val="26"/>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documentProtection w:enforcement="0"/>
  <w:defaultTabStop w:val="420"/>
  <w:drawingGridVerticalSpacing w:val="20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154F7E96"/>
    <w:rsid w:val="19402744"/>
    <w:rsid w:val="36B82069"/>
    <w:rsid w:val="537C629F"/>
    <w:rsid w:val="5CC71827"/>
    <w:rsid w:val="6697545C"/>
    <w:rsid w:val="68AD09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DengXian" w:hAnsi="DengXian" w:eastAsia="DengXian" w:cs="宋体"/>
      <w:kern w:val="2"/>
      <w:sz w:val="24"/>
      <w:szCs w:val="24"/>
      <w:lang w:val="en-US" w:eastAsia="zh-CN" w:bidi="ar-SA"/>
    </w:rPr>
  </w:style>
  <w:style w:type="character" w:default="1" w:styleId="2">
    <w:name w:val="Default Paragraph Font"/>
    <w:uiPriority w:val="1"/>
  </w:style>
  <w:style w:type="table" w:default="1" w:styleId="3">
    <w:name w:val="Normal Table"/>
    <w:uiPriority w:val="99"/>
    <w:tblPr>
      <w:tblLayout w:type="fixed"/>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GIF"/><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121</Pages>
  <Words>26734</Words>
  <Characters>49961</Characters>
  <Paragraphs>2949</Paragraphs>
  <TotalTime>130</TotalTime>
  <ScaleCrop>false</ScaleCrop>
  <LinksUpToDate>false</LinksUpToDate>
  <CharactersWithSpaces>54361</CharactersWithSpaces>
  <Application>WPS Office_11.8.2.8053_F1E327BC-269C-435d-A152-05C5408002CA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2020-01-18T06:11:00Z</dcterms:created>
  <dc:creator>Microsoft Office 用户</dc:creator>
  <cp:lastModifiedBy>Administrator</cp:lastModifiedBy>
  <dcterms:modified xsi:type="dcterms:W3CDTF">2020-04-03T05:10:36Z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